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6B17" w:rsidRPr="00043353" w:rsidRDefault="009A6B17" w:rsidP="00043353">
      <w:pPr>
        <w:tabs>
          <w:tab w:val="left" w:pos="2250"/>
          <w:tab w:val="left" w:pos="2460"/>
          <w:tab w:val="center" w:pos="4513"/>
        </w:tabs>
        <w:jc w:val="center"/>
        <w:rPr>
          <w:rFonts w:ascii="Times New Roman" w:hAnsi="Times New Roman" w:cs="Times New Roman"/>
        </w:rPr>
      </w:pPr>
      <w:r w:rsidRPr="009A6B17">
        <w:rPr>
          <w:rFonts w:ascii="Times New Roman" w:hAnsi="Times New Roman" w:cs="Times New Roman"/>
          <w:b/>
          <w:sz w:val="28"/>
          <w:szCs w:val="28"/>
        </w:rPr>
        <w:t xml:space="preserve">CHAPTER </w:t>
      </w:r>
      <w:r>
        <w:rPr>
          <w:rFonts w:ascii="Times New Roman" w:hAnsi="Times New Roman" w:cs="Times New Roman"/>
          <w:b/>
          <w:sz w:val="28"/>
          <w:szCs w:val="28"/>
        </w:rPr>
        <w:t>1</w:t>
      </w:r>
    </w:p>
    <w:p w:rsidR="00E170A1" w:rsidRDefault="00E170A1" w:rsidP="00043353">
      <w:pPr>
        <w:jc w:val="center"/>
        <w:rPr>
          <w:rFonts w:ascii="Times New Roman" w:hAnsi="Times New Roman" w:cs="Times New Roman"/>
          <w:b/>
          <w:sz w:val="28"/>
          <w:szCs w:val="28"/>
        </w:rPr>
      </w:pPr>
      <w:r>
        <w:rPr>
          <w:rFonts w:ascii="Times New Roman" w:hAnsi="Times New Roman" w:cs="Times New Roman"/>
          <w:b/>
          <w:sz w:val="28"/>
          <w:szCs w:val="28"/>
        </w:rPr>
        <w:t>INTRODUCTION OF BIG DATA</w:t>
      </w:r>
    </w:p>
    <w:p w:rsidR="00E170A1" w:rsidRDefault="00E170A1" w:rsidP="00E170A1">
      <w:pPr>
        <w:rPr>
          <w:rFonts w:ascii="Times New Roman" w:hAnsi="Times New Roman" w:cs="Times New Roman"/>
          <w:b/>
          <w:sz w:val="28"/>
          <w:szCs w:val="28"/>
        </w:rPr>
      </w:pPr>
    </w:p>
    <w:p w:rsidR="00A56325" w:rsidRDefault="00E170A1" w:rsidP="00E170A1">
      <w:pPr>
        <w:pStyle w:val="NormalWeb"/>
        <w:spacing w:line="360" w:lineRule="auto"/>
        <w:jc w:val="both"/>
      </w:pPr>
      <w:r w:rsidRPr="00E170A1">
        <w:t>Big data is a term for </w:t>
      </w:r>
      <w:hyperlink r:id="rId9" w:tooltip="Data set" w:history="1">
        <w:r w:rsidR="00A56325">
          <w:t xml:space="preserve">data </w:t>
        </w:r>
        <w:r w:rsidRPr="00E170A1">
          <w:t>sets</w:t>
        </w:r>
      </w:hyperlink>
      <w:r w:rsidRPr="00E170A1">
        <w:t> that are so large or complex that traditional </w:t>
      </w:r>
      <w:hyperlink r:id="rId10" w:tooltip="Data processing" w:history="1">
        <w:r w:rsidRPr="00E170A1">
          <w:t>data processing</w:t>
        </w:r>
      </w:hyperlink>
      <w:r w:rsidRPr="00E170A1">
        <w:t> applications are inadequate.</w:t>
      </w:r>
      <w:r w:rsidR="002577D7" w:rsidRPr="00A56325">
        <w:t xml:space="preserve"> </w:t>
      </w:r>
      <w:r w:rsidR="00A56325" w:rsidRPr="00A56325">
        <w:t>Data sets are growing rapidly in part because they are increasingly gathered by cheap and numerous information-sensing </w:t>
      </w:r>
      <w:hyperlink r:id="rId11" w:tooltip="Mobile device" w:history="1">
        <w:r w:rsidR="00A56325" w:rsidRPr="00A56325">
          <w:t>mobile devices</w:t>
        </w:r>
      </w:hyperlink>
      <w:r w:rsidR="00A56325">
        <w:t>, remote sensing</w:t>
      </w:r>
      <w:r w:rsidR="00A56325" w:rsidRPr="00A56325">
        <w:t>, software logs, </w:t>
      </w:r>
      <w:hyperlink r:id="rId12" w:tooltip="Digital camera" w:history="1">
        <w:r w:rsidR="00A56325" w:rsidRPr="00A56325">
          <w:t>cameras</w:t>
        </w:r>
      </w:hyperlink>
      <w:r w:rsidR="00A56325" w:rsidRPr="00A56325">
        <w:t>, microphones, </w:t>
      </w:r>
      <w:hyperlink r:id="rId13" w:tooltip="Radio-frequency identification" w:history="1">
        <w:r w:rsidR="00A56325" w:rsidRPr="00A56325">
          <w:t>radio-frequency identification</w:t>
        </w:r>
      </w:hyperlink>
      <w:r w:rsidR="00A56325" w:rsidRPr="00A56325">
        <w:t> (RFID) readers and </w:t>
      </w:r>
      <w:hyperlink r:id="rId14" w:tooltip="Wireless sensor networks" w:history="1">
        <w:r w:rsidR="00A56325" w:rsidRPr="00A56325">
          <w:t>wireless sensor networks</w:t>
        </w:r>
      </w:hyperlink>
      <w:r w:rsidR="00A56325" w:rsidRPr="00A56325">
        <w:t xml:space="preserve">. </w:t>
      </w:r>
    </w:p>
    <w:p w:rsidR="002577D7" w:rsidRDefault="00A56325" w:rsidP="002577D7">
      <w:pPr>
        <w:pStyle w:val="NormalWeb"/>
        <w:spacing w:line="360" w:lineRule="auto"/>
        <w:jc w:val="both"/>
      </w:pPr>
      <w:r w:rsidRPr="00A56325">
        <w:t>The world's technological per-capita capacity to store information has roughly doubled every 40 months since the 1980s; as of 201</w:t>
      </w:r>
      <w:r>
        <w:t>6</w:t>
      </w:r>
      <w:r w:rsidRPr="00A56325">
        <w:t>, every day 2.5 </w:t>
      </w:r>
      <w:hyperlink r:id="rId15" w:tooltip="Exabyte" w:history="1">
        <w:r w:rsidRPr="00A56325">
          <w:t>Exabyte’s</w:t>
        </w:r>
      </w:hyperlink>
      <w:r w:rsidRPr="00A56325">
        <w:t> (2.5×1018) of data is created. One question for large enterprises is determining who should own big data initiatives that affect the entire organization.</w:t>
      </w:r>
      <w:r>
        <w:t xml:space="preserve"> </w:t>
      </w:r>
    </w:p>
    <w:p w:rsidR="00E170A1" w:rsidRPr="00035750" w:rsidRDefault="002577D7" w:rsidP="002577D7">
      <w:pPr>
        <w:pStyle w:val="NormalWeb"/>
        <w:spacing w:line="360" w:lineRule="auto"/>
        <w:jc w:val="both"/>
      </w:pPr>
      <w:r w:rsidRPr="00035750">
        <w:t>Challenges caused by big data include capture, curation, storage, search, sharing, transfer, analysis and visualization.</w:t>
      </w:r>
    </w:p>
    <w:p w:rsidR="00055DDE" w:rsidRDefault="002577D7" w:rsidP="00055DDE">
      <w:pPr>
        <w:shd w:val="clear" w:color="auto" w:fill="FFFFFF"/>
        <w:spacing w:before="100" w:beforeAutospacing="1" w:after="24" w:line="336" w:lineRule="atLeast"/>
        <w:ind w:left="384"/>
        <w:rPr>
          <w:rFonts w:ascii="Arial" w:eastAsia="Times New Roman" w:hAnsi="Arial" w:cs="Arial"/>
          <w:color w:val="252525"/>
          <w:sz w:val="21"/>
          <w:szCs w:val="21"/>
          <w:lang w:eastAsia="en-US"/>
        </w:rPr>
      </w:pPr>
      <w:r w:rsidRPr="002577D7">
        <w:rPr>
          <w:noProof/>
          <w:lang w:val="en-US" w:eastAsia="en-US"/>
        </w:rPr>
        <w:drawing>
          <wp:inline distT="0" distB="0" distL="0" distR="0" wp14:anchorId="14CF7540" wp14:editId="0D088A2B">
            <wp:extent cx="5191125" cy="2305050"/>
            <wp:effectExtent l="0" t="0" r="0" b="0"/>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5669" cy="2311508"/>
                    </a:xfrm>
                    <a:prstGeom prst="rect">
                      <a:avLst/>
                    </a:prstGeom>
                  </pic:spPr>
                </pic:pic>
              </a:graphicData>
            </a:graphic>
          </wp:inline>
        </w:drawing>
      </w:r>
      <w:r w:rsidR="0024551D" w:rsidRPr="0024551D">
        <w:rPr>
          <w:rFonts w:ascii="Arial" w:hAnsi="Arial" w:cs="Arial"/>
          <w:color w:val="252525"/>
          <w:sz w:val="21"/>
          <w:szCs w:val="21"/>
        </w:rPr>
        <w:t xml:space="preserve"> </w:t>
      </w:r>
    </w:p>
    <w:p w:rsidR="0024551D" w:rsidRPr="00055DDE" w:rsidRDefault="00055DDE" w:rsidP="00055DDE">
      <w:pPr>
        <w:shd w:val="clear" w:color="auto" w:fill="FFFFFF"/>
        <w:spacing w:before="100" w:beforeAutospacing="1" w:after="24" w:line="336" w:lineRule="atLeast"/>
        <w:ind w:left="1104" w:firstLine="336"/>
        <w:rPr>
          <w:rFonts w:ascii="Arial" w:eastAsia="Times New Roman" w:hAnsi="Arial" w:cs="Arial"/>
          <w:color w:val="252525"/>
          <w:sz w:val="21"/>
          <w:szCs w:val="21"/>
          <w:lang w:eastAsia="en-US"/>
        </w:rPr>
      </w:pPr>
      <w:r>
        <w:rPr>
          <w:rFonts w:ascii="Arial" w:eastAsia="Times New Roman" w:hAnsi="Arial" w:cs="Arial"/>
          <w:color w:val="252525"/>
          <w:sz w:val="21"/>
          <w:szCs w:val="21"/>
          <w:lang w:eastAsia="en-US"/>
        </w:rPr>
        <w:t xml:space="preserve">                   </w:t>
      </w:r>
      <w:r w:rsidR="002078A6" w:rsidRPr="002078A6">
        <w:rPr>
          <w:rFonts w:ascii="Times New Roman" w:eastAsia="Times New Roman" w:hAnsi="Times New Roman" w:cs="Times New Roman"/>
          <w:b/>
          <w:color w:val="252525"/>
          <w:sz w:val="24"/>
          <w:szCs w:val="24"/>
          <w:lang w:eastAsia="en-US"/>
        </w:rPr>
        <w:t xml:space="preserve">Figure </w:t>
      </w:r>
      <w:r w:rsidR="0024551D" w:rsidRPr="002078A6">
        <w:rPr>
          <w:rFonts w:ascii="Times New Roman" w:eastAsia="Times New Roman" w:hAnsi="Times New Roman" w:cs="Times New Roman"/>
          <w:b/>
          <w:color w:val="252525"/>
          <w:sz w:val="24"/>
          <w:szCs w:val="24"/>
          <w:lang w:eastAsia="en-US"/>
        </w:rPr>
        <w:t>1.1 Characteristic of Big Data</w:t>
      </w:r>
    </w:p>
    <w:p w:rsidR="0024551D" w:rsidRPr="00E57B4A" w:rsidRDefault="0024551D" w:rsidP="005F4849">
      <w:pPr>
        <w:numPr>
          <w:ilvl w:val="0"/>
          <w:numId w:val="28"/>
        </w:numPr>
        <w:shd w:val="clear" w:color="auto" w:fill="FFFFFF"/>
        <w:spacing w:before="100" w:beforeAutospacing="1" w:after="24" w:line="336" w:lineRule="atLeast"/>
        <w:ind w:left="384"/>
        <w:rPr>
          <w:rFonts w:ascii="Arial" w:eastAsia="Times New Roman" w:hAnsi="Arial" w:cs="Arial"/>
          <w:color w:val="252525"/>
          <w:sz w:val="21"/>
          <w:szCs w:val="21"/>
          <w:lang w:eastAsia="en-US"/>
        </w:rPr>
      </w:pPr>
      <w:r>
        <w:rPr>
          <w:rFonts w:ascii="Arial" w:hAnsi="Arial" w:cs="Arial"/>
          <w:color w:val="252525"/>
          <w:sz w:val="21"/>
          <w:szCs w:val="21"/>
        </w:rPr>
        <w:t>Volume: big data doesn't sample; it just observes and tracks what happens</w:t>
      </w:r>
    </w:p>
    <w:p w:rsidR="0024551D" w:rsidRDefault="0024551D" w:rsidP="005F4849">
      <w:pPr>
        <w:numPr>
          <w:ilvl w:val="0"/>
          <w:numId w:val="28"/>
        </w:numPr>
        <w:shd w:val="clear" w:color="auto" w:fill="FFFFFF"/>
        <w:spacing w:before="100" w:beforeAutospacing="1" w:after="24" w:line="336" w:lineRule="atLeast"/>
        <w:ind w:left="384"/>
        <w:rPr>
          <w:rFonts w:ascii="Arial" w:hAnsi="Arial" w:cs="Arial"/>
          <w:color w:val="252525"/>
          <w:sz w:val="21"/>
          <w:szCs w:val="21"/>
        </w:rPr>
      </w:pPr>
      <w:r w:rsidRPr="00E57B4A">
        <w:rPr>
          <w:rFonts w:ascii="Arial" w:hAnsi="Arial" w:cs="Arial"/>
          <w:color w:val="252525"/>
          <w:sz w:val="21"/>
          <w:szCs w:val="21"/>
        </w:rPr>
        <w:t>Variety: big data draws from text, images, audio, video; plus it completes missing pieces through</w:t>
      </w:r>
      <w:r w:rsidRPr="00E57B4A">
        <w:rPr>
          <w:rStyle w:val="apple-converted-space"/>
          <w:rFonts w:ascii="Arial" w:hAnsi="Arial" w:cs="Arial"/>
          <w:color w:val="252525"/>
          <w:sz w:val="21"/>
          <w:szCs w:val="21"/>
        </w:rPr>
        <w:t> </w:t>
      </w:r>
      <w:r w:rsidRPr="00E57B4A">
        <w:rPr>
          <w:rFonts w:ascii="Arial" w:hAnsi="Arial" w:cs="Arial"/>
          <w:color w:val="252525"/>
          <w:sz w:val="21"/>
          <w:szCs w:val="21"/>
        </w:rPr>
        <w:t>data fusion.</w:t>
      </w:r>
    </w:p>
    <w:p w:rsidR="0024551D" w:rsidRDefault="0024551D" w:rsidP="005F4849">
      <w:pPr>
        <w:numPr>
          <w:ilvl w:val="0"/>
          <w:numId w:val="28"/>
        </w:numPr>
        <w:shd w:val="clear" w:color="auto" w:fill="FFFFFF"/>
        <w:spacing w:before="100" w:beforeAutospacing="1" w:after="24" w:line="336" w:lineRule="atLeast"/>
        <w:ind w:left="384"/>
        <w:rPr>
          <w:rFonts w:ascii="Arial" w:hAnsi="Arial" w:cs="Arial"/>
          <w:color w:val="252525"/>
          <w:sz w:val="21"/>
          <w:szCs w:val="21"/>
        </w:rPr>
      </w:pPr>
      <w:r>
        <w:rPr>
          <w:rFonts w:ascii="Arial" w:hAnsi="Arial" w:cs="Arial"/>
          <w:color w:val="252525"/>
          <w:sz w:val="21"/>
          <w:szCs w:val="21"/>
        </w:rPr>
        <w:t>Veracity: Uncertainty of Data.</w:t>
      </w:r>
    </w:p>
    <w:p w:rsidR="0024551D" w:rsidRPr="00E57B4A" w:rsidRDefault="0024551D" w:rsidP="005F4849">
      <w:pPr>
        <w:numPr>
          <w:ilvl w:val="0"/>
          <w:numId w:val="28"/>
        </w:numPr>
        <w:shd w:val="clear" w:color="auto" w:fill="FFFFFF"/>
        <w:spacing w:before="100" w:beforeAutospacing="1" w:after="24" w:line="336" w:lineRule="atLeast"/>
        <w:ind w:left="384"/>
        <w:rPr>
          <w:rFonts w:ascii="Arial" w:hAnsi="Arial" w:cs="Arial"/>
          <w:color w:val="252525"/>
          <w:sz w:val="21"/>
          <w:szCs w:val="21"/>
        </w:rPr>
      </w:pPr>
      <w:r w:rsidRPr="00E57B4A">
        <w:rPr>
          <w:rFonts w:ascii="Arial" w:hAnsi="Arial" w:cs="Arial"/>
          <w:color w:val="252525"/>
          <w:sz w:val="21"/>
          <w:szCs w:val="21"/>
        </w:rPr>
        <w:t>Velocity: big data is often available in real-time</w:t>
      </w:r>
    </w:p>
    <w:p w:rsidR="00927D10" w:rsidRDefault="00927D10" w:rsidP="00927D10">
      <w:pPr>
        <w:spacing w:line="360" w:lineRule="auto"/>
        <w:rPr>
          <w:rStyle w:val="nw"/>
          <w:rFonts w:ascii="Times New Roman" w:hAnsi="Times New Roman" w:cs="Times New Roman"/>
          <w:b/>
          <w:sz w:val="28"/>
          <w:szCs w:val="28"/>
        </w:rPr>
      </w:pPr>
    </w:p>
    <w:p w:rsidR="00927D10" w:rsidRDefault="00927D10" w:rsidP="005F4849">
      <w:pPr>
        <w:pStyle w:val="ListParagraph"/>
        <w:numPr>
          <w:ilvl w:val="1"/>
          <w:numId w:val="29"/>
        </w:numPr>
        <w:spacing w:line="360" w:lineRule="auto"/>
        <w:rPr>
          <w:rStyle w:val="nw"/>
          <w:rFonts w:ascii="Times New Roman" w:hAnsi="Times New Roman" w:cs="Times New Roman"/>
          <w:b/>
          <w:sz w:val="28"/>
          <w:szCs w:val="28"/>
        </w:rPr>
      </w:pPr>
      <w:r w:rsidRPr="00927D10">
        <w:rPr>
          <w:rStyle w:val="nw"/>
          <w:rFonts w:ascii="Times New Roman" w:hAnsi="Times New Roman" w:cs="Times New Roman"/>
          <w:b/>
          <w:sz w:val="28"/>
          <w:szCs w:val="28"/>
        </w:rPr>
        <w:lastRenderedPageBreak/>
        <w:t>Types of Data:</w:t>
      </w:r>
    </w:p>
    <w:p w:rsidR="00F264A5" w:rsidRPr="00303CCC" w:rsidRDefault="00F264A5" w:rsidP="00F264A5">
      <w:pPr>
        <w:pStyle w:val="ListParagraph"/>
        <w:spacing w:line="360" w:lineRule="auto"/>
        <w:ind w:left="420"/>
        <w:rPr>
          <w:rStyle w:val="nw"/>
          <w:rFonts w:ascii="Times New Roman" w:hAnsi="Times New Roman" w:cs="Times New Roman"/>
          <w:sz w:val="24"/>
          <w:szCs w:val="24"/>
        </w:rPr>
      </w:pPr>
      <w:r w:rsidRPr="00303CCC">
        <w:rPr>
          <w:rStyle w:val="nw"/>
          <w:rFonts w:ascii="Times New Roman" w:hAnsi="Times New Roman" w:cs="Times New Roman"/>
          <w:sz w:val="24"/>
          <w:szCs w:val="24"/>
        </w:rPr>
        <w:t>There are basically three types of data</w:t>
      </w:r>
    </w:p>
    <w:p w:rsidR="00F264A5" w:rsidRPr="00303CCC" w:rsidRDefault="00F264A5" w:rsidP="005F4849">
      <w:pPr>
        <w:pStyle w:val="ListParagraph"/>
        <w:numPr>
          <w:ilvl w:val="0"/>
          <w:numId w:val="30"/>
        </w:numPr>
        <w:spacing w:line="360" w:lineRule="auto"/>
        <w:rPr>
          <w:rStyle w:val="nw"/>
          <w:rFonts w:ascii="Times New Roman" w:hAnsi="Times New Roman" w:cs="Times New Roman"/>
          <w:sz w:val="24"/>
          <w:szCs w:val="24"/>
        </w:rPr>
      </w:pPr>
      <w:r w:rsidRPr="00303CCC">
        <w:rPr>
          <w:rStyle w:val="nw"/>
          <w:rFonts w:ascii="Times New Roman" w:hAnsi="Times New Roman" w:cs="Times New Roman"/>
          <w:sz w:val="24"/>
          <w:szCs w:val="24"/>
        </w:rPr>
        <w:t>Structured</w:t>
      </w:r>
    </w:p>
    <w:p w:rsidR="00F264A5" w:rsidRPr="00303CCC" w:rsidRDefault="00F264A5" w:rsidP="005F4849">
      <w:pPr>
        <w:pStyle w:val="ListParagraph"/>
        <w:numPr>
          <w:ilvl w:val="0"/>
          <w:numId w:val="30"/>
        </w:numPr>
        <w:spacing w:line="360" w:lineRule="auto"/>
        <w:rPr>
          <w:rStyle w:val="nw"/>
          <w:rFonts w:ascii="Times New Roman" w:hAnsi="Times New Roman" w:cs="Times New Roman"/>
          <w:sz w:val="24"/>
          <w:szCs w:val="24"/>
        </w:rPr>
      </w:pPr>
      <w:r w:rsidRPr="00303CCC">
        <w:rPr>
          <w:rStyle w:val="nw"/>
          <w:rFonts w:ascii="Times New Roman" w:hAnsi="Times New Roman" w:cs="Times New Roman"/>
          <w:sz w:val="24"/>
          <w:szCs w:val="24"/>
        </w:rPr>
        <w:t>Semi structured</w:t>
      </w:r>
    </w:p>
    <w:p w:rsidR="00F264A5" w:rsidRPr="00303CCC" w:rsidRDefault="00F264A5" w:rsidP="005F4849">
      <w:pPr>
        <w:pStyle w:val="ListParagraph"/>
        <w:numPr>
          <w:ilvl w:val="0"/>
          <w:numId w:val="30"/>
        </w:numPr>
        <w:spacing w:line="360" w:lineRule="auto"/>
        <w:rPr>
          <w:rStyle w:val="nw"/>
          <w:rFonts w:ascii="Times New Roman" w:hAnsi="Times New Roman" w:cs="Times New Roman"/>
          <w:sz w:val="24"/>
          <w:szCs w:val="24"/>
        </w:rPr>
      </w:pPr>
      <w:r w:rsidRPr="00303CCC">
        <w:rPr>
          <w:rStyle w:val="nw"/>
          <w:rFonts w:ascii="Times New Roman" w:hAnsi="Times New Roman" w:cs="Times New Roman"/>
          <w:sz w:val="24"/>
          <w:szCs w:val="24"/>
        </w:rPr>
        <w:t>Unstructured</w:t>
      </w:r>
    </w:p>
    <w:p w:rsidR="00F264A5" w:rsidRDefault="00F264A5" w:rsidP="00F264A5">
      <w:pPr>
        <w:pStyle w:val="ListParagraph"/>
        <w:spacing w:line="360" w:lineRule="auto"/>
        <w:ind w:left="420"/>
        <w:rPr>
          <w:rStyle w:val="nw"/>
          <w:rFonts w:ascii="Times New Roman" w:hAnsi="Times New Roman" w:cs="Times New Roman"/>
          <w:b/>
          <w:sz w:val="28"/>
          <w:szCs w:val="28"/>
        </w:rPr>
      </w:pPr>
    </w:p>
    <w:p w:rsidR="00F264A5" w:rsidRDefault="00F264A5" w:rsidP="00F264A5">
      <w:pPr>
        <w:pStyle w:val="ListParagraph"/>
        <w:spacing w:line="360" w:lineRule="auto"/>
        <w:ind w:left="420"/>
        <w:rPr>
          <w:rStyle w:val="nw"/>
          <w:rFonts w:ascii="Times New Roman" w:hAnsi="Times New Roman" w:cs="Times New Roman"/>
          <w:b/>
          <w:sz w:val="28"/>
          <w:szCs w:val="28"/>
        </w:rPr>
      </w:pPr>
      <w:r>
        <w:rPr>
          <w:rFonts w:ascii="Times New Roman" w:hAnsi="Times New Roman" w:cs="Times New Roman"/>
          <w:b/>
          <w:noProof/>
          <w:sz w:val="28"/>
          <w:szCs w:val="28"/>
          <w:lang w:val="en-US" w:eastAsia="en-US"/>
        </w:rPr>
        <w:drawing>
          <wp:inline distT="0" distB="0" distL="0" distR="0">
            <wp:extent cx="5371652" cy="2381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g-data-marketing-analytics-2-638.jpg"/>
                    <pic:cNvPicPr/>
                  </pic:nvPicPr>
                  <pic:blipFill>
                    <a:blip r:embed="rId17">
                      <a:extLst>
                        <a:ext uri="{28A0092B-C50C-407E-A947-70E740481C1C}">
                          <a14:useLocalDpi xmlns:a14="http://schemas.microsoft.com/office/drawing/2010/main" val="0"/>
                        </a:ext>
                      </a:extLst>
                    </a:blip>
                    <a:stretch>
                      <a:fillRect/>
                    </a:stretch>
                  </pic:blipFill>
                  <pic:spPr>
                    <a:xfrm>
                      <a:off x="0" y="0"/>
                      <a:ext cx="5396081" cy="2392079"/>
                    </a:xfrm>
                    <a:prstGeom prst="rect">
                      <a:avLst/>
                    </a:prstGeom>
                  </pic:spPr>
                </pic:pic>
              </a:graphicData>
            </a:graphic>
          </wp:inline>
        </w:drawing>
      </w:r>
    </w:p>
    <w:p w:rsidR="009735F7" w:rsidRPr="00055DDE" w:rsidRDefault="00055DDE" w:rsidP="007C4008">
      <w:pPr>
        <w:shd w:val="clear" w:color="auto" w:fill="FFFFFF"/>
        <w:spacing w:before="100" w:beforeAutospacing="1" w:after="24" w:line="336" w:lineRule="atLeast"/>
        <w:ind w:left="2544" w:firstLine="336"/>
        <w:rPr>
          <w:rFonts w:ascii="Times New Roman" w:eastAsia="Times New Roman" w:hAnsi="Times New Roman" w:cs="Times New Roman"/>
          <w:b/>
          <w:color w:val="252525"/>
          <w:sz w:val="24"/>
          <w:szCs w:val="24"/>
          <w:lang w:eastAsia="en-US"/>
        </w:rPr>
      </w:pPr>
      <w:r>
        <w:rPr>
          <w:rFonts w:ascii="Times New Roman" w:eastAsia="Times New Roman" w:hAnsi="Times New Roman" w:cs="Times New Roman"/>
          <w:b/>
          <w:color w:val="252525"/>
          <w:sz w:val="24"/>
          <w:szCs w:val="24"/>
          <w:lang w:eastAsia="en-US"/>
        </w:rPr>
        <w:t>Figure</w:t>
      </w:r>
      <w:r w:rsidR="009735F7" w:rsidRPr="00055DDE">
        <w:rPr>
          <w:rFonts w:ascii="Times New Roman" w:eastAsia="Times New Roman" w:hAnsi="Times New Roman" w:cs="Times New Roman"/>
          <w:b/>
          <w:color w:val="252525"/>
          <w:sz w:val="24"/>
          <w:szCs w:val="24"/>
          <w:lang w:eastAsia="en-US"/>
        </w:rPr>
        <w:t xml:space="preserve"> </w:t>
      </w:r>
      <w:r w:rsidR="007C4008" w:rsidRPr="00055DDE">
        <w:rPr>
          <w:rFonts w:ascii="Times New Roman" w:eastAsia="Times New Roman" w:hAnsi="Times New Roman" w:cs="Times New Roman"/>
          <w:b/>
          <w:color w:val="252525"/>
          <w:sz w:val="24"/>
          <w:szCs w:val="24"/>
          <w:lang w:eastAsia="en-US"/>
        </w:rPr>
        <w:t>1.</w:t>
      </w:r>
      <w:r>
        <w:rPr>
          <w:rFonts w:ascii="Times New Roman" w:eastAsia="Times New Roman" w:hAnsi="Times New Roman" w:cs="Times New Roman"/>
          <w:b/>
          <w:color w:val="252525"/>
          <w:sz w:val="24"/>
          <w:szCs w:val="24"/>
          <w:lang w:eastAsia="en-US"/>
        </w:rPr>
        <w:t>2</w:t>
      </w:r>
      <w:r w:rsidR="007C4008" w:rsidRPr="00055DDE">
        <w:rPr>
          <w:rFonts w:ascii="Times New Roman" w:eastAsia="Times New Roman" w:hAnsi="Times New Roman" w:cs="Times New Roman"/>
          <w:b/>
          <w:color w:val="252525"/>
          <w:sz w:val="24"/>
          <w:szCs w:val="24"/>
          <w:lang w:eastAsia="en-US"/>
        </w:rPr>
        <w:t xml:space="preserve"> Types</w:t>
      </w:r>
      <w:r w:rsidR="009735F7" w:rsidRPr="00055DDE">
        <w:rPr>
          <w:rFonts w:ascii="Times New Roman" w:eastAsia="Times New Roman" w:hAnsi="Times New Roman" w:cs="Times New Roman"/>
          <w:b/>
          <w:color w:val="252525"/>
          <w:sz w:val="24"/>
          <w:szCs w:val="24"/>
          <w:lang w:eastAsia="en-US"/>
        </w:rPr>
        <w:t xml:space="preserve"> of Data</w:t>
      </w:r>
    </w:p>
    <w:p w:rsidR="009735F7" w:rsidRDefault="009735F7" w:rsidP="009735F7">
      <w:pPr>
        <w:pStyle w:val="ListParagraph"/>
        <w:spacing w:line="360" w:lineRule="auto"/>
        <w:ind w:left="420"/>
        <w:rPr>
          <w:rStyle w:val="nw"/>
          <w:rFonts w:ascii="Times New Roman" w:hAnsi="Times New Roman" w:cs="Times New Roman"/>
          <w:b/>
          <w:sz w:val="28"/>
          <w:szCs w:val="28"/>
        </w:rPr>
      </w:pPr>
      <w:r w:rsidRPr="009735F7">
        <w:rPr>
          <w:rStyle w:val="nw"/>
          <w:rFonts w:ascii="Times New Roman" w:hAnsi="Times New Roman" w:cs="Times New Roman"/>
          <w:b/>
          <w:sz w:val="24"/>
          <w:szCs w:val="28"/>
          <w:u w:val="single"/>
        </w:rPr>
        <w:t>Structured Data</w:t>
      </w:r>
      <w:r>
        <w:rPr>
          <w:rStyle w:val="nw"/>
          <w:rFonts w:ascii="Times New Roman" w:hAnsi="Times New Roman" w:cs="Times New Roman"/>
          <w:b/>
          <w:sz w:val="28"/>
          <w:szCs w:val="28"/>
        </w:rPr>
        <w:t xml:space="preserve">: </w:t>
      </w:r>
    </w:p>
    <w:p w:rsidR="009735F7" w:rsidRPr="009735F7" w:rsidRDefault="009735F7" w:rsidP="009735F7">
      <w:pPr>
        <w:pStyle w:val="ListParagraph"/>
        <w:spacing w:line="360" w:lineRule="auto"/>
        <w:ind w:left="420"/>
        <w:rPr>
          <w:rStyle w:val="nw"/>
          <w:rFonts w:ascii="Times New Roman" w:hAnsi="Times New Roman" w:cs="Times New Roman"/>
          <w:b/>
          <w:sz w:val="28"/>
          <w:szCs w:val="28"/>
        </w:rPr>
      </w:pPr>
      <w:r w:rsidRPr="009735F7">
        <w:rPr>
          <w:rStyle w:val="nw"/>
          <w:rFonts w:ascii="Times New Roman" w:hAnsi="Times New Roman" w:cs="Times New Roman"/>
          <w:b/>
          <w:sz w:val="28"/>
          <w:szCs w:val="28"/>
        </w:rPr>
        <w:tab/>
      </w:r>
      <w:r w:rsidRPr="009735F7">
        <w:rPr>
          <w:rStyle w:val="apple-converted-space"/>
          <w:rFonts w:ascii="Arial" w:hAnsi="Arial" w:cs="Arial"/>
          <w:color w:val="666666"/>
          <w:sz w:val="21"/>
          <w:szCs w:val="21"/>
          <w:shd w:val="clear" w:color="auto" w:fill="FFFFFF"/>
        </w:rPr>
        <w:t> </w:t>
      </w:r>
      <w:r w:rsidRPr="009735F7">
        <w:rPr>
          <w:rStyle w:val="nw"/>
          <w:rFonts w:ascii="Times New Roman" w:hAnsi="Times New Roman" w:cs="Times New Roman"/>
          <w:sz w:val="24"/>
          <w:szCs w:val="24"/>
        </w:rPr>
        <w:t>It concerns all data which can be stored in database SQL in table with rows and columns. They have relational key and can be easily mapped into pre-designed fields. Today, those data are the most processed in development and the simplest way to manage information.</w:t>
      </w:r>
    </w:p>
    <w:p w:rsidR="009735F7" w:rsidRDefault="009735F7" w:rsidP="009735F7">
      <w:pPr>
        <w:pStyle w:val="ListParagraph"/>
        <w:spacing w:line="360" w:lineRule="auto"/>
        <w:ind w:left="420"/>
        <w:rPr>
          <w:rStyle w:val="nw"/>
          <w:rFonts w:ascii="Times New Roman" w:hAnsi="Times New Roman" w:cs="Times New Roman"/>
          <w:b/>
          <w:sz w:val="28"/>
          <w:szCs w:val="28"/>
        </w:rPr>
      </w:pPr>
      <w:r>
        <w:rPr>
          <w:rStyle w:val="nw"/>
          <w:rFonts w:ascii="Times New Roman" w:hAnsi="Times New Roman" w:cs="Times New Roman"/>
          <w:b/>
          <w:sz w:val="24"/>
          <w:szCs w:val="28"/>
          <w:u w:val="single"/>
        </w:rPr>
        <w:t xml:space="preserve">Semi </w:t>
      </w:r>
      <w:r w:rsidRPr="009735F7">
        <w:rPr>
          <w:rStyle w:val="nw"/>
          <w:rFonts w:ascii="Times New Roman" w:hAnsi="Times New Roman" w:cs="Times New Roman"/>
          <w:b/>
          <w:sz w:val="24"/>
          <w:szCs w:val="28"/>
          <w:u w:val="single"/>
        </w:rPr>
        <w:t>Structured Data</w:t>
      </w:r>
      <w:r>
        <w:rPr>
          <w:rStyle w:val="nw"/>
          <w:rFonts w:ascii="Times New Roman" w:hAnsi="Times New Roman" w:cs="Times New Roman"/>
          <w:b/>
          <w:sz w:val="28"/>
          <w:szCs w:val="28"/>
        </w:rPr>
        <w:t xml:space="preserve">: </w:t>
      </w:r>
    </w:p>
    <w:p w:rsidR="009735F7" w:rsidRDefault="009735F7" w:rsidP="009735F7">
      <w:pPr>
        <w:pStyle w:val="ListParagraph"/>
        <w:spacing w:line="360" w:lineRule="auto"/>
        <w:ind w:left="420"/>
        <w:rPr>
          <w:rStyle w:val="nw"/>
          <w:rFonts w:ascii="Times New Roman" w:hAnsi="Times New Roman" w:cs="Times New Roman"/>
          <w:sz w:val="24"/>
          <w:szCs w:val="24"/>
        </w:rPr>
      </w:pPr>
      <w:r w:rsidRPr="009735F7">
        <w:rPr>
          <w:rStyle w:val="nw"/>
          <w:rFonts w:ascii="Times New Roman" w:hAnsi="Times New Roman" w:cs="Times New Roman"/>
          <w:b/>
          <w:sz w:val="28"/>
          <w:szCs w:val="28"/>
        </w:rPr>
        <w:tab/>
      </w:r>
      <w:r w:rsidRPr="009735F7">
        <w:rPr>
          <w:rStyle w:val="apple-converted-space"/>
          <w:rFonts w:ascii="Arial" w:hAnsi="Arial" w:cs="Arial"/>
          <w:color w:val="666666"/>
          <w:sz w:val="21"/>
          <w:szCs w:val="21"/>
          <w:shd w:val="clear" w:color="auto" w:fill="FFFFFF"/>
        </w:rPr>
        <w:t> </w:t>
      </w:r>
      <w:r w:rsidRPr="009735F7">
        <w:rPr>
          <w:rStyle w:val="nw"/>
          <w:rFonts w:ascii="Times New Roman" w:hAnsi="Times New Roman" w:cs="Times New Roman"/>
          <w:sz w:val="24"/>
          <w:szCs w:val="24"/>
        </w:rPr>
        <w:t>Semi-structured data is information that doesn’t reside in a relational database but that does have some organizational properties that make it easier to analyse.</w:t>
      </w:r>
    </w:p>
    <w:p w:rsidR="009735F7" w:rsidRPr="009735F7" w:rsidRDefault="009735F7" w:rsidP="009735F7">
      <w:pPr>
        <w:pStyle w:val="ListParagraph"/>
        <w:spacing w:line="360" w:lineRule="auto"/>
        <w:ind w:left="420"/>
        <w:rPr>
          <w:rStyle w:val="nw"/>
        </w:rPr>
      </w:pPr>
      <w:r>
        <w:rPr>
          <w:rStyle w:val="nw"/>
          <w:rFonts w:ascii="Times New Roman" w:hAnsi="Times New Roman" w:cs="Times New Roman"/>
          <w:sz w:val="24"/>
          <w:szCs w:val="24"/>
        </w:rPr>
        <w:t>Examples of semi</w:t>
      </w:r>
      <w:r w:rsidRPr="009735F7">
        <w:rPr>
          <w:rStyle w:val="nw"/>
          <w:rFonts w:ascii="Times New Roman" w:hAnsi="Times New Roman" w:cs="Times New Roman"/>
          <w:sz w:val="24"/>
          <w:szCs w:val="24"/>
        </w:rPr>
        <w:t xml:space="preserve"> structured: CSV but XML and JSON documents are semi structured documents, NoSQL databases are considered as semi structured.</w:t>
      </w:r>
    </w:p>
    <w:p w:rsidR="009735F7" w:rsidRDefault="009735F7" w:rsidP="009735F7">
      <w:pPr>
        <w:pStyle w:val="ListParagraph"/>
        <w:spacing w:line="360" w:lineRule="auto"/>
        <w:ind w:left="420"/>
        <w:rPr>
          <w:rStyle w:val="nw"/>
          <w:rFonts w:ascii="Times New Roman" w:hAnsi="Times New Roman" w:cs="Times New Roman"/>
          <w:b/>
          <w:sz w:val="28"/>
          <w:szCs w:val="28"/>
        </w:rPr>
      </w:pPr>
      <w:r>
        <w:rPr>
          <w:rStyle w:val="nw"/>
          <w:rFonts w:ascii="Times New Roman" w:hAnsi="Times New Roman" w:cs="Times New Roman"/>
          <w:b/>
          <w:sz w:val="24"/>
          <w:szCs w:val="28"/>
          <w:u w:val="single"/>
        </w:rPr>
        <w:t>Uns</w:t>
      </w:r>
      <w:r w:rsidRPr="009735F7">
        <w:rPr>
          <w:rStyle w:val="nw"/>
          <w:rFonts w:ascii="Times New Roman" w:hAnsi="Times New Roman" w:cs="Times New Roman"/>
          <w:b/>
          <w:sz w:val="24"/>
          <w:szCs w:val="28"/>
          <w:u w:val="single"/>
        </w:rPr>
        <w:t>tructured Data</w:t>
      </w:r>
      <w:r>
        <w:rPr>
          <w:rStyle w:val="nw"/>
          <w:rFonts w:ascii="Times New Roman" w:hAnsi="Times New Roman" w:cs="Times New Roman"/>
          <w:b/>
          <w:sz w:val="28"/>
          <w:szCs w:val="28"/>
        </w:rPr>
        <w:t xml:space="preserve">: </w:t>
      </w:r>
    </w:p>
    <w:p w:rsidR="007C4008" w:rsidRPr="007C4008" w:rsidRDefault="009735F7" w:rsidP="007C4008">
      <w:pPr>
        <w:pStyle w:val="ListParagraph"/>
        <w:spacing w:line="360" w:lineRule="auto"/>
        <w:ind w:left="420"/>
        <w:rPr>
          <w:rStyle w:val="nw"/>
          <w:rFonts w:ascii="Times New Roman" w:hAnsi="Times New Roman" w:cs="Times New Roman"/>
          <w:sz w:val="24"/>
          <w:szCs w:val="24"/>
        </w:rPr>
      </w:pPr>
      <w:r w:rsidRPr="009735F7">
        <w:rPr>
          <w:rStyle w:val="nw"/>
          <w:rFonts w:ascii="Times New Roman" w:hAnsi="Times New Roman" w:cs="Times New Roman"/>
          <w:b/>
          <w:sz w:val="28"/>
          <w:szCs w:val="28"/>
        </w:rPr>
        <w:tab/>
      </w:r>
      <w:r w:rsidRPr="009735F7">
        <w:rPr>
          <w:rStyle w:val="nw"/>
          <w:rFonts w:ascii="Times New Roman" w:hAnsi="Times New Roman" w:cs="Times New Roman"/>
          <w:sz w:val="24"/>
          <w:szCs w:val="24"/>
        </w:rPr>
        <w:t>Unstructured data represent around 80% of data. It often include text and multimedia content. Examples include e-mail messages, word processing documents, videos, photos, audio files, presentations, webpages and many other kinds of business documents.</w:t>
      </w:r>
    </w:p>
    <w:p w:rsidR="00E170A1" w:rsidRDefault="00E170A1" w:rsidP="00043353">
      <w:pPr>
        <w:jc w:val="center"/>
        <w:rPr>
          <w:rFonts w:ascii="Times New Roman" w:hAnsi="Times New Roman" w:cs="Times New Roman"/>
          <w:b/>
          <w:sz w:val="28"/>
          <w:szCs w:val="28"/>
        </w:rPr>
      </w:pPr>
    </w:p>
    <w:p w:rsidR="00320CA3" w:rsidRDefault="00320CA3" w:rsidP="00043353">
      <w:pPr>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p>
    <w:p w:rsidR="00C755E7" w:rsidRPr="009A6B17" w:rsidRDefault="00917292" w:rsidP="00043353">
      <w:pPr>
        <w:jc w:val="center"/>
        <w:rPr>
          <w:rFonts w:ascii="Times New Roman" w:hAnsi="Times New Roman" w:cs="Times New Roman"/>
          <w:b/>
          <w:sz w:val="28"/>
          <w:szCs w:val="28"/>
        </w:rPr>
      </w:pPr>
      <w:r>
        <w:rPr>
          <w:rFonts w:ascii="Times New Roman" w:hAnsi="Times New Roman" w:cs="Times New Roman"/>
          <w:b/>
          <w:sz w:val="28"/>
          <w:szCs w:val="28"/>
        </w:rPr>
        <w:t>INTRODUCTION OF HADOOP</w:t>
      </w:r>
    </w:p>
    <w:p w:rsidR="00B1356E" w:rsidRPr="004014E0" w:rsidRDefault="00B1356E" w:rsidP="00B1356E">
      <w:pPr>
        <w:rPr>
          <w:rFonts w:ascii="Times New Roman" w:hAnsi="Times New Roman" w:cs="Times New Roman"/>
          <w:b/>
          <w:sz w:val="28"/>
          <w:szCs w:val="28"/>
        </w:rPr>
      </w:pPr>
    </w:p>
    <w:p w:rsidR="001334E6" w:rsidRDefault="006D5819" w:rsidP="00FD0EF9">
      <w:pPr>
        <w:pStyle w:val="NormalWeb"/>
        <w:spacing w:line="360" w:lineRule="auto"/>
        <w:jc w:val="both"/>
      </w:pPr>
      <w:r w:rsidRPr="004014E0">
        <w:t xml:space="preserve">           </w:t>
      </w:r>
      <w:r w:rsidR="00FD0EF9" w:rsidRPr="00FD0EF9">
        <w:t>Today, we’re surrounded by data. People upload videos, take pictures on their cell phones,</w:t>
      </w:r>
      <w:r w:rsidR="00FD0EF9">
        <w:t xml:space="preserve"> </w:t>
      </w:r>
      <w:r w:rsidR="00FD0EF9" w:rsidRPr="00FD0EF9">
        <w:t>text friends, update their Facebook status, leave comments around the web, click on ads, and</w:t>
      </w:r>
      <w:r w:rsidR="00695137">
        <w:t xml:space="preserve"> </w:t>
      </w:r>
      <w:r w:rsidR="00FD0EF9" w:rsidRPr="00FD0EF9">
        <w:t>so forth. Machines, too, are generating and keeping more and more data. The exponential growth of data first presented challenges to cutting-edge businesses such</w:t>
      </w:r>
      <w:r w:rsidR="00695137">
        <w:t xml:space="preserve"> </w:t>
      </w:r>
      <w:r w:rsidR="00FD0EF9" w:rsidRPr="00FD0EF9">
        <w:t>as Google, Yahoo, Amazon, and Microsoft. They needed to go through terabytes and</w:t>
      </w:r>
      <w:r w:rsidR="00695137">
        <w:t xml:space="preserve"> </w:t>
      </w:r>
      <w:r w:rsidR="00FD0EF9" w:rsidRPr="00FD0EF9">
        <w:t>petabytes of data to figure out which websites were popular, what books were in demand, and</w:t>
      </w:r>
      <w:r w:rsidR="00695137">
        <w:t xml:space="preserve"> </w:t>
      </w:r>
      <w:r w:rsidR="00FD0EF9" w:rsidRPr="00FD0EF9">
        <w:t>what kinds of ads appealed to people. Existing tools were becoming inadequate to process</w:t>
      </w:r>
      <w:r w:rsidR="00695137">
        <w:t xml:space="preserve"> </w:t>
      </w:r>
      <w:r w:rsidR="00FD0EF9" w:rsidRPr="00FD0EF9">
        <w:t>such large data sets. Google was the first to publicize Map</w:t>
      </w:r>
      <w:r w:rsidR="001334E6">
        <w:t xml:space="preserve"> </w:t>
      </w:r>
      <w:r w:rsidR="00FD0EF9" w:rsidRPr="00FD0EF9">
        <w:t>Reduce—a system they had used to</w:t>
      </w:r>
      <w:r w:rsidR="00695137">
        <w:t xml:space="preserve"> </w:t>
      </w:r>
      <w:r w:rsidR="00FD0EF9" w:rsidRPr="00FD0EF9">
        <w:t>scale their data processing needs. This system aroused a lot of interest because many other businesses were facing similar</w:t>
      </w:r>
      <w:r w:rsidR="00695137">
        <w:t xml:space="preserve"> </w:t>
      </w:r>
      <w:r w:rsidR="00FD0EF9" w:rsidRPr="00FD0EF9">
        <w:t>scaling challenges, and it wasn’t feasible for everyone to reinvent their own proprietary tool.</w:t>
      </w:r>
      <w:r w:rsidR="00695137">
        <w:t xml:space="preserve"> </w:t>
      </w:r>
      <w:r w:rsidR="00FD0EF9" w:rsidRPr="00FD0EF9">
        <w:t>Doug Cutting saw an opportunity and led the charge to develop an open source version of this</w:t>
      </w:r>
      <w:r w:rsidR="00695137">
        <w:t xml:space="preserve"> </w:t>
      </w:r>
      <w:r w:rsidR="00FD0EF9" w:rsidRPr="00FD0EF9">
        <w:t>Map</w:t>
      </w:r>
      <w:r w:rsidR="001334E6">
        <w:t xml:space="preserve"> Reduce system called Hadoop</w:t>
      </w:r>
      <w:r w:rsidR="00FD0EF9" w:rsidRPr="00FD0EF9">
        <w:t>. Soon after, Yahoo and others rallied around to support</w:t>
      </w:r>
      <w:r w:rsidR="00695137">
        <w:t xml:space="preserve"> </w:t>
      </w:r>
      <w:r w:rsidR="00FD0EF9" w:rsidRPr="00FD0EF9">
        <w:t>this effort. Today, Hadoop is a core part of the computing infrastructure for many web</w:t>
      </w:r>
      <w:r w:rsidR="00695137">
        <w:t xml:space="preserve"> </w:t>
      </w:r>
      <w:r w:rsidR="001334E6">
        <w:t>companies, such as Yahoo, Facebook, LinkedIn</w:t>
      </w:r>
      <w:r w:rsidR="00FD0EF9" w:rsidRPr="00FD0EF9">
        <w:t>, and Twitter. Many more traditional</w:t>
      </w:r>
      <w:r w:rsidR="00695137">
        <w:t xml:space="preserve"> </w:t>
      </w:r>
      <w:r w:rsidR="00FD0EF9" w:rsidRPr="00FD0EF9">
        <w:t>businesses, such as media and telecom, are beginning to adopt this system too. Hadoop is an open source framework for writing and running distributed applications that</w:t>
      </w:r>
      <w:r w:rsidR="00695137">
        <w:t xml:space="preserve"> </w:t>
      </w:r>
      <w:r w:rsidR="00FD0EF9" w:rsidRPr="00FD0EF9">
        <w:t xml:space="preserve">process large amounts of data. </w:t>
      </w:r>
    </w:p>
    <w:p w:rsidR="001334E6" w:rsidRDefault="00FD0EF9" w:rsidP="00FD0EF9">
      <w:pPr>
        <w:pStyle w:val="NormalWeb"/>
        <w:spacing w:line="360" w:lineRule="auto"/>
        <w:jc w:val="both"/>
      </w:pPr>
      <w:r w:rsidRPr="00FD0EF9">
        <w:t>Distributed computing is a wide and varied field, but the key</w:t>
      </w:r>
      <w:r w:rsidR="00695137">
        <w:t xml:space="preserve"> </w:t>
      </w:r>
      <w:r w:rsidRPr="00FD0EF9">
        <w:t xml:space="preserve">distinctions of Hadoop are that it is </w:t>
      </w:r>
    </w:p>
    <w:p w:rsidR="001334E6" w:rsidRDefault="00FD0EF9" w:rsidP="001334E6">
      <w:pPr>
        <w:pStyle w:val="NormalWeb"/>
        <w:jc w:val="both"/>
      </w:pPr>
      <w:r w:rsidRPr="00FD0EF9">
        <w:t xml:space="preserve">■ </w:t>
      </w:r>
      <w:r w:rsidRPr="00695137">
        <w:rPr>
          <w:b/>
        </w:rPr>
        <w:t>Robust</w:t>
      </w:r>
      <w:r w:rsidRPr="00FD0EF9">
        <w:t>—</w:t>
      </w:r>
      <w:r w:rsidR="003E7BCA">
        <w:t>because</w:t>
      </w:r>
      <w:r w:rsidRPr="00FD0EF9">
        <w:t xml:space="preserve"> it is intended to run on commodity hardware, Hadoop is</w:t>
      </w:r>
      <w:r w:rsidR="00695137">
        <w:t xml:space="preserve"> </w:t>
      </w:r>
      <w:r w:rsidRPr="00FD0EF9">
        <w:t>architected with the assumption of frequent hardware malfunctions. It can gracefully handle</w:t>
      </w:r>
      <w:r w:rsidR="00695137">
        <w:t xml:space="preserve"> </w:t>
      </w:r>
      <w:r w:rsidRPr="00FD0EF9">
        <w:t xml:space="preserve">most such failures. </w:t>
      </w:r>
    </w:p>
    <w:p w:rsidR="001334E6" w:rsidRDefault="00FD0EF9" w:rsidP="001334E6">
      <w:pPr>
        <w:pStyle w:val="NormalWeb"/>
        <w:jc w:val="both"/>
      </w:pPr>
      <w:r w:rsidRPr="00FD0EF9">
        <w:t xml:space="preserve">■ </w:t>
      </w:r>
      <w:r w:rsidRPr="00695137">
        <w:rPr>
          <w:b/>
        </w:rPr>
        <w:t>Scalable</w:t>
      </w:r>
      <w:r w:rsidRPr="00FD0EF9">
        <w:t>—Hadoop scales linearly to handle larger data by adding more nodes to the</w:t>
      </w:r>
      <w:r w:rsidR="00695137">
        <w:t xml:space="preserve"> </w:t>
      </w:r>
      <w:r w:rsidRPr="00FD0EF9">
        <w:t xml:space="preserve">cluster. </w:t>
      </w:r>
    </w:p>
    <w:p w:rsidR="00FD0EF9" w:rsidRPr="00FD0EF9" w:rsidRDefault="00FD0EF9" w:rsidP="001334E6">
      <w:pPr>
        <w:pStyle w:val="NormalWeb"/>
        <w:jc w:val="both"/>
      </w:pPr>
      <w:r w:rsidRPr="00FD0EF9">
        <w:t xml:space="preserve">■ </w:t>
      </w:r>
      <w:r w:rsidRPr="00695137">
        <w:rPr>
          <w:b/>
        </w:rPr>
        <w:t>Simple</w:t>
      </w:r>
      <w:r w:rsidRPr="00FD0EF9">
        <w:t>—Hadoop allows users to quickly write efficient parallel code. Hadoop’s accessibility and simplicity give it an edge over writing and running large</w:t>
      </w:r>
      <w:r w:rsidR="00695137">
        <w:t xml:space="preserve"> </w:t>
      </w:r>
      <w:r w:rsidRPr="00FD0EF9">
        <w:t>distributed programs. Even college students can quickly and cheaply create their own Hadoop</w:t>
      </w:r>
      <w:r w:rsidR="00695137">
        <w:t xml:space="preserve"> </w:t>
      </w:r>
      <w:r w:rsidRPr="00FD0EF9">
        <w:t>cluster. On the other hand, its robustness and scalability make it suitable for even the most</w:t>
      </w:r>
      <w:r w:rsidR="00695137">
        <w:t xml:space="preserve"> </w:t>
      </w:r>
      <w:r w:rsidRPr="00FD0EF9">
        <w:t>demanding jobs at Yahoo and Facebook. These features make Hadoop popular in both</w:t>
      </w:r>
      <w:r w:rsidR="00695137">
        <w:t xml:space="preserve"> </w:t>
      </w:r>
      <w:r w:rsidRPr="00FD0EF9">
        <w:t>academia and industry.</w:t>
      </w:r>
    </w:p>
    <w:p w:rsidR="00320CA3" w:rsidRDefault="00320CA3" w:rsidP="00FD0EF9">
      <w:pPr>
        <w:spacing w:line="360" w:lineRule="auto"/>
        <w:jc w:val="both"/>
        <w:rPr>
          <w:rStyle w:val="nw"/>
          <w:rFonts w:ascii="Times New Roman" w:hAnsi="Times New Roman" w:cs="Times New Roman"/>
          <w:b/>
          <w:sz w:val="28"/>
          <w:szCs w:val="28"/>
        </w:rPr>
      </w:pPr>
    </w:p>
    <w:p w:rsidR="00F6491B" w:rsidRPr="004014E0" w:rsidRDefault="00934715" w:rsidP="00FD0EF9">
      <w:pPr>
        <w:spacing w:line="360" w:lineRule="auto"/>
        <w:jc w:val="both"/>
        <w:rPr>
          <w:rStyle w:val="nw"/>
          <w:rFonts w:ascii="Times New Roman" w:hAnsi="Times New Roman" w:cs="Times New Roman"/>
          <w:b/>
          <w:sz w:val="28"/>
          <w:szCs w:val="28"/>
        </w:rPr>
      </w:pPr>
      <w:r>
        <w:rPr>
          <w:rStyle w:val="nw"/>
          <w:rFonts w:ascii="Times New Roman" w:hAnsi="Times New Roman" w:cs="Times New Roman"/>
          <w:b/>
          <w:sz w:val="28"/>
          <w:szCs w:val="28"/>
        </w:rPr>
        <w:t>2</w:t>
      </w:r>
      <w:r w:rsidR="009A6B17">
        <w:rPr>
          <w:rStyle w:val="nw"/>
          <w:rFonts w:ascii="Times New Roman" w:hAnsi="Times New Roman" w:cs="Times New Roman"/>
          <w:b/>
          <w:sz w:val="28"/>
          <w:szCs w:val="28"/>
        </w:rPr>
        <w:t>.1</w:t>
      </w:r>
      <w:r w:rsidR="00207E59" w:rsidRPr="004014E0">
        <w:rPr>
          <w:rStyle w:val="nw"/>
          <w:rFonts w:ascii="Times New Roman" w:hAnsi="Times New Roman" w:cs="Times New Roman"/>
          <w:b/>
          <w:sz w:val="28"/>
          <w:szCs w:val="28"/>
        </w:rPr>
        <w:t xml:space="preserve"> </w:t>
      </w:r>
      <w:r w:rsidR="00052E87">
        <w:rPr>
          <w:rStyle w:val="nw"/>
          <w:rFonts w:ascii="Times New Roman" w:hAnsi="Times New Roman" w:cs="Times New Roman"/>
          <w:b/>
          <w:sz w:val="28"/>
          <w:szCs w:val="28"/>
        </w:rPr>
        <w:t>HISTORY OF HADOOP</w:t>
      </w:r>
    </w:p>
    <w:p w:rsidR="00052E87" w:rsidRDefault="00043353" w:rsidP="00052E87">
      <w:pPr>
        <w:pStyle w:val="NormalWeb"/>
        <w:jc w:val="both"/>
      </w:pPr>
      <w:r>
        <w:t xml:space="preserve">        </w:t>
      </w:r>
      <w:r w:rsidR="009A1019" w:rsidRPr="00476B22">
        <w:t xml:space="preserve">Hadoop was created by Doug Cutting, the creator of Apache Lucene, the widely used </w:t>
      </w:r>
      <w:r w:rsidR="00052E87" w:rsidRPr="00476B22">
        <w:t>text search</w:t>
      </w:r>
      <w:r w:rsidR="009A1019" w:rsidRPr="00476B22">
        <w:t xml:space="preserve"> library. Hadoop has its origins in Apache Nutch, an open source web search </w:t>
      </w:r>
      <w:r w:rsidR="00052E87" w:rsidRPr="00476B22">
        <w:t>engine, itself</w:t>
      </w:r>
      <w:r w:rsidR="009A1019" w:rsidRPr="00476B22">
        <w:t xml:space="preserve"> a part of the Lucene project.</w:t>
      </w:r>
      <w:r w:rsidR="00052E87">
        <w:t xml:space="preserve"> </w:t>
      </w:r>
      <w:r w:rsidR="009A1019" w:rsidRPr="00476B22">
        <w:t>The Origin of the Name “Hadoop”: The name Hadoop is not an acronym; it’s a made-up name. The project’s creator, Doug</w:t>
      </w:r>
      <w:r w:rsidR="00052E87">
        <w:t xml:space="preserve"> </w:t>
      </w:r>
      <w:r w:rsidR="009A1019" w:rsidRPr="00476B22">
        <w:t>Cutting, explains how the name came about:</w:t>
      </w:r>
      <w:r w:rsidR="00052E87">
        <w:t xml:space="preserve"> </w:t>
      </w:r>
    </w:p>
    <w:p w:rsidR="00052E87" w:rsidRDefault="009A1019" w:rsidP="00052E87">
      <w:pPr>
        <w:pStyle w:val="NormalWeb"/>
        <w:jc w:val="both"/>
      </w:pPr>
      <w:r w:rsidRPr="00476B22">
        <w:t>The name my kid gave a stuffed yellow elephant. Short, relatively easy to spell and</w:t>
      </w:r>
      <w:r w:rsidR="00052E87">
        <w:t xml:space="preserve"> </w:t>
      </w:r>
      <w:r w:rsidRPr="00476B22">
        <w:t xml:space="preserve">pronounce, meaningless, and not used elsewhere: those are my naming criteria. </w:t>
      </w:r>
      <w:r w:rsidR="00052E87" w:rsidRPr="00476B22">
        <w:t>Kids</w:t>
      </w:r>
      <w:r w:rsidRPr="00476B22">
        <w:t xml:space="preserve"> are</w:t>
      </w:r>
      <w:r w:rsidR="00052E87">
        <w:t xml:space="preserve"> </w:t>
      </w:r>
      <w:r w:rsidRPr="00476B22">
        <w:t>good at generating such. Googol is</w:t>
      </w:r>
      <w:r w:rsidR="00052E87">
        <w:t xml:space="preserve"> a kid’s term. </w:t>
      </w:r>
    </w:p>
    <w:p w:rsidR="00052E87" w:rsidRDefault="00052E87" w:rsidP="00052E87">
      <w:pPr>
        <w:pStyle w:val="NormalWeb"/>
        <w:spacing w:line="360" w:lineRule="auto"/>
        <w:jc w:val="both"/>
      </w:pPr>
      <w:r>
        <w:t>Subprojects and “contrib</w:t>
      </w:r>
      <w:r w:rsidR="005C7D85">
        <w:t>ute</w:t>
      </w:r>
      <w:r>
        <w:t xml:space="preserve">” </w:t>
      </w:r>
      <w:r w:rsidR="009A1019" w:rsidRPr="00476B22">
        <w:t>modules in Hadoop also tend to have names that are unrelated</w:t>
      </w:r>
      <w:r>
        <w:t xml:space="preserve"> </w:t>
      </w:r>
      <w:r w:rsidR="009A1019" w:rsidRPr="00476B22">
        <w:t>to their function, often with an e</w:t>
      </w:r>
      <w:r>
        <w:t>lephant or other animal theme (“Pig”</w:t>
      </w:r>
      <w:r w:rsidR="009A1019" w:rsidRPr="00476B22">
        <w:t xml:space="preserve"> for example). Smaller</w:t>
      </w:r>
      <w:r>
        <w:t xml:space="preserve"> </w:t>
      </w:r>
      <w:r w:rsidR="009A1019" w:rsidRPr="00476B22">
        <w:t>components are given more descriptive (and therefore more mundane) names. This is a good</w:t>
      </w:r>
      <w:r>
        <w:t xml:space="preserve"> </w:t>
      </w:r>
      <w:r w:rsidR="009A1019" w:rsidRPr="00476B22">
        <w:t>principle, as it means you can generally work out what something does from its name. For</w:t>
      </w:r>
      <w:r>
        <w:t xml:space="preserve"> </w:t>
      </w:r>
      <w:r w:rsidR="009A1019" w:rsidRPr="00476B22">
        <w:t>example, the job</w:t>
      </w:r>
      <w:r>
        <w:t xml:space="preserve"> </w:t>
      </w:r>
      <w:r w:rsidR="009A1019" w:rsidRPr="00476B22">
        <w:t>tracker keeps track of Map</w:t>
      </w:r>
      <w:r>
        <w:t xml:space="preserve"> </w:t>
      </w:r>
      <w:r w:rsidR="009A1019" w:rsidRPr="00476B22">
        <w:t xml:space="preserve">Reduce jobs. </w:t>
      </w:r>
    </w:p>
    <w:p w:rsidR="007C2DF2" w:rsidRDefault="009A1019" w:rsidP="00052E87">
      <w:pPr>
        <w:pStyle w:val="NormalWeb"/>
        <w:spacing w:line="360" w:lineRule="auto"/>
        <w:jc w:val="both"/>
        <w:rPr>
          <w:rFonts w:ascii="Helvetica" w:hAnsi="Helvetica" w:cs="Helvetica"/>
          <w:color w:val="3B3835"/>
          <w:sz w:val="21"/>
          <w:szCs w:val="21"/>
        </w:rPr>
      </w:pPr>
      <w:r w:rsidRPr="00476B22">
        <w:t>Building a web search engine from scratch was an ambitious goal, for not only is the</w:t>
      </w:r>
      <w:r w:rsidR="00052E87">
        <w:t xml:space="preserve"> </w:t>
      </w:r>
      <w:r w:rsidRPr="00476B22">
        <w:t xml:space="preserve">software required to crawl and index websites complex to write, but it is also a challenge </w:t>
      </w:r>
      <w:proofErr w:type="spellStart"/>
      <w:r w:rsidRPr="00476B22">
        <w:t>torun</w:t>
      </w:r>
      <w:proofErr w:type="spellEnd"/>
      <w:r w:rsidRPr="00476B22">
        <w:t xml:space="preserve"> without a dedicated operations team, since there are so many moving parts. It’s expensive</w:t>
      </w:r>
      <w:r w:rsidR="00052E87">
        <w:t xml:space="preserve"> </w:t>
      </w:r>
      <w:r w:rsidRPr="00476B22">
        <w:t xml:space="preserve">too: Mike </w:t>
      </w:r>
      <w:proofErr w:type="spellStart"/>
      <w:r w:rsidRPr="00476B22">
        <w:t>Cafarella</w:t>
      </w:r>
      <w:proofErr w:type="spellEnd"/>
      <w:r w:rsidRPr="00476B22">
        <w:t xml:space="preserve"> and Doug Cutting estimated a system supporting a 1- billion-page index</w:t>
      </w:r>
      <w:r w:rsidR="00052E87">
        <w:t xml:space="preserve"> </w:t>
      </w:r>
      <w:r w:rsidRPr="00476B22">
        <w:t>would cost around half a million dolla</w:t>
      </w:r>
      <w:r w:rsidR="00052E87">
        <w:t xml:space="preserve">rs in hardware, with a </w:t>
      </w:r>
      <w:r w:rsidRPr="00476B22">
        <w:t>monthly running cost of $30,000.Nevertheless, they believed it was a worthy goal, as it would open up and ultimately</w:t>
      </w:r>
      <w:r w:rsidR="00052E87">
        <w:t xml:space="preserve"> </w:t>
      </w:r>
      <w:r w:rsidRPr="00476B22">
        <w:t>democratize search engine algorithms. Nutch was started in 2002, and a working crawler and</w:t>
      </w:r>
      <w:r w:rsidR="00052E87">
        <w:t xml:space="preserve"> </w:t>
      </w:r>
      <w:r w:rsidRPr="00476B22">
        <w:t>search system quickly emerged. However, they realized that their architecture wouldn’t scale to the billions of pages on the</w:t>
      </w:r>
      <w:r w:rsidR="00052E87">
        <w:t xml:space="preserve"> </w:t>
      </w:r>
      <w:r w:rsidRPr="00476B22">
        <w:t>Web. Help was at hand with the publication of a paper in 2003 that described the architecture</w:t>
      </w:r>
      <w:r w:rsidR="00052E87">
        <w:t xml:space="preserve"> </w:t>
      </w:r>
      <w:r w:rsidRPr="00476B22">
        <w:t>of Google’s distributed file</w:t>
      </w:r>
      <w:r w:rsidR="00052E87">
        <w:t xml:space="preserve"> </w:t>
      </w:r>
      <w:r w:rsidRPr="00476B22">
        <w:t>system, called GFS, which was being used in production at</w:t>
      </w:r>
      <w:r w:rsidR="00052E87">
        <w:t xml:space="preserve"> </w:t>
      </w:r>
      <w:r w:rsidRPr="00476B22">
        <w:t>Google.# GFS, or something like it, would solve their storage needs for the very large files</w:t>
      </w:r>
      <w:r w:rsidR="00052E87">
        <w:t xml:space="preserve"> </w:t>
      </w:r>
      <w:r w:rsidRPr="00476B22">
        <w:t>generated as a part of the web crawl and indexing process. In particular, GFS would free up</w:t>
      </w:r>
      <w:r w:rsidR="00052E87">
        <w:t xml:space="preserve"> </w:t>
      </w:r>
      <w:r w:rsidRPr="00476B22">
        <w:t>time being spent on administrative tasks such as managing storage nodes. In 2004, they set</w:t>
      </w:r>
      <w:r w:rsidR="00052E87">
        <w:t xml:space="preserve"> </w:t>
      </w:r>
      <w:r w:rsidRPr="00476B22">
        <w:t>about writing an open source implementation, the Nutch Distributed File</w:t>
      </w:r>
      <w:r w:rsidR="00052E87">
        <w:t xml:space="preserve"> </w:t>
      </w:r>
      <w:r w:rsidRPr="00476B22">
        <w:t>system (NDFS). In 2004, Google published the paper that introduced Map</w:t>
      </w:r>
      <w:r w:rsidR="00052E87">
        <w:t xml:space="preserve"> </w:t>
      </w:r>
      <w:r w:rsidRPr="00476B22">
        <w:t>Reduce to the world. Early in</w:t>
      </w:r>
      <w:r w:rsidR="007C2DF2">
        <w:t xml:space="preserve"> </w:t>
      </w:r>
      <w:r w:rsidRPr="00476B22">
        <w:t>2005, the Nutch developers had a working Map</w:t>
      </w:r>
      <w:r w:rsidR="00052E87">
        <w:t xml:space="preserve"> </w:t>
      </w:r>
      <w:r w:rsidRPr="00476B22">
        <w:t>Reduce implementation in Nutch, and by the</w:t>
      </w:r>
      <w:r w:rsidR="007C2DF2">
        <w:t xml:space="preserve"> </w:t>
      </w:r>
      <w:r w:rsidRPr="00476B22">
        <w:t>middle of that year all the major Nutch algorithms had been ported to run using Map</w:t>
      </w:r>
      <w:r w:rsidR="007C2DF2">
        <w:t xml:space="preserve"> </w:t>
      </w:r>
      <w:r w:rsidRPr="00476B22">
        <w:t>Reduce</w:t>
      </w:r>
      <w:r w:rsidR="007C2DF2">
        <w:t xml:space="preserve"> </w:t>
      </w:r>
      <w:r w:rsidRPr="00476B22">
        <w:t>and NDFS. NDFS and the Map</w:t>
      </w:r>
      <w:r w:rsidR="007C2DF2">
        <w:t xml:space="preserve"> </w:t>
      </w:r>
      <w:r w:rsidRPr="00476B22">
        <w:t xml:space="preserve">Reduce </w:t>
      </w:r>
      <w:r w:rsidRPr="00476B22">
        <w:lastRenderedPageBreak/>
        <w:t xml:space="preserve">implementation in Nutch were applicable beyond </w:t>
      </w:r>
      <w:r w:rsidR="007C2DF2" w:rsidRPr="00476B22">
        <w:t>the realm</w:t>
      </w:r>
      <w:r w:rsidRPr="00476B22">
        <w:t xml:space="preserve"> of search, and in February 2006 they moved out of Nutch to form an independent</w:t>
      </w:r>
      <w:r w:rsidR="007C2DF2">
        <w:t xml:space="preserve"> </w:t>
      </w:r>
      <w:r w:rsidRPr="00476B22">
        <w:t xml:space="preserve">subproject of Lucene called Hadoop. At around the same time, Doug Cutting joined </w:t>
      </w:r>
      <w:r w:rsidR="007C2DF2" w:rsidRPr="00476B22">
        <w:t>Yahoo!</w:t>
      </w:r>
      <w:r w:rsidR="007C2DF2">
        <w:t>, which</w:t>
      </w:r>
      <w:r w:rsidRPr="00476B22">
        <w:t xml:space="preserve"> provided a dedicated team and the resources to turn Hadoop into a system that ran at</w:t>
      </w:r>
      <w:r w:rsidR="007C2DF2">
        <w:t xml:space="preserve"> </w:t>
      </w:r>
      <w:r w:rsidRPr="00476B22">
        <w:t xml:space="preserve">web scale (see sidebar). This was demonstrated in February 2008 when Yahoo! </w:t>
      </w:r>
      <w:r w:rsidR="007C2DF2" w:rsidRPr="00476B22">
        <w:t>A</w:t>
      </w:r>
      <w:r w:rsidRPr="00476B22">
        <w:t>nnounced</w:t>
      </w:r>
      <w:r w:rsidR="007C2DF2">
        <w:t xml:space="preserve"> </w:t>
      </w:r>
      <w:r w:rsidRPr="00476B22">
        <w:t>that its production search index was being generated b</w:t>
      </w:r>
      <w:r w:rsidR="007C2DF2">
        <w:t>y a 10,000-core Hadoop cluster.</w:t>
      </w:r>
      <w:r w:rsidRPr="00476B22">
        <w:t xml:space="preserve"> In January 2008, Hadoop was made its own top-level project at Apache, confirming its</w:t>
      </w:r>
      <w:r w:rsidR="007C2DF2">
        <w:t xml:space="preserve"> </w:t>
      </w:r>
      <w:r w:rsidRPr="00476B22">
        <w:t xml:space="preserve">success and its diverse, active community. By this </w:t>
      </w:r>
      <w:r w:rsidR="0035287D" w:rsidRPr="00476B22">
        <w:t>time</w:t>
      </w:r>
      <w:r w:rsidR="0035287D">
        <w:t xml:space="preserve"> </w:t>
      </w:r>
      <w:r w:rsidR="0035287D" w:rsidRPr="00476B22">
        <w:t>Hadoop</w:t>
      </w:r>
      <w:r w:rsidRPr="00476B22">
        <w:t xml:space="preserve"> was being used by many</w:t>
      </w:r>
      <w:r w:rsidR="007C2DF2">
        <w:t xml:space="preserve"> </w:t>
      </w:r>
      <w:r w:rsidRPr="00476B22">
        <w:t>other companies besides Yahoo!, such as Last.fm, Facebook, and the New York Times</w:t>
      </w:r>
      <w:r w:rsidRPr="00476B22">
        <w:rPr>
          <w:rFonts w:ascii="Helvetica" w:hAnsi="Helvetica" w:cs="Helvetica"/>
          <w:color w:val="3B3835"/>
          <w:sz w:val="21"/>
          <w:szCs w:val="21"/>
        </w:rPr>
        <w:t>.</w:t>
      </w:r>
    </w:p>
    <w:p w:rsidR="009A6B17" w:rsidRPr="00F93550" w:rsidRDefault="00A11DF3" w:rsidP="00052E87">
      <w:pPr>
        <w:pStyle w:val="NormalWeb"/>
        <w:spacing w:line="360" w:lineRule="auto"/>
        <w:jc w:val="both"/>
        <w:rPr>
          <w:b/>
        </w:rPr>
      </w:pPr>
      <w:r>
        <w:rPr>
          <w:rStyle w:val="nw"/>
          <w:b/>
          <w:sz w:val="28"/>
          <w:szCs w:val="28"/>
        </w:rPr>
        <w:t>2</w:t>
      </w:r>
      <w:r w:rsidR="009A6B17">
        <w:rPr>
          <w:rStyle w:val="nw"/>
          <w:b/>
          <w:sz w:val="28"/>
          <w:szCs w:val="28"/>
        </w:rPr>
        <w:t>.2</w:t>
      </w:r>
      <w:r w:rsidR="00207E59" w:rsidRPr="004014E0">
        <w:rPr>
          <w:rStyle w:val="nw"/>
          <w:b/>
          <w:sz w:val="28"/>
          <w:szCs w:val="28"/>
        </w:rPr>
        <w:t xml:space="preserve"> </w:t>
      </w:r>
      <w:r>
        <w:rPr>
          <w:b/>
        </w:rPr>
        <w:t>DIFFERENCE BETWEEN RD</w:t>
      </w:r>
      <w:r w:rsidR="00F82D3A">
        <w:rPr>
          <w:b/>
        </w:rPr>
        <w:t>B</w:t>
      </w:r>
      <w:r>
        <w:rPr>
          <w:b/>
        </w:rPr>
        <w:t>MS AND HADOOP</w:t>
      </w:r>
      <w:r w:rsidR="009A6B17" w:rsidRPr="00F93550">
        <w:rPr>
          <w:b/>
        </w:rPr>
        <w:t>:</w:t>
      </w:r>
    </w:p>
    <w:p w:rsidR="00BB524A" w:rsidRDefault="00BB524A" w:rsidP="00BB524A">
      <w:pPr>
        <w:pStyle w:val="NormalWeb"/>
        <w:spacing w:line="360" w:lineRule="auto"/>
        <w:jc w:val="both"/>
      </w:pPr>
      <w:r w:rsidRPr="00BB524A">
        <w:t>Traditional RDBMS is used for transactional systems to report and archive the data, whereas Hadoop is an approach to store huge amount of data in the distributed file system and process it. RDBMS works o</w:t>
      </w:r>
      <w:r>
        <w:t>n structured data unlike H</w:t>
      </w:r>
      <w:r w:rsidRPr="00BB524A">
        <w:t>adoop works on unstructured data. RDBMS stores the data in the form of rows and columns where as it stores the data in the form of DFS.  RDBMS will be useful when you want to seek one record from big data, whereas, Hadoop will be useful when you want Big data in one shot and perform analysis</w:t>
      </w:r>
      <w:r>
        <w:t>.</w:t>
      </w:r>
    </w:p>
    <w:p w:rsidR="00BB524A" w:rsidRDefault="00BB524A" w:rsidP="00BB524A">
      <w:pPr>
        <w:pStyle w:val="NormalWeb"/>
        <w:spacing w:line="360" w:lineRule="auto"/>
        <w:jc w:val="both"/>
      </w:pPr>
      <w:r>
        <w:rPr>
          <w:noProof/>
          <w:lang w:val="en-US" w:eastAsia="en-US"/>
        </w:rPr>
        <w:drawing>
          <wp:inline distT="0" distB="0" distL="0" distR="0">
            <wp:extent cx="5724525" cy="326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EAAQAAAAAAAAO-AAAAJDNmMGJmNzIwLWE4NWItNGFlMi05ZjY5LWQ0MDRhZTg4YzFkMQ.jpg"/>
                    <pic:cNvPicPr/>
                  </pic:nvPicPr>
                  <pic:blipFill>
                    <a:blip r:embed="rId18">
                      <a:extLst>
                        <a:ext uri="{28A0092B-C50C-407E-A947-70E740481C1C}">
                          <a14:useLocalDpi xmlns:a14="http://schemas.microsoft.com/office/drawing/2010/main" val="0"/>
                        </a:ext>
                      </a:extLst>
                    </a:blip>
                    <a:stretch>
                      <a:fillRect/>
                    </a:stretch>
                  </pic:blipFill>
                  <pic:spPr>
                    <a:xfrm>
                      <a:off x="0" y="0"/>
                      <a:ext cx="5724525" cy="3267075"/>
                    </a:xfrm>
                    <a:prstGeom prst="rect">
                      <a:avLst/>
                    </a:prstGeom>
                  </pic:spPr>
                </pic:pic>
              </a:graphicData>
            </a:graphic>
          </wp:inline>
        </w:drawing>
      </w:r>
    </w:p>
    <w:p w:rsidR="007E4660" w:rsidRPr="00B23175" w:rsidRDefault="007E4660" w:rsidP="00B23175">
      <w:pPr>
        <w:shd w:val="clear" w:color="auto" w:fill="FFFFFF"/>
        <w:spacing w:before="100" w:beforeAutospacing="1" w:after="24" w:line="336" w:lineRule="atLeast"/>
        <w:ind w:left="1440" w:firstLine="720"/>
        <w:rPr>
          <w:rFonts w:ascii="Times New Roman" w:eastAsia="Times New Roman" w:hAnsi="Times New Roman" w:cs="Times New Roman"/>
          <w:b/>
          <w:color w:val="252525"/>
          <w:sz w:val="21"/>
          <w:szCs w:val="21"/>
          <w:u w:val="single"/>
          <w:lang w:eastAsia="en-US"/>
        </w:rPr>
      </w:pPr>
      <w:r w:rsidRPr="00B23175">
        <w:rPr>
          <w:rFonts w:ascii="Times New Roman" w:eastAsia="Times New Roman" w:hAnsi="Times New Roman" w:cs="Times New Roman"/>
          <w:b/>
          <w:color w:val="252525"/>
          <w:sz w:val="21"/>
          <w:szCs w:val="21"/>
          <w:u w:val="single"/>
          <w:lang w:eastAsia="en-US"/>
        </w:rPr>
        <w:t>Fig 2.1 Comparison between RDBMS and Hadoop</w:t>
      </w:r>
    </w:p>
    <w:p w:rsidR="007E4660" w:rsidRPr="007E4660" w:rsidRDefault="007E4660" w:rsidP="007E4660">
      <w:pPr>
        <w:pStyle w:val="NormalWeb"/>
        <w:spacing w:line="360" w:lineRule="auto"/>
        <w:ind w:left="1440" w:firstLine="720"/>
        <w:jc w:val="both"/>
        <w:rPr>
          <w:b/>
          <w:u w:val="single"/>
        </w:rPr>
      </w:pPr>
    </w:p>
    <w:p w:rsidR="009A6B17" w:rsidRPr="009A6B17" w:rsidRDefault="000E422D" w:rsidP="009A6B17">
      <w:pPr>
        <w:pStyle w:val="Heading1"/>
        <w:spacing w:line="360" w:lineRule="auto"/>
        <w:rPr>
          <w:rStyle w:val="nw"/>
          <w:rFonts w:ascii="Times New Roman" w:eastAsia="Times New Roman" w:hAnsi="Times New Roman" w:cs="Times New Roman"/>
          <w:bCs w:val="0"/>
          <w:color w:val="auto"/>
          <w:lang w:val="en-US"/>
        </w:rPr>
      </w:pPr>
      <w:r>
        <w:rPr>
          <w:rStyle w:val="nw"/>
          <w:rFonts w:ascii="Times New Roman" w:eastAsia="Times New Roman" w:hAnsi="Times New Roman" w:cs="Times New Roman"/>
          <w:bCs w:val="0"/>
          <w:color w:val="auto"/>
          <w:lang w:val="en-US"/>
        </w:rPr>
        <w:t>2</w:t>
      </w:r>
      <w:r w:rsidR="009A6B17" w:rsidRPr="009A6B17">
        <w:rPr>
          <w:rStyle w:val="nw"/>
          <w:rFonts w:ascii="Times New Roman" w:eastAsia="Times New Roman" w:hAnsi="Times New Roman" w:cs="Times New Roman"/>
          <w:bCs w:val="0"/>
          <w:color w:val="auto"/>
          <w:lang w:val="en-US"/>
        </w:rPr>
        <w:t xml:space="preserve">.3 </w:t>
      </w:r>
      <w:r>
        <w:rPr>
          <w:rStyle w:val="nw"/>
          <w:rFonts w:ascii="Times New Roman" w:eastAsia="Times New Roman" w:hAnsi="Times New Roman" w:cs="Times New Roman"/>
          <w:bCs w:val="0"/>
          <w:color w:val="auto"/>
          <w:lang w:val="en-US"/>
        </w:rPr>
        <w:t>PREREQUISITES:</w:t>
      </w:r>
    </w:p>
    <w:p w:rsidR="000E422D" w:rsidRDefault="000E422D" w:rsidP="000E422D">
      <w:pPr>
        <w:pStyle w:val="NormalWeb"/>
        <w:spacing w:line="360" w:lineRule="auto"/>
        <w:jc w:val="both"/>
      </w:pPr>
      <w:r>
        <w:t>Before installing Hadoop and running H</w:t>
      </w:r>
      <w:r w:rsidRPr="000E422D">
        <w:t xml:space="preserve">adoop services, make sure that your system meets following requirements: </w:t>
      </w:r>
    </w:p>
    <w:p w:rsidR="000E422D" w:rsidRPr="000E422D" w:rsidRDefault="000E422D" w:rsidP="005F4849">
      <w:pPr>
        <w:pStyle w:val="ListParagraph"/>
        <w:numPr>
          <w:ilvl w:val="1"/>
          <w:numId w:val="31"/>
        </w:numPr>
        <w:spacing w:after="0" w:line="240" w:lineRule="auto"/>
        <w:rPr>
          <w:rFonts w:ascii="Times New Roman" w:eastAsia="Times New Roman" w:hAnsi="Times New Roman" w:cs="Times New Roman"/>
          <w:sz w:val="24"/>
          <w:szCs w:val="24"/>
        </w:rPr>
      </w:pPr>
      <w:r w:rsidRPr="000E422D">
        <w:rPr>
          <w:rFonts w:ascii="Times New Roman" w:eastAsia="Times New Roman" w:hAnsi="Times New Roman" w:cs="Times New Roman"/>
          <w:sz w:val="24"/>
          <w:szCs w:val="28"/>
        </w:rPr>
        <w:t xml:space="preserve">Linux OS </w:t>
      </w:r>
    </w:p>
    <w:p w:rsidR="000E422D" w:rsidRPr="000E422D" w:rsidRDefault="000E422D" w:rsidP="005F4849">
      <w:pPr>
        <w:pStyle w:val="ListParagraph"/>
        <w:numPr>
          <w:ilvl w:val="1"/>
          <w:numId w:val="31"/>
        </w:numPr>
        <w:spacing w:after="0" w:line="240" w:lineRule="auto"/>
        <w:rPr>
          <w:rFonts w:ascii="Times New Roman" w:eastAsia="Times New Roman" w:hAnsi="Times New Roman" w:cs="Times New Roman"/>
          <w:sz w:val="24"/>
          <w:szCs w:val="24"/>
        </w:rPr>
      </w:pPr>
      <w:r w:rsidRPr="000E422D">
        <w:rPr>
          <w:rFonts w:ascii="Times New Roman" w:eastAsia="Times New Roman" w:hAnsi="Times New Roman" w:cs="Times New Roman"/>
          <w:sz w:val="24"/>
          <w:szCs w:val="28"/>
        </w:rPr>
        <w:t>Java installed on the system.</w:t>
      </w:r>
    </w:p>
    <w:p w:rsidR="000E422D" w:rsidRPr="008031A5" w:rsidRDefault="000E422D" w:rsidP="005F4849">
      <w:pPr>
        <w:pStyle w:val="ListParagraph"/>
        <w:numPr>
          <w:ilvl w:val="1"/>
          <w:numId w:val="31"/>
        </w:numPr>
        <w:spacing w:after="0" w:line="240" w:lineRule="auto"/>
        <w:rPr>
          <w:rFonts w:ascii="Times New Roman" w:eastAsia="Times New Roman" w:hAnsi="Times New Roman" w:cs="Times New Roman"/>
          <w:sz w:val="24"/>
          <w:szCs w:val="24"/>
        </w:rPr>
      </w:pPr>
      <w:r w:rsidRPr="000E422D">
        <w:rPr>
          <w:rFonts w:ascii="Times New Roman" w:eastAsia="Times New Roman" w:hAnsi="Times New Roman" w:cs="Times New Roman"/>
          <w:sz w:val="24"/>
          <w:szCs w:val="28"/>
        </w:rPr>
        <w:t>SSH configured on the system</w:t>
      </w:r>
      <w:r w:rsidRPr="000E422D">
        <w:rPr>
          <w:rFonts w:ascii="Times New Roman" w:eastAsia="Times New Roman" w:hAnsi="Times New Roman" w:cs="Times New Roman"/>
          <w:sz w:val="28"/>
          <w:szCs w:val="28"/>
        </w:rPr>
        <w:t>.</w:t>
      </w:r>
    </w:p>
    <w:p w:rsidR="008031A5" w:rsidRDefault="008031A5" w:rsidP="005F4849">
      <w:pPr>
        <w:pStyle w:val="ListParagraph"/>
        <w:numPr>
          <w:ilvl w:val="2"/>
          <w:numId w:val="3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8"/>
        </w:rPr>
        <w:t>ssh-</w:t>
      </w:r>
      <w:r>
        <w:rPr>
          <w:rFonts w:ascii="Times New Roman" w:eastAsia="Times New Roman" w:hAnsi="Times New Roman" w:cs="Times New Roman"/>
          <w:sz w:val="24"/>
          <w:szCs w:val="24"/>
        </w:rPr>
        <w:t>keygen</w:t>
      </w:r>
    </w:p>
    <w:p w:rsidR="008031A5" w:rsidRDefault="008031A5" w:rsidP="005F4849">
      <w:pPr>
        <w:pStyle w:val="ListParagraph"/>
        <w:numPr>
          <w:ilvl w:val="2"/>
          <w:numId w:val="3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give no passphrase</w:t>
      </w:r>
    </w:p>
    <w:p w:rsidR="008031A5" w:rsidRPr="000E422D" w:rsidRDefault="008031A5" w:rsidP="005F4849">
      <w:pPr>
        <w:pStyle w:val="ListParagraph"/>
        <w:numPr>
          <w:ilvl w:val="2"/>
          <w:numId w:val="31"/>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ssh-copy-id –i localhost</w:t>
      </w:r>
    </w:p>
    <w:p w:rsidR="000E422D" w:rsidRDefault="000E422D" w:rsidP="005F4849">
      <w:pPr>
        <w:pStyle w:val="NormalWeb"/>
        <w:numPr>
          <w:ilvl w:val="0"/>
          <w:numId w:val="33"/>
        </w:numPr>
        <w:spacing w:line="360" w:lineRule="auto"/>
        <w:jc w:val="both"/>
      </w:pPr>
      <w:r w:rsidRPr="000E422D">
        <w:t xml:space="preserve">Follow the steps below to install 2.x on a </w:t>
      </w:r>
      <w:r w:rsidRPr="00623534">
        <w:rPr>
          <w:b/>
        </w:rPr>
        <w:t>single node</w:t>
      </w:r>
      <w:r w:rsidRPr="000E422D">
        <w:t xml:space="preserve"> </w:t>
      </w:r>
      <w:proofErr w:type="spellStart"/>
      <w:r w:rsidRPr="000E422D">
        <w:t>linux</w:t>
      </w:r>
      <w:proofErr w:type="spellEnd"/>
      <w:r w:rsidRPr="000E422D">
        <w:t xml:space="preserve"> machine:</w:t>
      </w:r>
    </w:p>
    <w:p w:rsidR="000E422D" w:rsidRDefault="000E422D" w:rsidP="005F4849">
      <w:pPr>
        <w:pStyle w:val="NormalWeb"/>
        <w:numPr>
          <w:ilvl w:val="0"/>
          <w:numId w:val="32"/>
        </w:numPr>
        <w:jc w:val="both"/>
      </w:pPr>
      <w:r w:rsidRPr="000E422D">
        <w:t>Create a folder for Hadoop in “opt” say /opt/setups/</w:t>
      </w:r>
    </w:p>
    <w:p w:rsidR="00137A87" w:rsidRDefault="00137A87" w:rsidP="005F4849">
      <w:pPr>
        <w:pStyle w:val="ListParagraph"/>
        <w:numPr>
          <w:ilvl w:val="0"/>
          <w:numId w:val="32"/>
        </w:numPr>
        <w:rPr>
          <w:rFonts w:ascii="Times New Roman" w:hAnsi="Times New Roman" w:cs="Times New Roman"/>
          <w:sz w:val="24"/>
          <w:szCs w:val="24"/>
        </w:rPr>
      </w:pPr>
      <w:r w:rsidRPr="00137A87">
        <w:rPr>
          <w:rFonts w:ascii="Times New Roman" w:hAnsi="Times New Roman" w:cs="Times New Roman"/>
          <w:sz w:val="24"/>
          <w:szCs w:val="24"/>
        </w:rPr>
        <w:t>If you do not have permission for creating folder in opt, you could execute following commands to change the mode of “opt” folder:</w:t>
      </w:r>
    </w:p>
    <w:p w:rsidR="00137A87" w:rsidRPr="00137A87" w:rsidRDefault="00137A87" w:rsidP="005F4849">
      <w:pPr>
        <w:pStyle w:val="ListParagraph"/>
        <w:numPr>
          <w:ilvl w:val="1"/>
          <w:numId w:val="32"/>
        </w:numPr>
        <w:rPr>
          <w:rFonts w:ascii="Times New Roman" w:hAnsi="Times New Roman" w:cs="Times New Roman"/>
          <w:sz w:val="24"/>
          <w:szCs w:val="24"/>
        </w:rPr>
      </w:pPr>
      <w:r w:rsidRPr="00137A87">
        <w:rPr>
          <w:rFonts w:ascii="Times New Roman" w:eastAsia="Times New Roman" w:hAnsi="Times New Roman" w:cs="Times New Roman"/>
          <w:sz w:val="24"/>
          <w:szCs w:val="24"/>
        </w:rPr>
        <w:t xml:space="preserve"> </w:t>
      </w:r>
      <w:proofErr w:type="spellStart"/>
      <w:proofErr w:type="gramStart"/>
      <w:r w:rsidRPr="00137A87">
        <w:rPr>
          <w:rFonts w:ascii="Times New Roman" w:eastAsia="Times New Roman" w:hAnsi="Times New Roman" w:cs="Times New Roman"/>
          <w:sz w:val="24"/>
          <w:szCs w:val="24"/>
        </w:rPr>
        <w:t>sudo</w:t>
      </w:r>
      <w:proofErr w:type="spellEnd"/>
      <w:proofErr w:type="gramEnd"/>
      <w:r w:rsidRPr="00137A87">
        <w:rPr>
          <w:rFonts w:ascii="Times New Roman" w:eastAsia="Times New Roman" w:hAnsi="Times New Roman" w:cs="Times New Roman"/>
          <w:sz w:val="24"/>
          <w:szCs w:val="24"/>
        </w:rPr>
        <w:t xml:space="preserve"> </w:t>
      </w:r>
      <w:proofErr w:type="spellStart"/>
      <w:r w:rsidRPr="00137A87">
        <w:rPr>
          <w:rFonts w:ascii="Times New Roman" w:eastAsia="Times New Roman" w:hAnsi="Times New Roman" w:cs="Times New Roman"/>
          <w:sz w:val="24"/>
          <w:szCs w:val="24"/>
        </w:rPr>
        <w:t>chmod</w:t>
      </w:r>
      <w:proofErr w:type="spellEnd"/>
      <w:r w:rsidRPr="00137A87">
        <w:rPr>
          <w:rFonts w:ascii="Times New Roman" w:eastAsia="Times New Roman" w:hAnsi="Times New Roman" w:cs="Times New Roman"/>
          <w:sz w:val="24"/>
          <w:szCs w:val="24"/>
        </w:rPr>
        <w:t xml:space="preserve"> -R xxx /opt/   (here xxx could be the </w:t>
      </w:r>
      <w:proofErr w:type="spellStart"/>
      <w:r w:rsidRPr="00137A87">
        <w:rPr>
          <w:rFonts w:ascii="Times New Roman" w:eastAsia="Times New Roman" w:hAnsi="Times New Roman" w:cs="Times New Roman"/>
          <w:sz w:val="24"/>
          <w:szCs w:val="24"/>
        </w:rPr>
        <w:t>linux</w:t>
      </w:r>
      <w:proofErr w:type="spellEnd"/>
      <w:r w:rsidRPr="00137A87">
        <w:rPr>
          <w:rFonts w:ascii="Times New Roman" w:eastAsia="Times New Roman" w:hAnsi="Times New Roman" w:cs="Times New Roman"/>
          <w:sz w:val="24"/>
          <w:szCs w:val="24"/>
        </w:rPr>
        <w:t xml:space="preserve"> </w:t>
      </w:r>
      <w:proofErr w:type="spellStart"/>
      <w:r w:rsidRPr="00137A87">
        <w:rPr>
          <w:rFonts w:ascii="Times New Roman" w:eastAsia="Times New Roman" w:hAnsi="Times New Roman" w:cs="Times New Roman"/>
          <w:sz w:val="24"/>
          <w:szCs w:val="24"/>
        </w:rPr>
        <w:t>persmission</w:t>
      </w:r>
      <w:proofErr w:type="spellEnd"/>
      <w:r w:rsidRPr="00137A87">
        <w:rPr>
          <w:rFonts w:ascii="Times New Roman" w:eastAsia="Times New Roman" w:hAnsi="Times New Roman" w:cs="Times New Roman"/>
          <w:sz w:val="24"/>
          <w:szCs w:val="24"/>
        </w:rPr>
        <w:t xml:space="preserve"> set like 777).</w:t>
      </w:r>
    </w:p>
    <w:p w:rsidR="00137A87" w:rsidRDefault="00137A87" w:rsidP="005F4849">
      <w:pPr>
        <w:pStyle w:val="NormalWeb"/>
        <w:numPr>
          <w:ilvl w:val="0"/>
          <w:numId w:val="32"/>
        </w:numPr>
        <w:jc w:val="both"/>
      </w:pPr>
      <w:proofErr w:type="gramStart"/>
      <w:r w:rsidRPr="000E422D">
        <w:t>cd</w:t>
      </w:r>
      <w:proofErr w:type="gramEnd"/>
      <w:r w:rsidRPr="000E422D">
        <w:t xml:space="preserve"> /opt/setups</w:t>
      </w:r>
      <w:r>
        <w:t>.</w:t>
      </w:r>
    </w:p>
    <w:p w:rsidR="00137A87" w:rsidRPr="00D067CB" w:rsidRDefault="00137A87" w:rsidP="005F4849">
      <w:pPr>
        <w:pStyle w:val="NormalWeb"/>
        <w:numPr>
          <w:ilvl w:val="0"/>
          <w:numId w:val="32"/>
        </w:numPr>
        <w:jc w:val="both"/>
      </w:pPr>
      <w:r w:rsidRPr="000E422D">
        <w:t xml:space="preserve">Download 2.x version tar.gz file of Hadoop from </w:t>
      </w:r>
      <w:hyperlink r:id="rId19" w:tgtFrame="_blank" w:history="1">
        <w:r w:rsidRPr="000E422D">
          <w:t>here</w:t>
        </w:r>
      </w:hyperlink>
      <w:r w:rsidRPr="000E422D">
        <w:t>.</w:t>
      </w:r>
    </w:p>
    <w:p w:rsidR="00137A87" w:rsidRDefault="00137A87" w:rsidP="005F4849">
      <w:pPr>
        <w:pStyle w:val="NormalWeb"/>
        <w:numPr>
          <w:ilvl w:val="0"/>
          <w:numId w:val="32"/>
        </w:numPr>
        <w:jc w:val="both"/>
      </w:pPr>
      <w:r w:rsidRPr="000E422D">
        <w:t>.</w:t>
      </w:r>
      <w:proofErr w:type="spellStart"/>
      <w:r w:rsidRPr="000E422D">
        <w:t>Untar</w:t>
      </w:r>
      <w:proofErr w:type="spellEnd"/>
      <w:r w:rsidRPr="000E422D">
        <w:t xml:space="preserve"> the</w:t>
      </w:r>
      <w:r w:rsidRPr="000E422D">
        <w:tab/>
        <w:t>file to</w:t>
      </w:r>
      <w:r w:rsidRPr="000E422D">
        <w:tab/>
        <w:t>a folder  /opt/ using</w:t>
      </w:r>
      <w:r w:rsidRPr="000E422D">
        <w:tab/>
        <w:t>command:</w:t>
      </w:r>
    </w:p>
    <w:p w:rsidR="00137A87" w:rsidRDefault="00137A87" w:rsidP="005F4849">
      <w:pPr>
        <w:pStyle w:val="NormalWeb"/>
        <w:numPr>
          <w:ilvl w:val="1"/>
          <w:numId w:val="32"/>
        </w:numPr>
        <w:jc w:val="both"/>
      </w:pPr>
      <w:r w:rsidRPr="000E422D">
        <w:t xml:space="preserve"> tar -</w:t>
      </w:r>
      <w:proofErr w:type="spellStart"/>
      <w:r w:rsidRPr="000E422D">
        <w:t>xzvf</w:t>
      </w:r>
      <w:proofErr w:type="spellEnd"/>
      <w:r w:rsidRPr="000E422D">
        <w:t xml:space="preserve"> hadoop-filename.tar.gz</w:t>
      </w:r>
    </w:p>
    <w:p w:rsidR="00137A87" w:rsidRPr="00D067CB" w:rsidRDefault="00137A87" w:rsidP="005F4849">
      <w:pPr>
        <w:pStyle w:val="NormalWeb"/>
        <w:numPr>
          <w:ilvl w:val="0"/>
          <w:numId w:val="32"/>
        </w:numPr>
        <w:jc w:val="both"/>
      </w:pPr>
      <w:r w:rsidRPr="000E422D">
        <w:t xml:space="preserve">Move </w:t>
      </w:r>
      <w:proofErr w:type="spellStart"/>
      <w:r w:rsidRPr="000E422D">
        <w:t>hadoop</w:t>
      </w:r>
      <w:proofErr w:type="spellEnd"/>
      <w:r w:rsidRPr="000E422D">
        <w:t xml:space="preserve"> setup folder to /opt/</w:t>
      </w:r>
    </w:p>
    <w:p w:rsidR="00137A87" w:rsidRDefault="00137A87" w:rsidP="005F4849">
      <w:pPr>
        <w:pStyle w:val="NormalWeb"/>
        <w:numPr>
          <w:ilvl w:val="1"/>
          <w:numId w:val="32"/>
        </w:numPr>
        <w:jc w:val="both"/>
      </w:pPr>
      <w:r w:rsidRPr="000E422D">
        <w:t>mv  hadoop-2.6.0  /opt/</w:t>
      </w:r>
    </w:p>
    <w:p w:rsidR="00137A87" w:rsidRPr="00D067CB" w:rsidRDefault="00137A87" w:rsidP="005F4849">
      <w:pPr>
        <w:pStyle w:val="NormalWeb"/>
        <w:numPr>
          <w:ilvl w:val="0"/>
          <w:numId w:val="32"/>
        </w:numPr>
        <w:jc w:val="both"/>
      </w:pPr>
      <w:r w:rsidRPr="000E422D">
        <w:t>cd  /opt/hadoop-2.6.0</w:t>
      </w:r>
    </w:p>
    <w:p w:rsidR="00137A87" w:rsidRDefault="00137A87" w:rsidP="005F4849">
      <w:pPr>
        <w:pStyle w:val="NormalWeb"/>
        <w:numPr>
          <w:ilvl w:val="0"/>
          <w:numId w:val="32"/>
        </w:numPr>
        <w:jc w:val="both"/>
      </w:pPr>
      <w:r>
        <w:t xml:space="preserve">Before installing Hadoop, configure the environment variables: open or create bash profile in folder of user: $ </w:t>
      </w:r>
      <w:proofErr w:type="spellStart"/>
      <w:r w:rsidRPr="00137A87">
        <w:t>nano</w:t>
      </w:r>
      <w:proofErr w:type="spellEnd"/>
      <w:r w:rsidRPr="00137A87">
        <w:t xml:space="preserve">  ~/.</w:t>
      </w:r>
      <w:proofErr w:type="spellStart"/>
      <w:r w:rsidRPr="00137A87">
        <w:t>bash_profile</w:t>
      </w:r>
      <w:proofErr w:type="spellEnd"/>
    </w:p>
    <w:p w:rsidR="00137A87" w:rsidRDefault="00137A87" w:rsidP="00137A87">
      <w:pPr>
        <w:pStyle w:val="NormalWeb"/>
        <w:ind w:left="1080"/>
        <w:jc w:val="both"/>
      </w:pPr>
      <w:r>
        <w:t xml:space="preserve">Now enter following </w:t>
      </w:r>
      <w:proofErr w:type="spellStart"/>
      <w:r>
        <w:t>env</w:t>
      </w:r>
      <w:proofErr w:type="spellEnd"/>
      <w:r>
        <w:t>. Variables in this file:</w:t>
      </w:r>
    </w:p>
    <w:p w:rsidR="00137A87" w:rsidRPr="00137A87" w:rsidRDefault="00137A87" w:rsidP="00137A87">
      <w:pPr>
        <w:pBdr>
          <w:top w:val="dashed" w:sz="4" w:space="1" w:color="auto"/>
          <w:left w:val="dashed" w:sz="4" w:space="4" w:color="auto"/>
          <w:bottom w:val="dashed" w:sz="4" w:space="1" w:color="auto"/>
          <w:right w:val="dashed" w:sz="4" w:space="4" w:color="auto"/>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themeColor="text1"/>
          <w:sz w:val="28"/>
          <w:szCs w:val="28"/>
        </w:rPr>
        <w:t>         </w:t>
      </w:r>
      <w:proofErr w:type="gramStart"/>
      <w:r w:rsidRPr="00137A87">
        <w:rPr>
          <w:rFonts w:ascii="Times New Roman" w:eastAsia="Times New Roman" w:hAnsi="Times New Roman" w:cs="Times New Roman"/>
          <w:color w:val="000000" w:themeColor="text1"/>
          <w:sz w:val="24"/>
          <w:szCs w:val="24"/>
        </w:rPr>
        <w:t>export</w:t>
      </w:r>
      <w:proofErr w:type="gramEnd"/>
      <w:r w:rsidRPr="00137A87">
        <w:rPr>
          <w:rFonts w:ascii="Times New Roman" w:eastAsia="Times New Roman" w:hAnsi="Times New Roman" w:cs="Times New Roman"/>
          <w:color w:val="000000" w:themeColor="text1"/>
          <w:sz w:val="24"/>
          <w:szCs w:val="24"/>
        </w:rPr>
        <w:t xml:space="preserve"> HADOOP_PREFIX="/opt/hadoop-2.6.0/"</w:t>
      </w:r>
    </w:p>
    <w:p w:rsidR="00137A87" w:rsidRPr="00137A87" w:rsidRDefault="00137A87" w:rsidP="00137A87">
      <w:pPr>
        <w:pBdr>
          <w:top w:val="dashed" w:sz="4" w:space="1" w:color="auto"/>
          <w:left w:val="dashed" w:sz="4" w:space="4" w:color="auto"/>
          <w:bottom w:val="dashed" w:sz="4" w:space="1" w:color="auto"/>
          <w:right w:val="dashed" w:sz="4" w:space="4" w:color="auto"/>
        </w:pBdr>
        <w:spacing w:after="0" w:line="240" w:lineRule="auto"/>
        <w:rPr>
          <w:rFonts w:ascii="Times New Roman" w:eastAsia="Times New Roman" w:hAnsi="Times New Roman" w:cs="Times New Roman"/>
          <w:sz w:val="24"/>
          <w:szCs w:val="24"/>
        </w:rPr>
      </w:pPr>
      <w:r w:rsidRPr="00137A87">
        <w:rPr>
          <w:rFonts w:ascii="Times New Roman" w:eastAsia="Times New Roman" w:hAnsi="Times New Roman" w:cs="Times New Roman"/>
          <w:color w:val="000000" w:themeColor="text1"/>
          <w:sz w:val="24"/>
          <w:szCs w:val="24"/>
        </w:rPr>
        <w:t xml:space="preserve">          </w:t>
      </w:r>
      <w:proofErr w:type="gramStart"/>
      <w:r w:rsidRPr="00137A87">
        <w:rPr>
          <w:rFonts w:ascii="Times New Roman" w:eastAsia="Times New Roman" w:hAnsi="Times New Roman" w:cs="Times New Roman"/>
          <w:color w:val="000000" w:themeColor="text1"/>
          <w:sz w:val="24"/>
          <w:szCs w:val="24"/>
        </w:rPr>
        <w:t>export</w:t>
      </w:r>
      <w:proofErr w:type="gramEnd"/>
      <w:r w:rsidRPr="00137A87">
        <w:rPr>
          <w:rFonts w:ascii="Times New Roman" w:eastAsia="Times New Roman" w:hAnsi="Times New Roman" w:cs="Times New Roman"/>
          <w:color w:val="000000" w:themeColor="text1"/>
          <w:sz w:val="24"/>
          <w:szCs w:val="24"/>
        </w:rPr>
        <w:t xml:space="preserve"> PATH=$PATH:$HADOOP_PREFIX/bin</w:t>
      </w:r>
    </w:p>
    <w:p w:rsidR="00137A87" w:rsidRPr="00137A87" w:rsidRDefault="00137A87" w:rsidP="00137A87">
      <w:pPr>
        <w:pBdr>
          <w:top w:val="dashed" w:sz="4" w:space="1" w:color="auto"/>
          <w:left w:val="dashed" w:sz="4" w:space="4" w:color="auto"/>
          <w:bottom w:val="dashed" w:sz="4" w:space="1" w:color="auto"/>
          <w:right w:val="dashed" w:sz="4" w:space="4" w:color="auto"/>
        </w:pBdr>
        <w:spacing w:after="0" w:line="240" w:lineRule="auto"/>
        <w:rPr>
          <w:rFonts w:ascii="Times New Roman" w:eastAsia="Times New Roman" w:hAnsi="Times New Roman" w:cs="Times New Roman"/>
          <w:sz w:val="24"/>
          <w:szCs w:val="24"/>
        </w:rPr>
      </w:pPr>
      <w:r w:rsidRPr="00137A87">
        <w:rPr>
          <w:rFonts w:ascii="Times New Roman" w:eastAsia="Times New Roman" w:hAnsi="Times New Roman" w:cs="Times New Roman"/>
          <w:color w:val="000000" w:themeColor="text1"/>
          <w:sz w:val="24"/>
          <w:szCs w:val="24"/>
        </w:rPr>
        <w:t xml:space="preserve">          </w:t>
      </w:r>
      <w:proofErr w:type="gramStart"/>
      <w:r w:rsidRPr="00137A87">
        <w:rPr>
          <w:rFonts w:ascii="Times New Roman" w:eastAsia="Times New Roman" w:hAnsi="Times New Roman" w:cs="Times New Roman"/>
          <w:color w:val="000000" w:themeColor="text1"/>
          <w:sz w:val="24"/>
          <w:szCs w:val="24"/>
        </w:rPr>
        <w:t>export</w:t>
      </w:r>
      <w:proofErr w:type="gramEnd"/>
      <w:r w:rsidRPr="00137A87">
        <w:rPr>
          <w:rFonts w:ascii="Times New Roman" w:eastAsia="Times New Roman" w:hAnsi="Times New Roman" w:cs="Times New Roman"/>
          <w:color w:val="000000" w:themeColor="text1"/>
          <w:sz w:val="24"/>
          <w:szCs w:val="24"/>
        </w:rPr>
        <w:t xml:space="preserve"> PATH=$PATH:$HADOOP_PREFIX/</w:t>
      </w:r>
      <w:proofErr w:type="spellStart"/>
      <w:r w:rsidRPr="00137A87">
        <w:rPr>
          <w:rFonts w:ascii="Times New Roman" w:eastAsia="Times New Roman" w:hAnsi="Times New Roman" w:cs="Times New Roman"/>
          <w:color w:val="000000" w:themeColor="text1"/>
          <w:sz w:val="24"/>
          <w:szCs w:val="24"/>
        </w:rPr>
        <w:t>sbin</w:t>
      </w:r>
      <w:proofErr w:type="spellEnd"/>
    </w:p>
    <w:p w:rsidR="00137A87" w:rsidRPr="00137A87" w:rsidRDefault="00137A87" w:rsidP="00137A87">
      <w:pPr>
        <w:pBdr>
          <w:top w:val="dashed" w:sz="4" w:space="1" w:color="auto"/>
          <w:left w:val="dashed" w:sz="4" w:space="4" w:color="auto"/>
          <w:bottom w:val="dashed" w:sz="4" w:space="1" w:color="auto"/>
          <w:right w:val="dashed" w:sz="4" w:space="4" w:color="auto"/>
        </w:pBdr>
        <w:spacing w:after="0" w:line="240" w:lineRule="auto"/>
        <w:rPr>
          <w:rFonts w:ascii="Times New Roman" w:eastAsia="Times New Roman" w:hAnsi="Times New Roman" w:cs="Times New Roman"/>
          <w:sz w:val="24"/>
          <w:szCs w:val="24"/>
        </w:rPr>
      </w:pPr>
      <w:r w:rsidRPr="00137A87">
        <w:rPr>
          <w:rFonts w:ascii="Times New Roman" w:eastAsia="Times New Roman" w:hAnsi="Times New Roman" w:cs="Times New Roman"/>
          <w:color w:val="000000" w:themeColor="text1"/>
          <w:sz w:val="24"/>
          <w:szCs w:val="24"/>
        </w:rPr>
        <w:t xml:space="preserve">          </w:t>
      </w:r>
      <w:proofErr w:type="gramStart"/>
      <w:r w:rsidRPr="00137A87">
        <w:rPr>
          <w:rFonts w:ascii="Times New Roman" w:eastAsia="Times New Roman" w:hAnsi="Times New Roman" w:cs="Times New Roman"/>
          <w:color w:val="000000" w:themeColor="text1"/>
          <w:sz w:val="24"/>
          <w:szCs w:val="24"/>
        </w:rPr>
        <w:t>export</w:t>
      </w:r>
      <w:proofErr w:type="gramEnd"/>
      <w:r w:rsidRPr="00137A87">
        <w:rPr>
          <w:rFonts w:ascii="Times New Roman" w:eastAsia="Times New Roman" w:hAnsi="Times New Roman" w:cs="Times New Roman"/>
          <w:color w:val="000000" w:themeColor="text1"/>
          <w:sz w:val="24"/>
          <w:szCs w:val="24"/>
        </w:rPr>
        <w:t xml:space="preserve"> HADOOP_COMMON_HOME=${HADOOP_PREFIX}</w:t>
      </w:r>
    </w:p>
    <w:p w:rsidR="00137A87" w:rsidRPr="00137A87" w:rsidRDefault="00137A87" w:rsidP="00137A87">
      <w:pPr>
        <w:pBdr>
          <w:top w:val="dashed" w:sz="4" w:space="1" w:color="auto"/>
          <w:left w:val="dashed" w:sz="4" w:space="4" w:color="auto"/>
          <w:bottom w:val="dashed" w:sz="4" w:space="1" w:color="auto"/>
          <w:right w:val="dashed" w:sz="4" w:space="4" w:color="auto"/>
        </w:pBdr>
        <w:spacing w:after="0" w:line="240" w:lineRule="auto"/>
        <w:rPr>
          <w:rFonts w:ascii="Times New Roman" w:eastAsia="Times New Roman" w:hAnsi="Times New Roman" w:cs="Times New Roman"/>
          <w:sz w:val="24"/>
          <w:szCs w:val="24"/>
        </w:rPr>
      </w:pPr>
      <w:r w:rsidRPr="00137A87">
        <w:rPr>
          <w:rFonts w:ascii="Times New Roman" w:eastAsia="Times New Roman" w:hAnsi="Times New Roman" w:cs="Times New Roman"/>
          <w:color w:val="000000" w:themeColor="text1"/>
          <w:sz w:val="24"/>
          <w:szCs w:val="24"/>
        </w:rPr>
        <w:t xml:space="preserve">          </w:t>
      </w:r>
      <w:proofErr w:type="gramStart"/>
      <w:r w:rsidRPr="00137A87">
        <w:rPr>
          <w:rFonts w:ascii="Times New Roman" w:eastAsia="Times New Roman" w:hAnsi="Times New Roman" w:cs="Times New Roman"/>
          <w:color w:val="000000" w:themeColor="text1"/>
          <w:sz w:val="24"/>
          <w:szCs w:val="24"/>
        </w:rPr>
        <w:t>export</w:t>
      </w:r>
      <w:proofErr w:type="gramEnd"/>
      <w:r w:rsidRPr="00137A87">
        <w:rPr>
          <w:rFonts w:ascii="Times New Roman" w:eastAsia="Times New Roman" w:hAnsi="Times New Roman" w:cs="Times New Roman"/>
          <w:color w:val="000000" w:themeColor="text1"/>
          <w:sz w:val="24"/>
          <w:szCs w:val="24"/>
        </w:rPr>
        <w:t xml:space="preserve"> HADOOP_MAPRED_HOME=${HADOOP_PREFIX}</w:t>
      </w:r>
    </w:p>
    <w:p w:rsidR="00137A87" w:rsidRPr="00137A87" w:rsidRDefault="00137A87" w:rsidP="00137A87">
      <w:pPr>
        <w:pBdr>
          <w:top w:val="dashed" w:sz="4" w:space="1" w:color="auto"/>
          <w:left w:val="dashed" w:sz="4" w:space="4" w:color="auto"/>
          <w:bottom w:val="dashed" w:sz="4" w:space="1" w:color="auto"/>
          <w:right w:val="dashed" w:sz="4" w:space="4" w:color="auto"/>
        </w:pBdr>
        <w:spacing w:after="0" w:line="240" w:lineRule="auto"/>
        <w:rPr>
          <w:rFonts w:ascii="Times New Roman" w:eastAsia="Times New Roman" w:hAnsi="Times New Roman" w:cs="Times New Roman"/>
          <w:sz w:val="24"/>
          <w:szCs w:val="24"/>
        </w:rPr>
      </w:pPr>
      <w:r w:rsidRPr="00137A87">
        <w:rPr>
          <w:rFonts w:ascii="Times New Roman" w:eastAsia="Times New Roman" w:hAnsi="Times New Roman" w:cs="Times New Roman"/>
          <w:color w:val="000000" w:themeColor="text1"/>
          <w:sz w:val="24"/>
          <w:szCs w:val="24"/>
        </w:rPr>
        <w:t xml:space="preserve">          </w:t>
      </w:r>
      <w:proofErr w:type="gramStart"/>
      <w:r w:rsidRPr="00137A87">
        <w:rPr>
          <w:rFonts w:ascii="Times New Roman" w:eastAsia="Times New Roman" w:hAnsi="Times New Roman" w:cs="Times New Roman"/>
          <w:color w:val="000000" w:themeColor="text1"/>
          <w:sz w:val="24"/>
          <w:szCs w:val="24"/>
        </w:rPr>
        <w:t>export</w:t>
      </w:r>
      <w:proofErr w:type="gramEnd"/>
      <w:r w:rsidRPr="00137A87">
        <w:rPr>
          <w:rFonts w:ascii="Times New Roman" w:eastAsia="Times New Roman" w:hAnsi="Times New Roman" w:cs="Times New Roman"/>
          <w:color w:val="000000" w:themeColor="text1"/>
          <w:sz w:val="24"/>
          <w:szCs w:val="24"/>
        </w:rPr>
        <w:t xml:space="preserve"> HADOOP_HDFS_HOME=${HADOOP_PREFIX}</w:t>
      </w:r>
    </w:p>
    <w:p w:rsidR="00137A87" w:rsidRPr="00137A87" w:rsidRDefault="00137A87" w:rsidP="00137A87">
      <w:pPr>
        <w:pBdr>
          <w:top w:val="dashed" w:sz="4" w:space="1" w:color="auto"/>
          <w:left w:val="dashed" w:sz="4" w:space="4" w:color="auto"/>
          <w:bottom w:val="dashed" w:sz="4" w:space="1" w:color="auto"/>
          <w:right w:val="dashed" w:sz="4" w:space="4" w:color="auto"/>
        </w:pBdr>
        <w:spacing w:after="0" w:line="240" w:lineRule="auto"/>
        <w:rPr>
          <w:rFonts w:ascii="Times New Roman" w:eastAsia="Times New Roman" w:hAnsi="Times New Roman" w:cs="Times New Roman"/>
          <w:sz w:val="24"/>
          <w:szCs w:val="24"/>
        </w:rPr>
      </w:pPr>
      <w:r w:rsidRPr="00137A87">
        <w:rPr>
          <w:rFonts w:ascii="Times New Roman" w:eastAsia="Times New Roman" w:hAnsi="Times New Roman" w:cs="Times New Roman"/>
          <w:color w:val="000000" w:themeColor="text1"/>
          <w:sz w:val="24"/>
          <w:szCs w:val="24"/>
        </w:rPr>
        <w:t xml:space="preserve">          </w:t>
      </w:r>
      <w:proofErr w:type="gramStart"/>
      <w:r w:rsidRPr="00137A87">
        <w:rPr>
          <w:rFonts w:ascii="Times New Roman" w:eastAsia="Times New Roman" w:hAnsi="Times New Roman" w:cs="Times New Roman"/>
          <w:color w:val="000000" w:themeColor="text1"/>
          <w:sz w:val="24"/>
          <w:szCs w:val="24"/>
        </w:rPr>
        <w:t>export</w:t>
      </w:r>
      <w:proofErr w:type="gramEnd"/>
      <w:r w:rsidRPr="00137A87">
        <w:rPr>
          <w:rFonts w:ascii="Times New Roman" w:eastAsia="Times New Roman" w:hAnsi="Times New Roman" w:cs="Times New Roman"/>
          <w:color w:val="000000" w:themeColor="text1"/>
          <w:sz w:val="24"/>
          <w:szCs w:val="24"/>
        </w:rPr>
        <w:t xml:space="preserve"> YARN_HOME=${HADOOP_PREFIX}</w:t>
      </w:r>
    </w:p>
    <w:p w:rsidR="00137A87" w:rsidRPr="00137A87" w:rsidRDefault="00137A87" w:rsidP="00137A87">
      <w:pPr>
        <w:pBdr>
          <w:top w:val="dashed" w:sz="4" w:space="1" w:color="auto"/>
          <w:left w:val="dashed" w:sz="4" w:space="4" w:color="auto"/>
          <w:bottom w:val="dashed" w:sz="4" w:space="1" w:color="auto"/>
          <w:right w:val="dashed" w:sz="4" w:space="4" w:color="auto"/>
        </w:pBdr>
        <w:spacing w:after="0" w:line="240" w:lineRule="auto"/>
        <w:rPr>
          <w:rFonts w:ascii="Times New Roman" w:eastAsia="Times New Roman" w:hAnsi="Times New Roman" w:cs="Times New Roman"/>
          <w:sz w:val="24"/>
          <w:szCs w:val="24"/>
        </w:rPr>
      </w:pPr>
      <w:r w:rsidRPr="00137A87">
        <w:rPr>
          <w:rFonts w:ascii="Times New Roman" w:eastAsia="Times New Roman" w:hAnsi="Times New Roman" w:cs="Times New Roman"/>
          <w:color w:val="000000" w:themeColor="text1"/>
          <w:sz w:val="24"/>
          <w:szCs w:val="24"/>
        </w:rPr>
        <w:t xml:space="preserve">          </w:t>
      </w:r>
      <w:proofErr w:type="gramStart"/>
      <w:r w:rsidRPr="00137A87">
        <w:rPr>
          <w:rFonts w:ascii="Times New Roman" w:eastAsia="Times New Roman" w:hAnsi="Times New Roman" w:cs="Times New Roman"/>
          <w:color w:val="000000" w:themeColor="text1"/>
          <w:sz w:val="24"/>
          <w:szCs w:val="24"/>
        </w:rPr>
        <w:t>export</w:t>
      </w:r>
      <w:proofErr w:type="gramEnd"/>
      <w:r w:rsidRPr="00137A87">
        <w:rPr>
          <w:rFonts w:ascii="Times New Roman" w:eastAsia="Times New Roman" w:hAnsi="Times New Roman" w:cs="Times New Roman"/>
          <w:color w:val="000000" w:themeColor="text1"/>
          <w:sz w:val="24"/>
          <w:szCs w:val="24"/>
        </w:rPr>
        <w:t xml:space="preserve"> JAVA_HOME="/</w:t>
      </w:r>
      <w:proofErr w:type="spellStart"/>
      <w:r w:rsidRPr="00137A87">
        <w:rPr>
          <w:rFonts w:ascii="Times New Roman" w:eastAsia="Times New Roman" w:hAnsi="Times New Roman" w:cs="Times New Roman"/>
          <w:color w:val="000000" w:themeColor="text1"/>
          <w:sz w:val="24"/>
          <w:szCs w:val="24"/>
        </w:rPr>
        <w:t>usr</w:t>
      </w:r>
      <w:proofErr w:type="spellEnd"/>
      <w:r w:rsidRPr="00137A87">
        <w:rPr>
          <w:rFonts w:ascii="Times New Roman" w:eastAsia="Times New Roman" w:hAnsi="Times New Roman" w:cs="Times New Roman"/>
          <w:color w:val="000000" w:themeColor="text1"/>
          <w:sz w:val="24"/>
          <w:szCs w:val="24"/>
        </w:rPr>
        <w:t>/lib/</w:t>
      </w:r>
      <w:proofErr w:type="spellStart"/>
      <w:r w:rsidRPr="00137A87">
        <w:rPr>
          <w:rFonts w:ascii="Times New Roman" w:eastAsia="Times New Roman" w:hAnsi="Times New Roman" w:cs="Times New Roman"/>
          <w:color w:val="000000" w:themeColor="text1"/>
          <w:sz w:val="24"/>
          <w:szCs w:val="24"/>
        </w:rPr>
        <w:t>jvm</w:t>
      </w:r>
      <w:proofErr w:type="spellEnd"/>
      <w:r w:rsidRPr="00137A87">
        <w:rPr>
          <w:rFonts w:ascii="Times New Roman" w:eastAsia="Times New Roman" w:hAnsi="Times New Roman" w:cs="Times New Roman"/>
          <w:color w:val="000000" w:themeColor="text1"/>
          <w:sz w:val="24"/>
          <w:szCs w:val="24"/>
        </w:rPr>
        <w:t>/jdk1.8.0_05"</w:t>
      </w:r>
    </w:p>
    <w:p w:rsidR="00137A87" w:rsidRPr="00137A87" w:rsidRDefault="00137A87" w:rsidP="00137A87">
      <w:pPr>
        <w:pBdr>
          <w:top w:val="dashed" w:sz="4" w:space="1" w:color="auto"/>
          <w:left w:val="dashed" w:sz="4" w:space="4" w:color="auto"/>
          <w:bottom w:val="dashed" w:sz="4" w:space="1" w:color="auto"/>
          <w:right w:val="dashed" w:sz="4" w:space="4" w:color="auto"/>
        </w:pBdr>
        <w:spacing w:after="0" w:line="240" w:lineRule="auto"/>
        <w:rPr>
          <w:rFonts w:ascii="Times New Roman" w:eastAsia="Times New Roman" w:hAnsi="Times New Roman" w:cs="Times New Roman"/>
          <w:color w:val="000000" w:themeColor="text1"/>
          <w:sz w:val="24"/>
          <w:szCs w:val="24"/>
        </w:rPr>
      </w:pPr>
      <w:r w:rsidRPr="00137A87">
        <w:rPr>
          <w:rFonts w:ascii="Times New Roman" w:eastAsia="Times New Roman" w:hAnsi="Times New Roman" w:cs="Times New Roman"/>
          <w:color w:val="000000" w:themeColor="text1"/>
          <w:sz w:val="24"/>
          <w:szCs w:val="24"/>
        </w:rPr>
        <w:t xml:space="preserve">          </w:t>
      </w:r>
      <w:proofErr w:type="gramStart"/>
      <w:r w:rsidRPr="00137A87">
        <w:rPr>
          <w:rFonts w:ascii="Times New Roman" w:eastAsia="Times New Roman" w:hAnsi="Times New Roman" w:cs="Times New Roman"/>
          <w:color w:val="000000" w:themeColor="text1"/>
          <w:sz w:val="24"/>
          <w:szCs w:val="24"/>
        </w:rPr>
        <w:t>export</w:t>
      </w:r>
      <w:proofErr w:type="gramEnd"/>
      <w:r w:rsidRPr="00137A87">
        <w:rPr>
          <w:rFonts w:ascii="Times New Roman" w:eastAsia="Times New Roman" w:hAnsi="Times New Roman" w:cs="Times New Roman"/>
          <w:color w:val="000000" w:themeColor="text1"/>
          <w:sz w:val="24"/>
          <w:szCs w:val="24"/>
        </w:rPr>
        <w:t xml:space="preserve"> PATH=$PATH:$JAVA_HOME/bin</w:t>
      </w:r>
    </w:p>
    <w:p w:rsidR="00137A87" w:rsidRPr="00137A87" w:rsidRDefault="00137A87" w:rsidP="00137A87">
      <w:pPr>
        <w:pStyle w:val="NormalWeb"/>
        <w:ind w:left="1080"/>
        <w:jc w:val="both"/>
      </w:pPr>
    </w:p>
    <w:p w:rsidR="00381DC2" w:rsidRDefault="00381DC2" w:rsidP="005F4849">
      <w:pPr>
        <w:pStyle w:val="NormalWeb"/>
        <w:numPr>
          <w:ilvl w:val="0"/>
          <w:numId w:val="32"/>
        </w:numPr>
        <w:jc w:val="both"/>
      </w:pPr>
      <w:r w:rsidRPr="00381DC2">
        <w:lastRenderedPageBreak/>
        <w:t xml:space="preserve">Save the file opened in </w:t>
      </w:r>
      <w:proofErr w:type="spellStart"/>
      <w:r w:rsidRPr="00381DC2">
        <w:t>nano</w:t>
      </w:r>
      <w:proofErr w:type="spellEnd"/>
      <w:r w:rsidRPr="00381DC2">
        <w:t xml:space="preserve"> (</w:t>
      </w:r>
      <w:proofErr w:type="spellStart"/>
      <w:r w:rsidRPr="00381DC2">
        <w:t>ctrl+x</w:t>
      </w:r>
      <w:proofErr w:type="spellEnd"/>
      <w:r w:rsidRPr="00381DC2">
        <w:t xml:space="preserve">  </w:t>
      </w:r>
      <w:r w:rsidRPr="00381DC2">
        <w:sym w:font="Wingdings" w:char="F0E0"/>
      </w:r>
      <w:r w:rsidRPr="00381DC2">
        <w:t xml:space="preserve"> y </w:t>
      </w:r>
      <w:r w:rsidRPr="00381DC2">
        <w:sym w:font="Wingdings" w:char="F0E0"/>
      </w:r>
      <w:r w:rsidRPr="00381DC2">
        <w:t xml:space="preserve"> enter) and run command:</w:t>
      </w:r>
    </w:p>
    <w:p w:rsidR="00381DC2" w:rsidRPr="00BD344B" w:rsidRDefault="00381DC2" w:rsidP="005F4849">
      <w:pPr>
        <w:pStyle w:val="ListParagraph"/>
        <w:numPr>
          <w:ilvl w:val="1"/>
          <w:numId w:val="32"/>
        </w:numPr>
        <w:spacing w:after="0" w:line="240" w:lineRule="auto"/>
        <w:rPr>
          <w:rFonts w:ascii="Times New Roman" w:eastAsia="Times New Roman" w:hAnsi="Times New Roman" w:cs="Times New Roman"/>
          <w:szCs w:val="24"/>
        </w:rPr>
      </w:pPr>
      <w:r w:rsidRPr="00BD344B">
        <w:rPr>
          <w:rFonts w:ascii="Times New Roman" w:eastAsia="Times New Roman" w:hAnsi="Times New Roman" w:cs="Times New Roman"/>
          <w:i/>
          <w:sz w:val="24"/>
          <w:szCs w:val="28"/>
        </w:rPr>
        <w:t>source  ~/.</w:t>
      </w:r>
      <w:proofErr w:type="spellStart"/>
      <w:r w:rsidRPr="00BD344B">
        <w:rPr>
          <w:rFonts w:ascii="Times New Roman" w:eastAsia="Times New Roman" w:hAnsi="Times New Roman" w:cs="Times New Roman"/>
          <w:i/>
          <w:sz w:val="24"/>
          <w:szCs w:val="28"/>
        </w:rPr>
        <w:t>bash_profile</w:t>
      </w:r>
      <w:proofErr w:type="spellEnd"/>
    </w:p>
    <w:p w:rsidR="00381DC2" w:rsidRPr="006B07E6" w:rsidRDefault="00381DC2" w:rsidP="005F4849">
      <w:pPr>
        <w:pStyle w:val="NormalWeb"/>
        <w:numPr>
          <w:ilvl w:val="0"/>
          <w:numId w:val="32"/>
        </w:numPr>
        <w:jc w:val="both"/>
        <w:rPr>
          <w:sz w:val="22"/>
        </w:rPr>
      </w:pPr>
      <w:r w:rsidRPr="006B07E6">
        <w:rPr>
          <w:szCs w:val="28"/>
        </w:rPr>
        <w:t>Go to /opt/hadoop-2.6.0/</w:t>
      </w:r>
      <w:proofErr w:type="spellStart"/>
      <w:r w:rsidRPr="006B07E6">
        <w:rPr>
          <w:szCs w:val="28"/>
        </w:rPr>
        <w:t>etc</w:t>
      </w:r>
      <w:proofErr w:type="spellEnd"/>
      <w:r w:rsidRPr="006B07E6">
        <w:rPr>
          <w:szCs w:val="28"/>
        </w:rPr>
        <w:t>/</w:t>
      </w:r>
      <w:proofErr w:type="spellStart"/>
      <w:r w:rsidRPr="006B07E6">
        <w:rPr>
          <w:szCs w:val="28"/>
        </w:rPr>
        <w:t>hadoop</w:t>
      </w:r>
      <w:proofErr w:type="spellEnd"/>
      <w:r w:rsidRPr="006B07E6">
        <w:rPr>
          <w:szCs w:val="28"/>
        </w:rPr>
        <w:t xml:space="preserve"> directory and open </w:t>
      </w:r>
      <w:r w:rsidRPr="006B07E6">
        <w:rPr>
          <w:b/>
          <w:szCs w:val="28"/>
        </w:rPr>
        <w:t>core-site.xml</w:t>
      </w:r>
      <w:r w:rsidRPr="006B07E6">
        <w:rPr>
          <w:szCs w:val="28"/>
        </w:rPr>
        <w:t>. Enter following properties in it:</w:t>
      </w:r>
    </w:p>
    <w:p w:rsidR="00381DC2" w:rsidRPr="00381DC2" w:rsidRDefault="00381DC2" w:rsidP="00381DC2">
      <w:pPr>
        <w:pStyle w:val="NormalWeb"/>
        <w:ind w:left="1080"/>
        <w:jc w:val="both"/>
      </w:pPr>
      <w:r>
        <w:rPr>
          <w:noProof/>
          <w:lang w:val="en-US" w:eastAsia="en-US"/>
        </w:rPr>
        <w:drawing>
          <wp:inline distT="0" distB="0" distL="0" distR="0" wp14:anchorId="6F0BF76B" wp14:editId="5123A032">
            <wp:extent cx="4743450" cy="14763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3450" cy="1476375"/>
                    </a:xfrm>
                    <a:prstGeom prst="rect">
                      <a:avLst/>
                    </a:prstGeom>
                  </pic:spPr>
                </pic:pic>
              </a:graphicData>
            </a:graphic>
          </wp:inline>
        </w:drawing>
      </w:r>
    </w:p>
    <w:p w:rsidR="00381DC2" w:rsidRPr="006B07E6" w:rsidRDefault="006B07E6" w:rsidP="005F4849">
      <w:pPr>
        <w:pStyle w:val="NormalWeb"/>
        <w:numPr>
          <w:ilvl w:val="0"/>
          <w:numId w:val="32"/>
        </w:numPr>
        <w:jc w:val="both"/>
        <w:rPr>
          <w:sz w:val="22"/>
        </w:rPr>
      </w:pPr>
      <w:r>
        <w:rPr>
          <w:szCs w:val="28"/>
        </w:rPr>
        <w:t xml:space="preserve">Go </w:t>
      </w:r>
      <w:r w:rsidR="00381DC2" w:rsidRPr="006B07E6">
        <w:rPr>
          <w:szCs w:val="28"/>
        </w:rPr>
        <w:t>to /opt/hadoop-2.6.0/</w:t>
      </w:r>
      <w:proofErr w:type="spellStart"/>
      <w:r w:rsidR="00381DC2" w:rsidRPr="006B07E6">
        <w:rPr>
          <w:szCs w:val="28"/>
        </w:rPr>
        <w:t>etc</w:t>
      </w:r>
      <w:proofErr w:type="spellEnd"/>
      <w:r w:rsidR="00381DC2" w:rsidRPr="006B07E6">
        <w:rPr>
          <w:szCs w:val="28"/>
        </w:rPr>
        <w:t>/</w:t>
      </w:r>
      <w:proofErr w:type="spellStart"/>
      <w:r w:rsidR="00381DC2" w:rsidRPr="006B07E6">
        <w:rPr>
          <w:szCs w:val="28"/>
        </w:rPr>
        <w:t>hadoop</w:t>
      </w:r>
      <w:proofErr w:type="spellEnd"/>
      <w:r w:rsidR="00381DC2" w:rsidRPr="006B07E6">
        <w:rPr>
          <w:szCs w:val="28"/>
        </w:rPr>
        <w:t xml:space="preserve"> directory and open </w:t>
      </w:r>
      <w:r w:rsidR="00381DC2" w:rsidRPr="006B07E6">
        <w:rPr>
          <w:b/>
          <w:szCs w:val="28"/>
        </w:rPr>
        <w:t>hdfs-site.xml</w:t>
      </w:r>
      <w:r w:rsidR="00381DC2" w:rsidRPr="006B07E6">
        <w:rPr>
          <w:szCs w:val="28"/>
        </w:rPr>
        <w:t>. Enter following properties in it:</w:t>
      </w:r>
    </w:p>
    <w:p w:rsidR="00381DC2" w:rsidRDefault="00381DC2" w:rsidP="00381DC2">
      <w:pPr>
        <w:pStyle w:val="ListParagraph"/>
      </w:pPr>
      <w:r>
        <w:rPr>
          <w:noProof/>
          <w:lang w:val="en-US" w:eastAsia="en-US"/>
        </w:rPr>
        <w:drawing>
          <wp:inline distT="0" distB="0" distL="0" distR="0" wp14:anchorId="204E0026" wp14:editId="6B6872B1">
            <wp:extent cx="4972050" cy="2295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050" cy="2295525"/>
                    </a:xfrm>
                    <a:prstGeom prst="rect">
                      <a:avLst/>
                    </a:prstGeom>
                  </pic:spPr>
                </pic:pic>
              </a:graphicData>
            </a:graphic>
          </wp:inline>
        </w:drawing>
      </w:r>
    </w:p>
    <w:p w:rsidR="002E4EE0" w:rsidRPr="006B07E6" w:rsidRDefault="00381DC2" w:rsidP="005F4849">
      <w:pPr>
        <w:pStyle w:val="NormalWeb"/>
        <w:numPr>
          <w:ilvl w:val="0"/>
          <w:numId w:val="32"/>
        </w:numPr>
        <w:jc w:val="both"/>
        <w:rPr>
          <w:sz w:val="22"/>
        </w:rPr>
      </w:pPr>
      <w:r w:rsidRPr="006B07E6">
        <w:rPr>
          <w:szCs w:val="28"/>
        </w:rPr>
        <w:t>Go to /opt/hadoop-2.6.0/</w:t>
      </w:r>
      <w:proofErr w:type="spellStart"/>
      <w:r w:rsidRPr="006B07E6">
        <w:rPr>
          <w:szCs w:val="28"/>
        </w:rPr>
        <w:t>etc</w:t>
      </w:r>
      <w:proofErr w:type="spellEnd"/>
      <w:r w:rsidRPr="006B07E6">
        <w:rPr>
          <w:szCs w:val="28"/>
        </w:rPr>
        <w:t>/</w:t>
      </w:r>
      <w:proofErr w:type="spellStart"/>
      <w:r w:rsidRPr="006B07E6">
        <w:rPr>
          <w:szCs w:val="28"/>
        </w:rPr>
        <w:t>hadoop</w:t>
      </w:r>
      <w:proofErr w:type="spellEnd"/>
      <w:r w:rsidRPr="006B07E6">
        <w:rPr>
          <w:szCs w:val="28"/>
        </w:rPr>
        <w:t xml:space="preserve"> directory and open </w:t>
      </w:r>
      <w:r w:rsidR="002E4EE0" w:rsidRPr="006B07E6">
        <w:rPr>
          <w:b/>
          <w:szCs w:val="28"/>
        </w:rPr>
        <w:t>mapred-site.xml</w:t>
      </w:r>
      <w:r w:rsidR="002E4EE0" w:rsidRPr="006B07E6">
        <w:rPr>
          <w:szCs w:val="28"/>
        </w:rPr>
        <w:t>. Enter the following properties in it:</w:t>
      </w:r>
    </w:p>
    <w:p w:rsidR="002E4EE0" w:rsidRPr="002E4EE0" w:rsidRDefault="002E4EE0" w:rsidP="002E4EE0">
      <w:pPr>
        <w:pStyle w:val="NormalWeb"/>
        <w:ind w:left="1080"/>
        <w:jc w:val="both"/>
      </w:pPr>
      <w:r>
        <w:rPr>
          <w:noProof/>
          <w:lang w:val="en-US" w:eastAsia="en-US"/>
        </w:rPr>
        <w:drawing>
          <wp:inline distT="0" distB="0" distL="0" distR="0" wp14:anchorId="77A5142C" wp14:editId="067E9B87">
            <wp:extent cx="4752975" cy="1314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1314450"/>
                    </a:xfrm>
                    <a:prstGeom prst="rect">
                      <a:avLst/>
                    </a:prstGeom>
                  </pic:spPr>
                </pic:pic>
              </a:graphicData>
            </a:graphic>
          </wp:inline>
        </w:drawing>
      </w:r>
    </w:p>
    <w:p w:rsidR="002E4EE0" w:rsidRDefault="002E4EE0" w:rsidP="002E4EE0">
      <w:pPr>
        <w:pStyle w:val="NormalWeb"/>
        <w:jc w:val="both"/>
      </w:pPr>
    </w:p>
    <w:p w:rsidR="002E4EE0" w:rsidRDefault="002E4EE0" w:rsidP="002E4EE0">
      <w:pPr>
        <w:pStyle w:val="NormalWeb"/>
        <w:jc w:val="both"/>
      </w:pPr>
    </w:p>
    <w:p w:rsidR="006B07E6" w:rsidRPr="002E4EE0" w:rsidRDefault="006B07E6" w:rsidP="002E4EE0">
      <w:pPr>
        <w:pStyle w:val="NormalWeb"/>
        <w:jc w:val="both"/>
      </w:pPr>
    </w:p>
    <w:p w:rsidR="002E4EE0" w:rsidRPr="006B07E6" w:rsidRDefault="002E4EE0" w:rsidP="005F4849">
      <w:pPr>
        <w:pStyle w:val="NormalWeb"/>
        <w:numPr>
          <w:ilvl w:val="0"/>
          <w:numId w:val="32"/>
        </w:numPr>
        <w:jc w:val="both"/>
        <w:rPr>
          <w:sz w:val="22"/>
        </w:rPr>
      </w:pPr>
      <w:r w:rsidRPr="006B07E6">
        <w:rPr>
          <w:szCs w:val="28"/>
        </w:rPr>
        <w:lastRenderedPageBreak/>
        <w:t>Go to /opt/hadoop-2.6.0/</w:t>
      </w:r>
      <w:proofErr w:type="spellStart"/>
      <w:r w:rsidRPr="006B07E6">
        <w:rPr>
          <w:szCs w:val="28"/>
        </w:rPr>
        <w:t>etc</w:t>
      </w:r>
      <w:proofErr w:type="spellEnd"/>
      <w:r w:rsidRPr="006B07E6">
        <w:rPr>
          <w:szCs w:val="28"/>
        </w:rPr>
        <w:t>/</w:t>
      </w:r>
      <w:proofErr w:type="spellStart"/>
      <w:r w:rsidRPr="006B07E6">
        <w:rPr>
          <w:szCs w:val="28"/>
        </w:rPr>
        <w:t>hadoop</w:t>
      </w:r>
      <w:proofErr w:type="spellEnd"/>
      <w:r w:rsidRPr="006B07E6">
        <w:rPr>
          <w:szCs w:val="28"/>
        </w:rPr>
        <w:t xml:space="preserve"> directory and open </w:t>
      </w:r>
      <w:r w:rsidRPr="006B07E6">
        <w:rPr>
          <w:b/>
          <w:szCs w:val="28"/>
        </w:rPr>
        <w:t>yarn-site.xml.</w:t>
      </w:r>
      <w:r w:rsidRPr="006B07E6">
        <w:rPr>
          <w:szCs w:val="28"/>
        </w:rPr>
        <w:t xml:space="preserve"> Enter the following properties in it:</w:t>
      </w:r>
    </w:p>
    <w:tbl>
      <w:tblPr>
        <w:tblW w:w="0" w:type="auto"/>
        <w:tblInd w:w="445" w:type="dxa"/>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8797"/>
      </w:tblGrid>
      <w:tr w:rsidR="00537A54" w:rsidRPr="006B07E6" w:rsidTr="00092CC5">
        <w:trPr>
          <w:trHeight w:val="2678"/>
        </w:trPr>
        <w:tc>
          <w:tcPr>
            <w:tcW w:w="887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&lt;configuration&gt;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&lt;name&gt;</w:t>
            </w:r>
            <w:proofErr w:type="spellStart"/>
            <w:r w:rsidRPr="006B07E6">
              <w:rPr>
                <w:rFonts w:ascii="Times New Roman" w:eastAsia="Times New Roman" w:hAnsi="Times New Roman" w:cs="Times New Roman"/>
                <w:sz w:val="24"/>
                <w:szCs w:val="24"/>
              </w:rPr>
              <w:t>yarn.resourcemanager.address</w:t>
            </w:r>
            <w:proofErr w:type="spellEnd"/>
            <w:r w:rsidRPr="006B07E6">
              <w:rPr>
                <w:rFonts w:ascii="Times New Roman" w:eastAsia="Times New Roman" w:hAnsi="Times New Roman" w:cs="Times New Roman"/>
                <w:sz w:val="24"/>
                <w:szCs w:val="24"/>
              </w:rPr>
              <w:t>&lt;/name&gt;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&lt;value&gt;localhost:8032&lt;/value&gt;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&lt;name&gt;</w:t>
            </w:r>
            <w:proofErr w:type="spellStart"/>
            <w:r w:rsidRPr="006B07E6">
              <w:rPr>
                <w:rFonts w:ascii="Times New Roman" w:eastAsia="Times New Roman" w:hAnsi="Times New Roman" w:cs="Times New Roman"/>
                <w:sz w:val="24"/>
                <w:szCs w:val="24"/>
              </w:rPr>
              <w:t>yarn.resourcemanager.scheduler.address</w:t>
            </w:r>
            <w:proofErr w:type="spellEnd"/>
            <w:r w:rsidRPr="006B07E6">
              <w:rPr>
                <w:rFonts w:ascii="Times New Roman" w:eastAsia="Times New Roman" w:hAnsi="Times New Roman" w:cs="Times New Roman"/>
                <w:sz w:val="24"/>
                <w:szCs w:val="24"/>
              </w:rPr>
              <w:t>&lt;/name&gt;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&lt;value&gt;localhost:8030&lt;/value&gt;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&lt;name&gt;</w:t>
            </w:r>
            <w:proofErr w:type="spellStart"/>
            <w:r w:rsidRPr="006B07E6">
              <w:rPr>
                <w:rFonts w:ascii="Times New Roman" w:eastAsia="Times New Roman" w:hAnsi="Times New Roman" w:cs="Times New Roman"/>
                <w:sz w:val="24"/>
                <w:szCs w:val="24"/>
              </w:rPr>
              <w:t>yarn.resourcemanager.resource-tracker.address</w:t>
            </w:r>
            <w:proofErr w:type="spellEnd"/>
            <w:r w:rsidRPr="006B07E6">
              <w:rPr>
                <w:rFonts w:ascii="Times New Roman" w:eastAsia="Times New Roman" w:hAnsi="Times New Roman" w:cs="Times New Roman"/>
                <w:sz w:val="24"/>
                <w:szCs w:val="24"/>
              </w:rPr>
              <w:t>&lt;/name&gt;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&lt;value&gt;localhost:8031&lt;/value&gt;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&lt;name&gt;</w:t>
            </w:r>
            <w:proofErr w:type="spellStart"/>
            <w:r w:rsidRPr="006B07E6">
              <w:rPr>
                <w:rFonts w:ascii="Times New Roman" w:eastAsia="Times New Roman" w:hAnsi="Times New Roman" w:cs="Times New Roman"/>
                <w:sz w:val="24"/>
                <w:szCs w:val="24"/>
              </w:rPr>
              <w:t>yarn.resourcemanager.admin.address</w:t>
            </w:r>
            <w:proofErr w:type="spellEnd"/>
            <w:r w:rsidRPr="006B07E6">
              <w:rPr>
                <w:rFonts w:ascii="Times New Roman" w:eastAsia="Times New Roman" w:hAnsi="Times New Roman" w:cs="Times New Roman"/>
                <w:sz w:val="24"/>
                <w:szCs w:val="24"/>
              </w:rPr>
              <w:t>&lt;/name&gt;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&lt;value&gt;localhost:8033&lt;/value&gt;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&lt;name&gt;</w:t>
            </w:r>
            <w:proofErr w:type="spellStart"/>
            <w:r w:rsidRPr="006B07E6">
              <w:rPr>
                <w:rFonts w:ascii="Times New Roman" w:eastAsia="Times New Roman" w:hAnsi="Times New Roman" w:cs="Times New Roman"/>
                <w:sz w:val="24"/>
                <w:szCs w:val="24"/>
              </w:rPr>
              <w:t>yarn.resourcemanager.webapp.address</w:t>
            </w:r>
            <w:proofErr w:type="spellEnd"/>
            <w:r w:rsidRPr="006B07E6">
              <w:rPr>
                <w:rFonts w:ascii="Times New Roman" w:eastAsia="Times New Roman" w:hAnsi="Times New Roman" w:cs="Times New Roman"/>
                <w:sz w:val="24"/>
                <w:szCs w:val="24"/>
              </w:rPr>
              <w:t>&lt;/name&gt;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&lt;value&gt;localhost:8088&lt;/value&gt;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ab/>
              <w:t>&lt;property&gt;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&lt;name&gt;</w:t>
            </w:r>
            <w:proofErr w:type="spellStart"/>
            <w:r w:rsidRPr="006B07E6">
              <w:rPr>
                <w:rFonts w:ascii="Times New Roman" w:eastAsia="Times New Roman" w:hAnsi="Times New Roman" w:cs="Times New Roman"/>
                <w:sz w:val="24"/>
                <w:szCs w:val="24"/>
              </w:rPr>
              <w:t>yarn.resourcemanager.scheduler.class</w:t>
            </w:r>
            <w:proofErr w:type="spellEnd"/>
            <w:r w:rsidRPr="006B07E6">
              <w:rPr>
                <w:rFonts w:ascii="Times New Roman" w:eastAsia="Times New Roman" w:hAnsi="Times New Roman" w:cs="Times New Roman"/>
                <w:sz w:val="24"/>
                <w:szCs w:val="24"/>
              </w:rPr>
              <w:t>&lt;/name&gt;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&lt;value&gt;org.apache.hadoop.yarn.server.resourcemanager.scheduler.capacity.CapacityScheduler&lt;/value&gt;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hAnsi="Times New Roman" w:cs="Times New Roman"/>
                <w:sz w:val="24"/>
                <w:szCs w:val="24"/>
              </w:rPr>
              <w:t>&lt;property&gt;</w:t>
            </w:r>
            <w:r w:rsidRPr="006B07E6">
              <w:rPr>
                <w:rFonts w:ascii="Times New Roman" w:hAnsi="Times New Roman" w:cs="Times New Roman"/>
                <w:sz w:val="24"/>
                <w:szCs w:val="24"/>
              </w:rPr>
              <w:br/>
              <w:t>               &lt;name&gt;</w:t>
            </w:r>
            <w:proofErr w:type="spellStart"/>
            <w:r w:rsidRPr="006B07E6">
              <w:rPr>
                <w:rFonts w:ascii="Times New Roman" w:hAnsi="Times New Roman" w:cs="Times New Roman"/>
                <w:sz w:val="24"/>
                <w:szCs w:val="24"/>
              </w:rPr>
              <w:t>yarn.nodemanager.aux</w:t>
            </w:r>
            <w:proofErr w:type="spellEnd"/>
            <w:r w:rsidRPr="006B07E6">
              <w:rPr>
                <w:rFonts w:ascii="Times New Roman" w:hAnsi="Times New Roman" w:cs="Times New Roman"/>
                <w:sz w:val="24"/>
                <w:szCs w:val="24"/>
              </w:rPr>
              <w:t>-services&lt;/name&gt;</w:t>
            </w:r>
            <w:r w:rsidRPr="006B07E6">
              <w:rPr>
                <w:rFonts w:ascii="Times New Roman" w:hAnsi="Times New Roman" w:cs="Times New Roman"/>
                <w:sz w:val="24"/>
                <w:szCs w:val="24"/>
              </w:rPr>
              <w:br/>
              <w:t>               &lt;value&gt;</w:t>
            </w:r>
            <w:proofErr w:type="spellStart"/>
            <w:r w:rsidRPr="006B07E6">
              <w:rPr>
                <w:rFonts w:ascii="Times New Roman" w:hAnsi="Times New Roman" w:cs="Times New Roman"/>
                <w:sz w:val="24"/>
                <w:szCs w:val="24"/>
              </w:rPr>
              <w:t>mapreduce_shuffle</w:t>
            </w:r>
            <w:proofErr w:type="spellEnd"/>
            <w:r w:rsidRPr="006B07E6">
              <w:rPr>
                <w:rFonts w:ascii="Times New Roman" w:hAnsi="Times New Roman" w:cs="Times New Roman"/>
                <w:sz w:val="24"/>
                <w:szCs w:val="24"/>
              </w:rPr>
              <w:t>&lt;/value&gt;</w:t>
            </w:r>
            <w:r w:rsidRPr="006B07E6">
              <w:rPr>
                <w:rFonts w:ascii="Times New Roman" w:hAnsi="Times New Roman" w:cs="Times New Roman"/>
                <w:sz w:val="24"/>
                <w:szCs w:val="24"/>
              </w:rPr>
              <w:br/>
              <w:t>        &lt;/property&gt;</w:t>
            </w:r>
            <w:r w:rsidRPr="006B07E6">
              <w:rPr>
                <w:rFonts w:ascii="Times New Roman" w:hAnsi="Times New Roman" w:cs="Times New Roman"/>
                <w:sz w:val="24"/>
                <w:szCs w:val="24"/>
              </w:rPr>
              <w:br/>
              <w:t>        &lt;property&gt;</w:t>
            </w:r>
            <w:r w:rsidRPr="006B07E6">
              <w:rPr>
                <w:rFonts w:ascii="Times New Roman" w:hAnsi="Times New Roman" w:cs="Times New Roman"/>
                <w:sz w:val="24"/>
                <w:szCs w:val="24"/>
              </w:rPr>
              <w:br/>
              <w:t>                &lt;name&gt;</w:t>
            </w:r>
            <w:proofErr w:type="spellStart"/>
            <w:r w:rsidRPr="006B07E6">
              <w:rPr>
                <w:rFonts w:ascii="Times New Roman" w:hAnsi="Times New Roman" w:cs="Times New Roman"/>
                <w:sz w:val="24"/>
                <w:szCs w:val="24"/>
              </w:rPr>
              <w:t>yarn.nodemanager.local-dirs</w:t>
            </w:r>
            <w:proofErr w:type="spellEnd"/>
            <w:r w:rsidRPr="006B07E6">
              <w:rPr>
                <w:rFonts w:ascii="Times New Roman" w:hAnsi="Times New Roman" w:cs="Times New Roman"/>
                <w:sz w:val="24"/>
                <w:szCs w:val="24"/>
              </w:rPr>
              <w:t>&lt;/name&gt;</w:t>
            </w:r>
            <w:r w:rsidRPr="006B07E6">
              <w:rPr>
                <w:rFonts w:ascii="Times New Roman" w:hAnsi="Times New Roman" w:cs="Times New Roman"/>
                <w:sz w:val="24"/>
                <w:szCs w:val="24"/>
              </w:rPr>
              <w:br/>
              <w:t>                &lt;value&gt;file:///opt/hadoop-2.6.0/hadoop_data/yarn/yarn.nodemanager.local-dirs&lt;/value&gt;</w:t>
            </w:r>
            <w:r w:rsidRPr="006B07E6">
              <w:rPr>
                <w:rFonts w:ascii="Times New Roman" w:hAnsi="Times New Roman" w:cs="Times New Roman"/>
                <w:sz w:val="24"/>
                <w:szCs w:val="24"/>
              </w:rPr>
              <w:br/>
              <w:t>        &lt;/property&gt;</w:t>
            </w:r>
            <w:r w:rsidRPr="006B07E6">
              <w:rPr>
                <w:rFonts w:ascii="Times New Roman" w:hAnsi="Times New Roman" w:cs="Times New Roman"/>
                <w:sz w:val="24"/>
                <w:szCs w:val="24"/>
              </w:rPr>
              <w:br/>
              <w:t>        &lt;property&gt;</w:t>
            </w:r>
            <w:r w:rsidRPr="006B07E6">
              <w:rPr>
                <w:rFonts w:ascii="Times New Roman" w:hAnsi="Times New Roman" w:cs="Times New Roman"/>
                <w:sz w:val="24"/>
                <w:szCs w:val="24"/>
              </w:rPr>
              <w:br/>
              <w:t>                &lt;name&gt;yarn.nodemanager.log-</w:t>
            </w:r>
            <w:proofErr w:type="spellStart"/>
            <w:r w:rsidRPr="006B07E6">
              <w:rPr>
                <w:rFonts w:ascii="Times New Roman" w:hAnsi="Times New Roman" w:cs="Times New Roman"/>
                <w:sz w:val="24"/>
                <w:szCs w:val="24"/>
              </w:rPr>
              <w:t>dirs</w:t>
            </w:r>
            <w:proofErr w:type="spellEnd"/>
            <w:r w:rsidRPr="006B07E6">
              <w:rPr>
                <w:rFonts w:ascii="Times New Roman" w:hAnsi="Times New Roman" w:cs="Times New Roman"/>
                <w:sz w:val="24"/>
                <w:szCs w:val="24"/>
              </w:rPr>
              <w:t>&lt;/name&gt;</w:t>
            </w:r>
            <w:r w:rsidRPr="006B07E6">
              <w:rPr>
                <w:rFonts w:ascii="Times New Roman" w:hAnsi="Times New Roman" w:cs="Times New Roman"/>
                <w:sz w:val="24"/>
                <w:szCs w:val="24"/>
              </w:rPr>
              <w:br/>
              <w:t>                &lt;value&gt;file:///opt/hadoop-2.6.0/hadoop_data/yarn/logs&lt;/value&gt;</w:t>
            </w:r>
            <w:r w:rsidRPr="006B07E6">
              <w:rPr>
                <w:rFonts w:ascii="Times New Roman" w:hAnsi="Times New Roman" w:cs="Times New Roman"/>
                <w:sz w:val="24"/>
                <w:szCs w:val="24"/>
              </w:rPr>
              <w:br/>
              <w:t>        &lt;/property&gt;</w:t>
            </w:r>
            <w:r w:rsidRPr="006B07E6">
              <w:rPr>
                <w:rFonts w:ascii="Times New Roman" w:hAnsi="Times New Roman" w:cs="Times New Roman"/>
                <w:sz w:val="24"/>
                <w:szCs w:val="24"/>
              </w:rPr>
              <w:br/>
              <w:t>        &lt;property&gt;</w:t>
            </w:r>
            <w:r w:rsidRPr="006B07E6">
              <w:rPr>
                <w:rFonts w:ascii="Times New Roman" w:hAnsi="Times New Roman" w:cs="Times New Roman"/>
                <w:sz w:val="24"/>
                <w:szCs w:val="24"/>
              </w:rPr>
              <w:br/>
              <w:t>             &lt;name&gt;yarn.nodemanager.aux-services.mapreduce.shuffle.class&lt;/name&gt;</w:t>
            </w:r>
            <w:r w:rsidRPr="006B07E6">
              <w:rPr>
                <w:rFonts w:ascii="Times New Roman" w:hAnsi="Times New Roman" w:cs="Times New Roman"/>
                <w:sz w:val="24"/>
                <w:szCs w:val="24"/>
              </w:rPr>
              <w:br/>
              <w:t>             &lt;value&gt;</w:t>
            </w:r>
            <w:proofErr w:type="spellStart"/>
            <w:r w:rsidRPr="006B07E6">
              <w:rPr>
                <w:rFonts w:ascii="Times New Roman" w:hAnsi="Times New Roman" w:cs="Times New Roman"/>
                <w:sz w:val="24"/>
                <w:szCs w:val="24"/>
              </w:rPr>
              <w:t>org.apache.hadoop.mapred.ShuffleHandler</w:t>
            </w:r>
            <w:proofErr w:type="spellEnd"/>
            <w:r w:rsidRPr="006B07E6">
              <w:rPr>
                <w:rFonts w:ascii="Times New Roman" w:hAnsi="Times New Roman" w:cs="Times New Roman"/>
                <w:sz w:val="24"/>
                <w:szCs w:val="24"/>
              </w:rPr>
              <w:t>&lt;/value&gt;</w:t>
            </w:r>
            <w:r w:rsidRPr="006B07E6">
              <w:rPr>
                <w:rFonts w:ascii="Times New Roman" w:hAnsi="Times New Roman" w:cs="Times New Roman"/>
                <w:sz w:val="24"/>
                <w:szCs w:val="24"/>
              </w:rPr>
              <w:br/>
            </w:r>
            <w:r w:rsidRPr="006B07E6">
              <w:rPr>
                <w:rFonts w:ascii="Times New Roman" w:hAnsi="Times New Roman" w:cs="Times New Roman"/>
                <w:sz w:val="24"/>
                <w:szCs w:val="24"/>
              </w:rPr>
              <w:br/>
              <w:t>        &lt;/property&gt;</w:t>
            </w:r>
          </w:p>
          <w:p w:rsidR="00537A54" w:rsidRPr="006B07E6" w:rsidRDefault="00537A54" w:rsidP="00537A54">
            <w:pPr>
              <w:pStyle w:val="ListParagraph"/>
              <w:spacing w:after="0" w:line="240" w:lineRule="auto"/>
              <w:ind w:left="108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&lt;/configuration&gt;</w:t>
            </w:r>
          </w:p>
        </w:tc>
      </w:tr>
    </w:tbl>
    <w:p w:rsidR="002E4EE0" w:rsidRPr="006B07E6" w:rsidRDefault="002E4EE0" w:rsidP="00C20C5C">
      <w:pPr>
        <w:pStyle w:val="NormalWeb"/>
        <w:jc w:val="both"/>
      </w:pPr>
    </w:p>
    <w:p w:rsidR="00C20C5C" w:rsidRPr="006B07E6" w:rsidRDefault="00C20C5C" w:rsidP="005F4849">
      <w:pPr>
        <w:pStyle w:val="ListParagraph"/>
        <w:numPr>
          <w:ilvl w:val="0"/>
          <w:numId w:val="32"/>
        </w:numPr>
        <w:spacing w:after="0" w:line="240" w:lineRule="auto"/>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Go to /opt/hadoop-2.6.0/</w:t>
      </w:r>
      <w:proofErr w:type="spellStart"/>
      <w:r w:rsidRPr="006B07E6">
        <w:rPr>
          <w:rFonts w:ascii="Times New Roman" w:eastAsia="Times New Roman" w:hAnsi="Times New Roman" w:cs="Times New Roman"/>
          <w:sz w:val="24"/>
          <w:szCs w:val="24"/>
        </w:rPr>
        <w:t>etc</w:t>
      </w:r>
      <w:proofErr w:type="spellEnd"/>
      <w:r w:rsidRPr="006B07E6">
        <w:rPr>
          <w:rFonts w:ascii="Times New Roman" w:eastAsia="Times New Roman" w:hAnsi="Times New Roman" w:cs="Times New Roman"/>
          <w:sz w:val="24"/>
          <w:szCs w:val="24"/>
        </w:rPr>
        <w:t>/</w:t>
      </w:r>
      <w:proofErr w:type="spellStart"/>
      <w:r w:rsidRPr="006B07E6">
        <w:rPr>
          <w:rFonts w:ascii="Times New Roman" w:eastAsia="Times New Roman" w:hAnsi="Times New Roman" w:cs="Times New Roman"/>
          <w:sz w:val="24"/>
          <w:szCs w:val="24"/>
        </w:rPr>
        <w:t>hadoop</w:t>
      </w:r>
      <w:proofErr w:type="spellEnd"/>
      <w:r w:rsidRPr="006B07E6">
        <w:rPr>
          <w:rFonts w:ascii="Times New Roman" w:eastAsia="Times New Roman" w:hAnsi="Times New Roman" w:cs="Times New Roman"/>
          <w:sz w:val="24"/>
          <w:szCs w:val="24"/>
        </w:rPr>
        <w:t xml:space="preserve"> directory and open or create </w:t>
      </w:r>
      <w:r w:rsidRPr="006B07E6">
        <w:rPr>
          <w:rFonts w:ascii="Times New Roman" w:eastAsia="Times New Roman" w:hAnsi="Times New Roman" w:cs="Times New Roman"/>
          <w:b/>
          <w:sz w:val="24"/>
          <w:szCs w:val="24"/>
        </w:rPr>
        <w:t>hadoop-env.sh</w:t>
      </w:r>
      <w:r w:rsidRPr="006B07E6">
        <w:rPr>
          <w:rFonts w:ascii="Times New Roman" w:eastAsia="Times New Roman" w:hAnsi="Times New Roman" w:cs="Times New Roman"/>
          <w:sz w:val="24"/>
          <w:szCs w:val="24"/>
        </w:rPr>
        <w:t>. enter/change  java path to your path of java installation :</w:t>
      </w:r>
      <w:r w:rsidRPr="006B07E6">
        <w:rPr>
          <w:rFonts w:ascii="Times New Roman" w:eastAsia="Times New Roman" w:hAnsi="Times New Roman" w:cs="Times New Roman"/>
          <w:sz w:val="24"/>
          <w:szCs w:val="24"/>
        </w:rPr>
        <w:br/>
        <w:t>           export  JAVA_HOME=/</w:t>
      </w:r>
      <w:proofErr w:type="spellStart"/>
      <w:r w:rsidRPr="006B07E6">
        <w:rPr>
          <w:rFonts w:ascii="Times New Roman" w:eastAsia="Times New Roman" w:hAnsi="Times New Roman" w:cs="Times New Roman"/>
          <w:sz w:val="24"/>
          <w:szCs w:val="24"/>
        </w:rPr>
        <w:t>usr</w:t>
      </w:r>
      <w:proofErr w:type="spellEnd"/>
      <w:r w:rsidRPr="006B07E6">
        <w:rPr>
          <w:rFonts w:ascii="Times New Roman" w:eastAsia="Times New Roman" w:hAnsi="Times New Roman" w:cs="Times New Roman"/>
          <w:sz w:val="24"/>
          <w:szCs w:val="24"/>
        </w:rPr>
        <w:t>/lib/</w:t>
      </w:r>
      <w:proofErr w:type="spellStart"/>
      <w:r w:rsidRPr="006B07E6">
        <w:rPr>
          <w:rFonts w:ascii="Times New Roman" w:eastAsia="Times New Roman" w:hAnsi="Times New Roman" w:cs="Times New Roman"/>
          <w:sz w:val="24"/>
          <w:szCs w:val="24"/>
        </w:rPr>
        <w:t>jvm</w:t>
      </w:r>
      <w:proofErr w:type="spellEnd"/>
      <w:r w:rsidRPr="006B07E6">
        <w:rPr>
          <w:rFonts w:ascii="Times New Roman" w:eastAsia="Times New Roman" w:hAnsi="Times New Roman" w:cs="Times New Roman"/>
          <w:sz w:val="24"/>
          <w:szCs w:val="24"/>
        </w:rPr>
        <w:t>/jdk1.8.0_05</w:t>
      </w:r>
    </w:p>
    <w:p w:rsidR="00C20C5C" w:rsidRPr="006B07E6" w:rsidRDefault="00C20C5C" w:rsidP="00C20C5C">
      <w:pPr>
        <w:spacing w:after="0" w:line="240" w:lineRule="auto"/>
        <w:rPr>
          <w:rFonts w:ascii="Times New Roman" w:eastAsia="Times New Roman" w:hAnsi="Times New Roman" w:cs="Times New Roman"/>
          <w:sz w:val="24"/>
          <w:szCs w:val="24"/>
        </w:rPr>
      </w:pPr>
    </w:p>
    <w:p w:rsidR="00C20C5C" w:rsidRPr="006B07E6" w:rsidRDefault="00C20C5C" w:rsidP="00C20C5C">
      <w:pPr>
        <w:spacing w:after="0" w:line="240" w:lineRule="auto"/>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You can check your java installation path by command:</w:t>
      </w:r>
    </w:p>
    <w:p w:rsidR="00C20C5C" w:rsidRPr="006B07E6" w:rsidRDefault="00C20C5C" w:rsidP="00C20C5C">
      <w:pPr>
        <w:spacing w:after="0" w:line="240" w:lineRule="auto"/>
        <w:ind w:left="1440" w:firstLine="72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w:t>
      </w:r>
      <w:r w:rsidRPr="006B07E6">
        <w:rPr>
          <w:rFonts w:ascii="Times New Roman" w:eastAsia="Times New Roman" w:hAnsi="Times New Roman" w:cs="Times New Roman"/>
          <w:i/>
          <w:sz w:val="24"/>
          <w:szCs w:val="24"/>
        </w:rPr>
        <w:t>echo $JAVA_HOME</w:t>
      </w:r>
      <w:r w:rsidRPr="006B07E6">
        <w:rPr>
          <w:rFonts w:ascii="Times New Roman" w:eastAsia="Times New Roman" w:hAnsi="Times New Roman" w:cs="Times New Roman"/>
          <w:sz w:val="24"/>
          <w:szCs w:val="24"/>
        </w:rPr>
        <w:t xml:space="preserve"> </w:t>
      </w:r>
    </w:p>
    <w:p w:rsidR="00C20C5C" w:rsidRPr="006B07E6" w:rsidRDefault="00C20C5C" w:rsidP="00C20C5C">
      <w:pPr>
        <w:spacing w:after="0" w:line="240" w:lineRule="auto"/>
        <w:rPr>
          <w:rFonts w:ascii="Times New Roman" w:eastAsia="Times New Roman" w:hAnsi="Times New Roman" w:cs="Times New Roman"/>
          <w:sz w:val="24"/>
          <w:szCs w:val="24"/>
        </w:rPr>
      </w:pPr>
    </w:p>
    <w:p w:rsidR="00C20C5C" w:rsidRPr="006B07E6" w:rsidRDefault="00C20C5C" w:rsidP="00C20C5C">
      <w:pPr>
        <w:spacing w:after="0" w:line="240" w:lineRule="auto"/>
        <w:ind w:left="720" w:firstLine="72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Open </w:t>
      </w:r>
      <w:r w:rsidRPr="006B07E6">
        <w:rPr>
          <w:rFonts w:ascii="Times New Roman" w:eastAsia="Times New Roman" w:hAnsi="Times New Roman" w:cs="Times New Roman"/>
          <w:b/>
          <w:sz w:val="24"/>
          <w:szCs w:val="24"/>
        </w:rPr>
        <w:t>~/.</w:t>
      </w:r>
      <w:proofErr w:type="spellStart"/>
      <w:r w:rsidRPr="006B07E6">
        <w:rPr>
          <w:rFonts w:ascii="Times New Roman" w:eastAsia="Times New Roman" w:hAnsi="Times New Roman" w:cs="Times New Roman"/>
          <w:b/>
          <w:sz w:val="24"/>
          <w:szCs w:val="24"/>
        </w:rPr>
        <w:t>bashrc</w:t>
      </w:r>
      <w:proofErr w:type="spellEnd"/>
      <w:r w:rsidRPr="006B07E6">
        <w:rPr>
          <w:rFonts w:ascii="Times New Roman" w:eastAsia="Times New Roman" w:hAnsi="Times New Roman" w:cs="Times New Roman"/>
          <w:sz w:val="24"/>
          <w:szCs w:val="24"/>
        </w:rPr>
        <w:t xml:space="preserve"> file and write the code</w:t>
      </w:r>
    </w:p>
    <w:p w:rsidR="00C20C5C" w:rsidRPr="006B07E6" w:rsidRDefault="00C20C5C" w:rsidP="00C20C5C">
      <w:pPr>
        <w:spacing w:after="0" w:line="240" w:lineRule="auto"/>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 </w:t>
      </w:r>
    </w:p>
    <w:p w:rsidR="00C20C5C" w:rsidRPr="006B07E6" w:rsidRDefault="00C20C5C" w:rsidP="00C20C5C">
      <w:pPr>
        <w:spacing w:after="0" w:line="240" w:lineRule="auto"/>
        <w:ind w:left="1440" w:firstLine="72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Export JAVA_HOME = /</w:t>
      </w:r>
      <w:proofErr w:type="spellStart"/>
      <w:r w:rsidRPr="006B07E6">
        <w:rPr>
          <w:rFonts w:ascii="Times New Roman" w:eastAsia="Times New Roman" w:hAnsi="Times New Roman" w:cs="Times New Roman"/>
          <w:sz w:val="24"/>
          <w:szCs w:val="24"/>
        </w:rPr>
        <w:t>usr</w:t>
      </w:r>
      <w:proofErr w:type="spellEnd"/>
      <w:r w:rsidRPr="006B07E6">
        <w:rPr>
          <w:rFonts w:ascii="Times New Roman" w:eastAsia="Times New Roman" w:hAnsi="Times New Roman" w:cs="Times New Roman"/>
          <w:sz w:val="24"/>
          <w:szCs w:val="24"/>
        </w:rPr>
        <w:t>/lib/</w:t>
      </w:r>
      <w:proofErr w:type="spellStart"/>
      <w:r w:rsidRPr="006B07E6">
        <w:rPr>
          <w:rFonts w:ascii="Times New Roman" w:eastAsia="Times New Roman" w:hAnsi="Times New Roman" w:cs="Times New Roman"/>
          <w:sz w:val="24"/>
          <w:szCs w:val="24"/>
        </w:rPr>
        <w:t>jvm</w:t>
      </w:r>
      <w:proofErr w:type="spellEnd"/>
      <w:r w:rsidRPr="006B07E6">
        <w:rPr>
          <w:rFonts w:ascii="Times New Roman" w:eastAsia="Times New Roman" w:hAnsi="Times New Roman" w:cs="Times New Roman"/>
          <w:sz w:val="24"/>
          <w:szCs w:val="24"/>
        </w:rPr>
        <w:t>/jdk1.8.0_05</w:t>
      </w:r>
    </w:p>
    <w:p w:rsidR="00C20C5C" w:rsidRPr="006B07E6" w:rsidRDefault="00C20C5C" w:rsidP="00C20C5C">
      <w:pPr>
        <w:spacing w:after="0" w:line="240" w:lineRule="auto"/>
        <w:ind w:left="1440" w:firstLine="72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Export HADOOP_HOME=/opt/hadoop-2.6.0</w:t>
      </w:r>
    </w:p>
    <w:p w:rsidR="00C20C5C" w:rsidRPr="006B07E6" w:rsidRDefault="00C20C5C" w:rsidP="00C20C5C">
      <w:pPr>
        <w:spacing w:after="0" w:line="240" w:lineRule="auto"/>
        <w:ind w:left="1440" w:firstLine="72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Export PATH= $JAVA_HOME/</w:t>
      </w:r>
      <w:proofErr w:type="gramStart"/>
      <w:r w:rsidRPr="006B07E6">
        <w:rPr>
          <w:rFonts w:ascii="Times New Roman" w:eastAsia="Times New Roman" w:hAnsi="Times New Roman" w:cs="Times New Roman"/>
          <w:sz w:val="24"/>
          <w:szCs w:val="24"/>
        </w:rPr>
        <w:t>bin :</w:t>
      </w:r>
      <w:proofErr w:type="gramEnd"/>
      <w:r w:rsidRPr="006B07E6">
        <w:rPr>
          <w:rFonts w:ascii="Times New Roman" w:eastAsia="Times New Roman" w:hAnsi="Times New Roman" w:cs="Times New Roman"/>
          <w:sz w:val="24"/>
          <w:szCs w:val="24"/>
        </w:rPr>
        <w:t xml:space="preserve"> $HADOOP_HOME/bin :$PATH</w:t>
      </w:r>
    </w:p>
    <w:p w:rsidR="00C20C5C" w:rsidRPr="006B07E6" w:rsidRDefault="00C20C5C" w:rsidP="00C20C5C">
      <w:pPr>
        <w:spacing w:after="0" w:line="240" w:lineRule="auto"/>
        <w:ind w:left="1440" w:firstLine="720"/>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Then </w:t>
      </w:r>
      <w:r w:rsidRPr="006B07E6">
        <w:rPr>
          <w:rFonts w:ascii="Times New Roman" w:eastAsia="Times New Roman" w:hAnsi="Times New Roman" w:cs="Times New Roman"/>
          <w:b/>
          <w:sz w:val="24"/>
          <w:szCs w:val="24"/>
        </w:rPr>
        <w:t>source ~/.</w:t>
      </w:r>
      <w:proofErr w:type="spellStart"/>
      <w:r w:rsidRPr="006B07E6">
        <w:rPr>
          <w:rFonts w:ascii="Times New Roman" w:eastAsia="Times New Roman" w:hAnsi="Times New Roman" w:cs="Times New Roman"/>
          <w:b/>
          <w:sz w:val="24"/>
          <w:szCs w:val="24"/>
        </w:rPr>
        <w:t>bashrc</w:t>
      </w:r>
      <w:proofErr w:type="spellEnd"/>
      <w:r w:rsidRPr="006B07E6">
        <w:rPr>
          <w:rFonts w:ascii="Times New Roman" w:eastAsia="Times New Roman" w:hAnsi="Times New Roman" w:cs="Times New Roman"/>
          <w:sz w:val="24"/>
          <w:szCs w:val="24"/>
        </w:rPr>
        <w:t xml:space="preserve"> for refresh</w:t>
      </w:r>
    </w:p>
    <w:p w:rsidR="00C20C5C" w:rsidRPr="006B07E6" w:rsidRDefault="00C20C5C" w:rsidP="00C20C5C">
      <w:pPr>
        <w:spacing w:after="0" w:line="240" w:lineRule="auto"/>
        <w:rPr>
          <w:rFonts w:ascii="Times New Roman" w:eastAsia="Times New Roman" w:hAnsi="Times New Roman" w:cs="Times New Roman"/>
          <w:sz w:val="24"/>
          <w:szCs w:val="24"/>
        </w:rPr>
      </w:pPr>
    </w:p>
    <w:p w:rsidR="00C20C5C" w:rsidRPr="006B07E6" w:rsidRDefault="00C20C5C" w:rsidP="005F4849">
      <w:pPr>
        <w:pStyle w:val="ListParagraph"/>
        <w:numPr>
          <w:ilvl w:val="0"/>
          <w:numId w:val="32"/>
        </w:numPr>
        <w:spacing w:after="0" w:line="240" w:lineRule="auto"/>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Last step before running the service up is to format the </w:t>
      </w:r>
      <w:proofErr w:type="spellStart"/>
      <w:r w:rsidRPr="006B07E6">
        <w:rPr>
          <w:rFonts w:ascii="Times New Roman" w:eastAsia="Times New Roman" w:hAnsi="Times New Roman" w:cs="Times New Roman"/>
          <w:sz w:val="24"/>
          <w:szCs w:val="24"/>
        </w:rPr>
        <w:t>namenode</w:t>
      </w:r>
      <w:proofErr w:type="spellEnd"/>
      <w:r w:rsidRPr="006B07E6">
        <w:rPr>
          <w:rFonts w:ascii="Times New Roman" w:eastAsia="Times New Roman" w:hAnsi="Times New Roman" w:cs="Times New Roman"/>
          <w:sz w:val="24"/>
          <w:szCs w:val="24"/>
        </w:rPr>
        <w:t xml:space="preserve">, run the command from </w:t>
      </w:r>
      <w:proofErr w:type="spellStart"/>
      <w:r w:rsidRPr="006B07E6">
        <w:rPr>
          <w:rFonts w:ascii="Times New Roman" w:eastAsia="Times New Roman" w:hAnsi="Times New Roman" w:cs="Times New Roman"/>
          <w:sz w:val="24"/>
          <w:szCs w:val="24"/>
        </w:rPr>
        <w:t>hadoop</w:t>
      </w:r>
      <w:proofErr w:type="spellEnd"/>
      <w:r w:rsidRPr="006B07E6">
        <w:rPr>
          <w:rFonts w:ascii="Times New Roman" w:eastAsia="Times New Roman" w:hAnsi="Times New Roman" w:cs="Times New Roman"/>
          <w:sz w:val="24"/>
          <w:szCs w:val="24"/>
        </w:rPr>
        <w:t xml:space="preserve"> folder:</w:t>
      </w:r>
      <w:r w:rsidRPr="006B07E6">
        <w:rPr>
          <w:rFonts w:ascii="Times New Roman" w:eastAsia="Times New Roman" w:hAnsi="Times New Roman" w:cs="Times New Roman"/>
          <w:sz w:val="24"/>
          <w:szCs w:val="24"/>
        </w:rPr>
        <w:br/>
        <w:t>                 $</w:t>
      </w:r>
      <w:proofErr w:type="spellStart"/>
      <w:r w:rsidRPr="006B07E6">
        <w:rPr>
          <w:rFonts w:ascii="Times New Roman" w:eastAsia="Times New Roman" w:hAnsi="Times New Roman" w:cs="Times New Roman"/>
          <w:i/>
          <w:sz w:val="24"/>
          <w:szCs w:val="24"/>
        </w:rPr>
        <w:t>hadoop</w:t>
      </w:r>
      <w:proofErr w:type="spellEnd"/>
      <w:r w:rsidRPr="006B07E6">
        <w:rPr>
          <w:rFonts w:ascii="Times New Roman" w:eastAsia="Times New Roman" w:hAnsi="Times New Roman" w:cs="Times New Roman"/>
          <w:i/>
          <w:sz w:val="24"/>
          <w:szCs w:val="24"/>
        </w:rPr>
        <w:t xml:space="preserve"> </w:t>
      </w:r>
      <w:proofErr w:type="spellStart"/>
      <w:r w:rsidRPr="006B07E6">
        <w:rPr>
          <w:rFonts w:ascii="Times New Roman" w:eastAsia="Times New Roman" w:hAnsi="Times New Roman" w:cs="Times New Roman"/>
          <w:i/>
          <w:sz w:val="24"/>
          <w:szCs w:val="24"/>
        </w:rPr>
        <w:t>namenode</w:t>
      </w:r>
      <w:proofErr w:type="spellEnd"/>
      <w:r w:rsidRPr="006B07E6">
        <w:rPr>
          <w:rFonts w:ascii="Times New Roman" w:eastAsia="Times New Roman" w:hAnsi="Times New Roman" w:cs="Times New Roman"/>
          <w:i/>
          <w:sz w:val="24"/>
          <w:szCs w:val="24"/>
        </w:rPr>
        <w:t xml:space="preserve">  –format</w:t>
      </w:r>
    </w:p>
    <w:p w:rsidR="00C20C5C" w:rsidRPr="006B07E6" w:rsidRDefault="00C20C5C" w:rsidP="00C20C5C">
      <w:pPr>
        <w:spacing w:after="0" w:line="240" w:lineRule="auto"/>
        <w:rPr>
          <w:rFonts w:ascii="Times New Roman" w:eastAsia="Times New Roman" w:hAnsi="Times New Roman" w:cs="Times New Roman"/>
          <w:sz w:val="24"/>
          <w:szCs w:val="24"/>
        </w:rPr>
      </w:pPr>
    </w:p>
    <w:p w:rsidR="00C20C5C" w:rsidRPr="006B07E6" w:rsidRDefault="006B07E6" w:rsidP="005F4849">
      <w:pPr>
        <w:pStyle w:val="ListParagraph"/>
        <w:numPr>
          <w:ilvl w:val="0"/>
          <w:numId w:val="32"/>
        </w:numPr>
        <w:spacing w:after="0" w:line="240" w:lineRule="auto"/>
        <w:rPr>
          <w:rFonts w:ascii="Times New Roman" w:eastAsia="Times New Roman" w:hAnsi="Times New Roman" w:cs="Times New Roman"/>
          <w:sz w:val="24"/>
          <w:szCs w:val="24"/>
        </w:rPr>
      </w:pPr>
      <w:r w:rsidRPr="006B07E6">
        <w:rPr>
          <w:rFonts w:ascii="Times New Roman" w:eastAsia="Times New Roman" w:hAnsi="Times New Roman" w:cs="Times New Roman"/>
          <w:sz w:val="24"/>
          <w:szCs w:val="24"/>
        </w:rPr>
        <w:t xml:space="preserve">After successful format of </w:t>
      </w:r>
      <w:proofErr w:type="spellStart"/>
      <w:r w:rsidRPr="006B07E6">
        <w:rPr>
          <w:rFonts w:ascii="Times New Roman" w:eastAsia="Times New Roman" w:hAnsi="Times New Roman" w:cs="Times New Roman"/>
          <w:sz w:val="24"/>
          <w:szCs w:val="24"/>
        </w:rPr>
        <w:t>namenode</w:t>
      </w:r>
      <w:proofErr w:type="spellEnd"/>
      <w:r w:rsidRPr="006B07E6">
        <w:rPr>
          <w:rFonts w:ascii="Times New Roman" w:eastAsia="Times New Roman" w:hAnsi="Times New Roman" w:cs="Times New Roman"/>
          <w:sz w:val="24"/>
          <w:szCs w:val="24"/>
        </w:rPr>
        <w:t xml:space="preserve">, run the </w:t>
      </w:r>
      <w:proofErr w:type="spellStart"/>
      <w:r w:rsidRPr="006B07E6">
        <w:rPr>
          <w:rFonts w:ascii="Times New Roman" w:eastAsia="Times New Roman" w:hAnsi="Times New Roman" w:cs="Times New Roman"/>
          <w:sz w:val="24"/>
          <w:szCs w:val="24"/>
        </w:rPr>
        <w:t>hadoop</w:t>
      </w:r>
      <w:proofErr w:type="spellEnd"/>
      <w:r w:rsidRPr="006B07E6">
        <w:rPr>
          <w:rFonts w:ascii="Times New Roman" w:eastAsia="Times New Roman" w:hAnsi="Times New Roman" w:cs="Times New Roman"/>
          <w:sz w:val="24"/>
          <w:szCs w:val="24"/>
        </w:rPr>
        <w:t xml:space="preserve"> services as:</w:t>
      </w:r>
    </w:p>
    <w:p w:rsidR="006B07E6" w:rsidRPr="006B07E6" w:rsidRDefault="006B07E6" w:rsidP="006B07E6">
      <w:pPr>
        <w:spacing w:after="0" w:line="240" w:lineRule="auto"/>
        <w:ind w:firstLine="720"/>
        <w:rPr>
          <w:rFonts w:ascii="Times New Roman" w:eastAsia="Times New Roman" w:hAnsi="Times New Roman" w:cs="Times New Roman"/>
          <w:b/>
          <w:sz w:val="24"/>
          <w:szCs w:val="24"/>
        </w:rPr>
      </w:pPr>
      <w:r w:rsidRPr="006B07E6">
        <w:rPr>
          <w:rFonts w:ascii="Times New Roman" w:eastAsia="Times New Roman" w:hAnsi="Times New Roman" w:cs="Times New Roman"/>
          <w:sz w:val="24"/>
          <w:szCs w:val="24"/>
        </w:rPr>
        <w:t xml:space="preserve">To start all services </w:t>
      </w:r>
      <w:r w:rsidRPr="006B07E6">
        <w:rPr>
          <w:rFonts w:ascii="Times New Roman" w:eastAsia="Times New Roman" w:hAnsi="Times New Roman" w:cs="Times New Roman"/>
          <w:b/>
          <w:sz w:val="24"/>
          <w:szCs w:val="24"/>
        </w:rPr>
        <w:t>start-all.sh</w:t>
      </w:r>
    </w:p>
    <w:p w:rsidR="006B07E6" w:rsidRPr="006B07E6" w:rsidRDefault="006B07E6" w:rsidP="006B07E6">
      <w:pPr>
        <w:spacing w:after="0" w:line="240" w:lineRule="auto"/>
        <w:ind w:firstLine="720"/>
        <w:rPr>
          <w:rFonts w:ascii="Times New Roman" w:eastAsia="Times New Roman" w:hAnsi="Times New Roman" w:cs="Times New Roman"/>
          <w:sz w:val="24"/>
          <w:szCs w:val="24"/>
        </w:rPr>
      </w:pPr>
    </w:p>
    <w:tbl>
      <w:tblPr>
        <w:tblW w:w="8630" w:type="dxa"/>
        <w:tblInd w:w="1335"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blBorders>
        <w:tblLook w:val="04A0" w:firstRow="1" w:lastRow="0" w:firstColumn="1" w:lastColumn="0" w:noHBand="0" w:noVBand="1"/>
      </w:tblPr>
      <w:tblGrid>
        <w:gridCol w:w="3145"/>
        <w:gridCol w:w="5485"/>
      </w:tblGrid>
      <w:tr w:rsidR="006B07E6" w:rsidRPr="00D067CB" w:rsidTr="006B07E6">
        <w:tc>
          <w:tcPr>
            <w:tcW w:w="3145" w:type="dxa"/>
            <w:tcBorders>
              <w:top w:val="single" w:sz="4" w:space="0" w:color="C2D69B" w:themeColor="accent3" w:themeTint="99"/>
              <w:left w:val="single" w:sz="4" w:space="0" w:color="C2D69B" w:themeColor="accent3" w:themeTint="99"/>
              <w:bottom w:val="single" w:sz="12" w:space="0" w:color="C2D69B" w:themeColor="accent3" w:themeTint="99"/>
              <w:right w:val="single" w:sz="4" w:space="0" w:color="C2D69B" w:themeColor="accent3" w:themeTint="99"/>
            </w:tcBorders>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r w:rsidRPr="00D067CB">
              <w:rPr>
                <w:rFonts w:ascii="Times New Roman" w:eastAsia="Times New Roman" w:hAnsi="Times New Roman" w:cs="Times New Roman"/>
                <w:b/>
                <w:bCs/>
                <w:color w:val="000000" w:themeColor="text1"/>
                <w:sz w:val="28"/>
                <w:szCs w:val="28"/>
              </w:rPr>
              <w:t>Service</w:t>
            </w:r>
          </w:p>
        </w:tc>
        <w:tc>
          <w:tcPr>
            <w:tcW w:w="5485" w:type="dxa"/>
            <w:tcBorders>
              <w:top w:val="single" w:sz="4" w:space="0" w:color="C2D69B" w:themeColor="accent3" w:themeTint="99"/>
              <w:left w:val="single" w:sz="4" w:space="0" w:color="C2D69B" w:themeColor="accent3" w:themeTint="99"/>
              <w:bottom w:val="single" w:sz="12" w:space="0" w:color="C2D69B" w:themeColor="accent3" w:themeTint="99"/>
              <w:right w:val="single" w:sz="4" w:space="0" w:color="C2D69B" w:themeColor="accent3" w:themeTint="99"/>
            </w:tcBorders>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r w:rsidRPr="00D067CB">
              <w:rPr>
                <w:rFonts w:ascii="Times New Roman" w:eastAsia="Times New Roman" w:hAnsi="Times New Roman" w:cs="Times New Roman"/>
                <w:b/>
                <w:bCs/>
                <w:color w:val="000000" w:themeColor="text1"/>
                <w:sz w:val="28"/>
                <w:szCs w:val="28"/>
              </w:rPr>
              <w:t>Command</w:t>
            </w:r>
          </w:p>
        </w:tc>
      </w:tr>
      <w:tr w:rsidR="006B07E6" w:rsidRPr="00D067CB" w:rsidTr="006B07E6">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EAF1DD" w:themeFill="accent3" w:themeFillTint="33"/>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proofErr w:type="spellStart"/>
            <w:r w:rsidRPr="00D067CB">
              <w:rPr>
                <w:rFonts w:ascii="Times New Roman" w:eastAsia="Times New Roman" w:hAnsi="Times New Roman" w:cs="Times New Roman"/>
                <w:bCs/>
                <w:color w:val="000000" w:themeColor="text1"/>
                <w:sz w:val="28"/>
                <w:szCs w:val="28"/>
              </w:rPr>
              <w:t>Namenode</w:t>
            </w:r>
            <w:proofErr w:type="spellEnd"/>
          </w:p>
        </w:tc>
        <w:tc>
          <w:tcPr>
            <w:tcW w:w="548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EAF1DD" w:themeFill="accent3" w:themeFillTint="33"/>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r w:rsidRPr="00D067CB">
              <w:rPr>
                <w:rFonts w:ascii="Times New Roman" w:eastAsia="Times New Roman" w:hAnsi="Times New Roman" w:cs="Times New Roman"/>
                <w:color w:val="000000" w:themeColor="text1"/>
                <w:sz w:val="28"/>
                <w:szCs w:val="28"/>
              </w:rPr>
              <w:t xml:space="preserve">hadoop-daemon.sh start </w:t>
            </w:r>
            <w:proofErr w:type="spellStart"/>
            <w:r w:rsidRPr="00D067CB">
              <w:rPr>
                <w:rFonts w:ascii="Times New Roman" w:eastAsia="Times New Roman" w:hAnsi="Times New Roman" w:cs="Times New Roman"/>
                <w:color w:val="000000" w:themeColor="text1"/>
                <w:sz w:val="28"/>
                <w:szCs w:val="28"/>
              </w:rPr>
              <w:t>namenode</w:t>
            </w:r>
            <w:proofErr w:type="spellEnd"/>
          </w:p>
        </w:tc>
      </w:tr>
      <w:tr w:rsidR="006B07E6" w:rsidRPr="00D067CB" w:rsidTr="006B07E6">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proofErr w:type="spellStart"/>
            <w:r w:rsidRPr="00D067CB">
              <w:rPr>
                <w:rFonts w:ascii="Times New Roman" w:eastAsia="Times New Roman" w:hAnsi="Times New Roman" w:cs="Times New Roman"/>
                <w:bCs/>
                <w:color w:val="000000" w:themeColor="text1"/>
                <w:sz w:val="28"/>
                <w:szCs w:val="28"/>
              </w:rPr>
              <w:t>Datanode</w:t>
            </w:r>
            <w:proofErr w:type="spellEnd"/>
          </w:p>
        </w:tc>
        <w:tc>
          <w:tcPr>
            <w:tcW w:w="548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r w:rsidRPr="00D067CB">
              <w:rPr>
                <w:rFonts w:ascii="Times New Roman" w:eastAsia="Times New Roman" w:hAnsi="Times New Roman" w:cs="Times New Roman"/>
                <w:color w:val="000000" w:themeColor="text1"/>
                <w:sz w:val="28"/>
                <w:szCs w:val="28"/>
              </w:rPr>
              <w:t xml:space="preserve">hadoop-daemon.sh start </w:t>
            </w:r>
            <w:proofErr w:type="spellStart"/>
            <w:r w:rsidRPr="00D067CB">
              <w:rPr>
                <w:rFonts w:ascii="Times New Roman" w:eastAsia="Times New Roman" w:hAnsi="Times New Roman" w:cs="Times New Roman"/>
                <w:color w:val="000000" w:themeColor="text1"/>
                <w:sz w:val="28"/>
                <w:szCs w:val="28"/>
              </w:rPr>
              <w:t>datanode</w:t>
            </w:r>
            <w:proofErr w:type="spellEnd"/>
          </w:p>
        </w:tc>
      </w:tr>
      <w:tr w:rsidR="006B07E6" w:rsidRPr="00D067CB" w:rsidTr="006B07E6">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EAF1DD" w:themeFill="accent3" w:themeFillTint="33"/>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proofErr w:type="spellStart"/>
            <w:r w:rsidRPr="00D067CB">
              <w:rPr>
                <w:rFonts w:ascii="Times New Roman" w:eastAsia="Times New Roman" w:hAnsi="Times New Roman" w:cs="Times New Roman"/>
                <w:bCs/>
                <w:color w:val="000000" w:themeColor="text1"/>
                <w:sz w:val="28"/>
                <w:szCs w:val="28"/>
              </w:rPr>
              <w:t>Resourcemanager</w:t>
            </w:r>
            <w:proofErr w:type="spellEnd"/>
          </w:p>
        </w:tc>
        <w:tc>
          <w:tcPr>
            <w:tcW w:w="548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EAF1DD" w:themeFill="accent3" w:themeFillTint="33"/>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r w:rsidRPr="00D067CB">
              <w:rPr>
                <w:rFonts w:ascii="Times New Roman" w:eastAsia="Times New Roman" w:hAnsi="Times New Roman" w:cs="Times New Roman"/>
                <w:color w:val="000000" w:themeColor="text1"/>
                <w:sz w:val="28"/>
                <w:szCs w:val="28"/>
              </w:rPr>
              <w:t xml:space="preserve">yarn-daemon.sh start </w:t>
            </w:r>
            <w:proofErr w:type="spellStart"/>
            <w:r w:rsidRPr="00D067CB">
              <w:rPr>
                <w:rFonts w:ascii="Times New Roman" w:eastAsia="Times New Roman" w:hAnsi="Times New Roman" w:cs="Times New Roman"/>
                <w:color w:val="000000" w:themeColor="text1"/>
                <w:sz w:val="28"/>
                <w:szCs w:val="28"/>
              </w:rPr>
              <w:t>resourcemanager</w:t>
            </w:r>
            <w:proofErr w:type="spellEnd"/>
          </w:p>
        </w:tc>
      </w:tr>
      <w:tr w:rsidR="006B07E6" w:rsidRPr="00D067CB" w:rsidTr="006B07E6">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proofErr w:type="spellStart"/>
            <w:r w:rsidRPr="00D067CB">
              <w:rPr>
                <w:rFonts w:ascii="Times New Roman" w:eastAsia="Times New Roman" w:hAnsi="Times New Roman" w:cs="Times New Roman"/>
                <w:bCs/>
                <w:color w:val="000000" w:themeColor="text1"/>
                <w:sz w:val="28"/>
                <w:szCs w:val="28"/>
              </w:rPr>
              <w:t>Nodemanager</w:t>
            </w:r>
            <w:proofErr w:type="spellEnd"/>
          </w:p>
        </w:tc>
        <w:tc>
          <w:tcPr>
            <w:tcW w:w="548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r w:rsidRPr="00D067CB">
              <w:rPr>
                <w:rFonts w:ascii="Times New Roman" w:eastAsia="Times New Roman" w:hAnsi="Times New Roman" w:cs="Times New Roman"/>
                <w:color w:val="000000" w:themeColor="text1"/>
                <w:sz w:val="28"/>
                <w:szCs w:val="28"/>
              </w:rPr>
              <w:t xml:space="preserve">yarn-daemon.sh start </w:t>
            </w:r>
            <w:proofErr w:type="spellStart"/>
            <w:r w:rsidRPr="00D067CB">
              <w:rPr>
                <w:rFonts w:ascii="Times New Roman" w:eastAsia="Times New Roman" w:hAnsi="Times New Roman" w:cs="Times New Roman"/>
                <w:color w:val="000000" w:themeColor="text1"/>
                <w:sz w:val="28"/>
                <w:szCs w:val="28"/>
              </w:rPr>
              <w:t>nodemanager</w:t>
            </w:r>
            <w:proofErr w:type="spellEnd"/>
          </w:p>
        </w:tc>
      </w:tr>
      <w:tr w:rsidR="006B07E6" w:rsidRPr="00D067CB" w:rsidTr="006B07E6">
        <w:tc>
          <w:tcPr>
            <w:tcW w:w="314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EAF1DD" w:themeFill="accent3" w:themeFillTint="33"/>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r w:rsidRPr="00D067CB">
              <w:rPr>
                <w:rFonts w:ascii="Times New Roman" w:eastAsia="Times New Roman" w:hAnsi="Times New Roman" w:cs="Times New Roman"/>
                <w:bCs/>
                <w:color w:val="000000" w:themeColor="text1"/>
                <w:sz w:val="28"/>
                <w:szCs w:val="28"/>
              </w:rPr>
              <w:t>Job History Server</w:t>
            </w:r>
          </w:p>
        </w:tc>
        <w:tc>
          <w:tcPr>
            <w:tcW w:w="5485" w:type="dxa"/>
            <w:tc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tcBorders>
            <w:shd w:val="clear" w:color="auto" w:fill="EAF1DD" w:themeFill="accent3" w:themeFillTint="33"/>
            <w:hideMark/>
          </w:tcPr>
          <w:p w:rsidR="006B07E6" w:rsidRPr="00D067CB" w:rsidRDefault="006B07E6" w:rsidP="00092CC5">
            <w:pPr>
              <w:spacing w:after="0" w:line="240" w:lineRule="auto"/>
              <w:contextualSpacing/>
              <w:rPr>
                <w:rFonts w:ascii="Times New Roman" w:eastAsia="Times New Roman" w:hAnsi="Times New Roman" w:cs="Times New Roman"/>
                <w:sz w:val="24"/>
                <w:szCs w:val="24"/>
              </w:rPr>
            </w:pPr>
            <w:r w:rsidRPr="00D067CB">
              <w:rPr>
                <w:rFonts w:ascii="Times New Roman" w:eastAsia="Times New Roman" w:hAnsi="Times New Roman" w:cs="Times New Roman"/>
                <w:color w:val="000000" w:themeColor="text1"/>
                <w:sz w:val="28"/>
                <w:szCs w:val="28"/>
              </w:rPr>
              <w:t xml:space="preserve">mr-jobhistory-daemon.sh start </w:t>
            </w:r>
            <w:proofErr w:type="spellStart"/>
            <w:r w:rsidRPr="00D067CB">
              <w:rPr>
                <w:rFonts w:ascii="Times New Roman" w:eastAsia="Times New Roman" w:hAnsi="Times New Roman" w:cs="Times New Roman"/>
                <w:color w:val="000000" w:themeColor="text1"/>
                <w:sz w:val="28"/>
                <w:szCs w:val="28"/>
              </w:rPr>
              <w:t>historyserver</w:t>
            </w:r>
            <w:proofErr w:type="spellEnd"/>
          </w:p>
        </w:tc>
      </w:tr>
    </w:tbl>
    <w:p w:rsidR="006B07E6" w:rsidRPr="00D067CB" w:rsidRDefault="006B07E6" w:rsidP="006B07E6">
      <w:pPr>
        <w:spacing w:after="0" w:line="240" w:lineRule="auto"/>
        <w:rPr>
          <w:rFonts w:ascii="Times New Roman" w:eastAsia="Times New Roman" w:hAnsi="Times New Roman" w:cs="Times New Roman"/>
          <w:sz w:val="24"/>
          <w:szCs w:val="24"/>
        </w:rPr>
      </w:pPr>
      <w:r w:rsidRPr="00D067CB">
        <w:rPr>
          <w:rFonts w:ascii="Times New Roman" w:eastAsia="Times New Roman" w:hAnsi="Times New Roman" w:cs="Times New Roman"/>
          <w:sz w:val="28"/>
          <w:szCs w:val="28"/>
        </w:rPr>
        <w:br/>
      </w:r>
    </w:p>
    <w:p w:rsidR="00AC137E" w:rsidRDefault="006B07E6" w:rsidP="00AC137E">
      <w:pPr>
        <w:pStyle w:val="ListParagraph"/>
        <w:numPr>
          <w:ilvl w:val="0"/>
          <w:numId w:val="32"/>
        </w:numPr>
        <w:spacing w:after="0" w:line="240" w:lineRule="auto"/>
        <w:rPr>
          <w:rFonts w:ascii="Times New Roman" w:eastAsia="Times New Roman" w:hAnsi="Times New Roman" w:cs="Times New Roman"/>
          <w:sz w:val="24"/>
          <w:szCs w:val="28"/>
        </w:rPr>
      </w:pPr>
      <w:r w:rsidRPr="002D4BC9">
        <w:rPr>
          <w:rFonts w:ascii="Times New Roman" w:eastAsia="Times New Roman" w:hAnsi="Times New Roman" w:cs="Times New Roman"/>
          <w:sz w:val="24"/>
          <w:szCs w:val="28"/>
        </w:rPr>
        <w:t>Logs could be accessible at /opt/hadoop-2.6.0/logs folder.</w:t>
      </w:r>
    </w:p>
    <w:p w:rsidR="00AC137E" w:rsidRDefault="00AC137E" w:rsidP="00AC137E">
      <w:pPr>
        <w:spacing w:after="0" w:line="240" w:lineRule="auto"/>
        <w:rPr>
          <w:rFonts w:ascii="Times New Roman" w:eastAsia="Times New Roman" w:hAnsi="Times New Roman" w:cs="Times New Roman"/>
          <w:sz w:val="24"/>
          <w:szCs w:val="28"/>
        </w:rPr>
      </w:pPr>
    </w:p>
    <w:p w:rsidR="00AC137E" w:rsidRPr="00AC137E" w:rsidRDefault="00AC137E" w:rsidP="00AC137E">
      <w:pPr>
        <w:spacing w:after="0" w:line="240" w:lineRule="auto"/>
        <w:rPr>
          <w:rFonts w:ascii="Times New Roman" w:eastAsia="Times New Roman" w:hAnsi="Times New Roman" w:cs="Times New Roman"/>
          <w:sz w:val="24"/>
          <w:szCs w:val="28"/>
        </w:rPr>
      </w:pPr>
    </w:p>
    <w:p w:rsidR="00AC137E" w:rsidRPr="00AC137E" w:rsidRDefault="00AC137E" w:rsidP="00AC137E">
      <w:pPr>
        <w:pStyle w:val="ListParagraph"/>
        <w:numPr>
          <w:ilvl w:val="0"/>
          <w:numId w:val="33"/>
        </w:numPr>
        <w:spacing w:after="0" w:line="240" w:lineRule="auto"/>
        <w:rPr>
          <w:rFonts w:ascii="Times New Roman" w:eastAsia="Times New Roman" w:hAnsi="Times New Roman" w:cs="Times New Roman"/>
          <w:sz w:val="24"/>
          <w:szCs w:val="28"/>
        </w:rPr>
      </w:pPr>
      <w:r w:rsidRPr="000E422D">
        <w:t xml:space="preserve">Follow the steps below to install 2.x on a </w:t>
      </w:r>
      <w:r w:rsidRPr="00AC137E">
        <w:rPr>
          <w:b/>
        </w:rPr>
        <w:t>multi node (cluster)</w:t>
      </w:r>
      <w:r w:rsidRPr="000E422D">
        <w:t xml:space="preserve"> Linux machine:</w:t>
      </w:r>
    </w:p>
    <w:p w:rsidR="00AC137E" w:rsidRPr="00801C3B" w:rsidRDefault="00AC137E" w:rsidP="00AC137E">
      <w:pPr>
        <w:spacing w:after="0" w:line="240" w:lineRule="auto"/>
        <w:rPr>
          <w:rFonts w:ascii="Times New Roman" w:eastAsia="Times New Roman" w:hAnsi="Times New Roman" w:cs="Times New Roman"/>
          <w:sz w:val="24"/>
          <w:szCs w:val="24"/>
        </w:rPr>
      </w:pPr>
      <w:r>
        <w:t xml:space="preserve">                </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801C3B">
        <w:rPr>
          <w:rFonts w:ascii="Times New Roman" w:eastAsia="Times New Roman" w:hAnsi="Times New Roman" w:cstheme="minorHAnsi"/>
          <w:sz w:val="26"/>
          <w:szCs w:val="26"/>
        </w:rPr>
        <w:t>    </w:t>
      </w:r>
      <w:r>
        <w:rPr>
          <w:rFonts w:ascii="Times New Roman" w:eastAsia="Times New Roman" w:hAnsi="Times New Roman" w:cstheme="minorHAnsi"/>
          <w:sz w:val="26"/>
          <w:szCs w:val="26"/>
        </w:rPr>
        <w:t xml:space="preserve">             </w:t>
      </w:r>
      <w:r w:rsidRPr="00801C3B">
        <w:rPr>
          <w:rFonts w:ascii="Times New Roman" w:eastAsia="Times New Roman" w:hAnsi="Times New Roman" w:cstheme="minorHAnsi"/>
          <w:sz w:val="26"/>
          <w:szCs w:val="26"/>
        </w:rPr>
        <w:t>1</w:t>
      </w:r>
      <w:r w:rsidRPr="00AC137E">
        <w:rPr>
          <w:rFonts w:ascii="Times New Roman" w:eastAsia="Times New Roman" w:hAnsi="Times New Roman" w:cs="Times New Roman"/>
          <w:sz w:val="24"/>
          <w:szCs w:val="24"/>
        </w:rPr>
        <w:t>.   Create a folder for Hadoop in “opt” say /opt/hadoop-2.6.0-dist</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p>
    <w:p w:rsidR="00AC137E" w:rsidRPr="00AC137E" w:rsidRDefault="00AC137E" w:rsidP="008870EA">
      <w:pPr>
        <w:spacing w:after="0" w:line="240" w:lineRule="auto"/>
        <w:ind w:left="72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2.  If you do not have permission for creating folder in opt, you could execute </w:t>
      </w:r>
      <w:r w:rsidR="008870EA">
        <w:rPr>
          <w:rFonts w:ascii="Times New Roman" w:eastAsia="Times New Roman" w:hAnsi="Times New Roman" w:cs="Times New Roman"/>
          <w:sz w:val="24"/>
          <w:szCs w:val="24"/>
        </w:rPr>
        <w:t xml:space="preserve">        </w:t>
      </w:r>
      <w:r w:rsidRPr="00AC137E">
        <w:rPr>
          <w:rFonts w:ascii="Times New Roman" w:eastAsia="Times New Roman" w:hAnsi="Times New Roman" w:cs="Times New Roman"/>
          <w:sz w:val="24"/>
          <w:szCs w:val="24"/>
        </w:rPr>
        <w:t>following</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w:t>
      </w:r>
      <w:r w:rsidR="008870EA">
        <w:rPr>
          <w:rFonts w:ascii="Times New Roman" w:eastAsia="Times New Roman" w:hAnsi="Times New Roman" w:cs="Times New Roman"/>
          <w:sz w:val="24"/>
          <w:szCs w:val="24"/>
        </w:rPr>
        <w:t xml:space="preserve">          </w:t>
      </w:r>
      <w:r w:rsidRPr="00AC137E">
        <w:rPr>
          <w:rFonts w:ascii="Times New Roman" w:eastAsia="Times New Roman" w:hAnsi="Times New Roman" w:cs="Times New Roman"/>
          <w:sz w:val="24"/>
          <w:szCs w:val="24"/>
        </w:rPr>
        <w:t xml:space="preserve">   Command to change the mode of “opt” folder </w:t>
      </w:r>
    </w:p>
    <w:p w:rsidR="00AC137E" w:rsidRPr="00AC137E" w:rsidRDefault="008870EA" w:rsidP="00AC137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137E" w:rsidRPr="00AC137E">
        <w:rPr>
          <w:rFonts w:ascii="Times New Roman" w:eastAsia="Times New Roman" w:hAnsi="Times New Roman" w:cs="Times New Roman"/>
          <w:sz w:val="24"/>
          <w:szCs w:val="24"/>
        </w:rPr>
        <w:t xml:space="preserve">   $ </w:t>
      </w:r>
      <w:proofErr w:type="spellStart"/>
      <w:proofErr w:type="gramStart"/>
      <w:r w:rsidR="00AC137E" w:rsidRPr="00AC137E">
        <w:rPr>
          <w:rFonts w:ascii="Times New Roman" w:eastAsia="Times New Roman" w:hAnsi="Times New Roman" w:cs="Times New Roman"/>
          <w:sz w:val="24"/>
          <w:szCs w:val="24"/>
        </w:rPr>
        <w:t>sudo</w:t>
      </w:r>
      <w:proofErr w:type="spellEnd"/>
      <w:proofErr w:type="gramEnd"/>
      <w:r w:rsidR="00AC137E" w:rsidRPr="00AC137E">
        <w:rPr>
          <w:rFonts w:ascii="Times New Roman" w:eastAsia="Times New Roman" w:hAnsi="Times New Roman" w:cs="Times New Roman"/>
          <w:sz w:val="24"/>
          <w:szCs w:val="24"/>
        </w:rPr>
        <w:t xml:space="preserve"> </w:t>
      </w:r>
      <w:proofErr w:type="spellStart"/>
      <w:r w:rsidR="00AC137E" w:rsidRPr="00AC137E">
        <w:rPr>
          <w:rFonts w:ascii="Times New Roman" w:eastAsia="Times New Roman" w:hAnsi="Times New Roman" w:cs="Times New Roman"/>
          <w:sz w:val="24"/>
          <w:szCs w:val="24"/>
        </w:rPr>
        <w:t>chmod</w:t>
      </w:r>
      <w:proofErr w:type="spellEnd"/>
      <w:r w:rsidR="00AC137E" w:rsidRPr="00AC137E">
        <w:rPr>
          <w:rFonts w:ascii="Times New Roman" w:eastAsia="Times New Roman" w:hAnsi="Times New Roman" w:cs="Times New Roman"/>
          <w:sz w:val="24"/>
          <w:szCs w:val="24"/>
        </w:rPr>
        <w:t xml:space="preserve"> -R xxx /opt/      (here xxx could be the Linux permissions set like 777).</w:t>
      </w:r>
    </w:p>
    <w:p w:rsidR="00AC137E" w:rsidRPr="00AC137E" w:rsidRDefault="008870EA" w:rsidP="00AC137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w:t>
      </w:r>
      <w:r w:rsidR="008870EA">
        <w:rPr>
          <w:rFonts w:ascii="Times New Roman" w:eastAsia="Times New Roman" w:hAnsi="Times New Roman" w:cs="Times New Roman"/>
          <w:sz w:val="24"/>
          <w:szCs w:val="24"/>
        </w:rPr>
        <w:tab/>
        <w:t xml:space="preserve">        </w:t>
      </w:r>
      <w:r w:rsidRPr="00AC137E">
        <w:rPr>
          <w:rFonts w:ascii="Times New Roman" w:eastAsia="Times New Roman" w:hAnsi="Times New Roman" w:cs="Times New Roman"/>
          <w:sz w:val="24"/>
          <w:szCs w:val="24"/>
        </w:rPr>
        <w:t>   3. $cd /opt/hadoop-2.6.0-dist</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r w:rsidR="008870EA">
        <w:rPr>
          <w:rFonts w:ascii="Times New Roman" w:eastAsia="Times New Roman" w:hAnsi="Times New Roman" w:cs="Times New Roman"/>
          <w:sz w:val="24"/>
          <w:szCs w:val="24"/>
        </w:rPr>
        <w:tab/>
        <w:t xml:space="preserve">           </w:t>
      </w:r>
      <w:r w:rsidRPr="00AC137E">
        <w:rPr>
          <w:rFonts w:ascii="Times New Roman" w:eastAsia="Times New Roman" w:hAnsi="Times New Roman" w:cs="Times New Roman"/>
          <w:sz w:val="24"/>
          <w:szCs w:val="24"/>
        </w:rPr>
        <w:t xml:space="preserve">4.  Download 2.x version tar.gz file of Hadoop from </w:t>
      </w:r>
      <w:hyperlink r:id="rId23" w:tgtFrame="_blank" w:history="1">
        <w:r w:rsidRPr="00AC137E">
          <w:rPr>
            <w:rFonts w:ascii="Times New Roman" w:eastAsia="Times New Roman" w:hAnsi="Times New Roman" w:cs="Times New Roman"/>
            <w:sz w:val="24"/>
            <w:szCs w:val="24"/>
          </w:rPr>
          <w:t>here</w:t>
        </w:r>
      </w:hyperlink>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lastRenderedPageBreak/>
        <w:t xml:space="preserve">     </w:t>
      </w:r>
      <w:r w:rsidR="008870EA">
        <w:rPr>
          <w:rFonts w:ascii="Times New Roman" w:eastAsia="Times New Roman" w:hAnsi="Times New Roman" w:cs="Times New Roman"/>
          <w:sz w:val="24"/>
          <w:szCs w:val="24"/>
        </w:rPr>
        <w:tab/>
        <w:t xml:space="preserve">       </w:t>
      </w:r>
      <w:r w:rsidRPr="00AC137E">
        <w:rPr>
          <w:rFonts w:ascii="Times New Roman" w:eastAsia="Times New Roman" w:hAnsi="Times New Roman" w:cs="Times New Roman"/>
          <w:sz w:val="24"/>
          <w:szCs w:val="24"/>
        </w:rPr>
        <w:t xml:space="preserve">5. </w:t>
      </w:r>
      <w:proofErr w:type="spellStart"/>
      <w:r w:rsidRPr="00AC137E">
        <w:rPr>
          <w:rFonts w:ascii="Times New Roman" w:eastAsia="Times New Roman" w:hAnsi="Times New Roman" w:cs="Times New Roman"/>
          <w:sz w:val="24"/>
          <w:szCs w:val="24"/>
        </w:rPr>
        <w:t>Untar</w:t>
      </w:r>
      <w:proofErr w:type="spellEnd"/>
      <w:r w:rsidRPr="00AC137E">
        <w:rPr>
          <w:rFonts w:ascii="Times New Roman" w:eastAsia="Times New Roman" w:hAnsi="Times New Roman" w:cs="Times New Roman"/>
          <w:sz w:val="24"/>
          <w:szCs w:val="24"/>
        </w:rPr>
        <w:t xml:space="preserve"> the file to a folder /opt/hadoop-2.6.0-dist using command:</w:t>
      </w:r>
      <w:r w:rsidRPr="00AC137E">
        <w:rPr>
          <w:rFonts w:ascii="Times New Roman" w:eastAsia="Times New Roman" w:hAnsi="Times New Roman" w:cs="Times New Roman"/>
          <w:sz w:val="24"/>
          <w:szCs w:val="24"/>
        </w:rPr>
        <w:br/>
        <w:t xml:space="preserve">   </w:t>
      </w:r>
      <w:r w:rsidR="008870EA">
        <w:rPr>
          <w:rFonts w:ascii="Times New Roman" w:eastAsia="Times New Roman" w:hAnsi="Times New Roman" w:cs="Times New Roman"/>
          <w:sz w:val="24"/>
          <w:szCs w:val="24"/>
        </w:rPr>
        <w:tab/>
      </w:r>
      <w:r w:rsidRPr="00AC137E">
        <w:rPr>
          <w:rFonts w:ascii="Times New Roman" w:eastAsia="Times New Roman" w:hAnsi="Times New Roman" w:cs="Times New Roman"/>
          <w:sz w:val="24"/>
          <w:szCs w:val="24"/>
        </w:rPr>
        <w:t>$tar -</w:t>
      </w:r>
      <w:proofErr w:type="spellStart"/>
      <w:r w:rsidRPr="00AC137E">
        <w:rPr>
          <w:rFonts w:ascii="Times New Roman" w:eastAsia="Times New Roman" w:hAnsi="Times New Roman" w:cs="Times New Roman"/>
          <w:sz w:val="24"/>
          <w:szCs w:val="24"/>
        </w:rPr>
        <w:t>xzvf</w:t>
      </w:r>
      <w:proofErr w:type="spellEnd"/>
      <w:r w:rsidRPr="00AC137E">
        <w:rPr>
          <w:rFonts w:ascii="Times New Roman" w:eastAsia="Times New Roman" w:hAnsi="Times New Roman" w:cs="Times New Roman"/>
          <w:sz w:val="24"/>
          <w:szCs w:val="24"/>
        </w:rPr>
        <w:t xml:space="preserve"> hadoop-filename.tar.gz</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p>
    <w:p w:rsidR="00AC137E" w:rsidRPr="00AC137E" w:rsidRDefault="00AC137E" w:rsidP="008870EA">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r w:rsidR="008870EA">
        <w:rPr>
          <w:rFonts w:ascii="Times New Roman" w:eastAsia="Times New Roman" w:hAnsi="Times New Roman" w:cs="Times New Roman"/>
          <w:sz w:val="24"/>
          <w:szCs w:val="24"/>
        </w:rPr>
        <w:tab/>
        <w:t xml:space="preserve">      </w:t>
      </w:r>
      <w:r w:rsidRPr="00AC137E">
        <w:rPr>
          <w:rFonts w:ascii="Times New Roman" w:eastAsia="Times New Roman" w:hAnsi="Times New Roman" w:cs="Times New Roman"/>
          <w:sz w:val="24"/>
          <w:szCs w:val="24"/>
        </w:rPr>
        <w:t xml:space="preserve">6.  Move </w:t>
      </w:r>
      <w:proofErr w:type="spellStart"/>
      <w:r w:rsidRPr="00AC137E">
        <w:rPr>
          <w:rFonts w:ascii="Times New Roman" w:eastAsia="Times New Roman" w:hAnsi="Times New Roman" w:cs="Times New Roman"/>
          <w:sz w:val="24"/>
          <w:szCs w:val="24"/>
        </w:rPr>
        <w:t>hadoop</w:t>
      </w:r>
      <w:proofErr w:type="spellEnd"/>
      <w:r w:rsidRPr="00AC137E">
        <w:rPr>
          <w:rFonts w:ascii="Times New Roman" w:eastAsia="Times New Roman" w:hAnsi="Times New Roman" w:cs="Times New Roman"/>
          <w:sz w:val="24"/>
          <w:szCs w:val="24"/>
        </w:rPr>
        <w:t xml:space="preserve"> setup folder to /opt/</w:t>
      </w:r>
    </w:p>
    <w:p w:rsidR="00AC137E" w:rsidRPr="00AC137E" w:rsidRDefault="00AC137E" w:rsidP="008870EA">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r w:rsidR="008870EA">
        <w:rPr>
          <w:rFonts w:ascii="Times New Roman" w:eastAsia="Times New Roman" w:hAnsi="Times New Roman" w:cs="Times New Roman"/>
          <w:sz w:val="24"/>
          <w:szCs w:val="24"/>
        </w:rPr>
        <w:tab/>
      </w:r>
      <w:r w:rsidRPr="00AC137E">
        <w:rPr>
          <w:rFonts w:ascii="Times New Roman" w:eastAsia="Times New Roman" w:hAnsi="Times New Roman" w:cs="Times New Roman"/>
          <w:sz w:val="24"/>
          <w:szCs w:val="24"/>
        </w:rPr>
        <w:t>$mv hadoop-2.6.0 /opt/</w:t>
      </w:r>
    </w:p>
    <w:p w:rsidR="00AC137E" w:rsidRPr="00AC137E" w:rsidRDefault="00AC137E" w:rsidP="008870EA">
      <w:pPr>
        <w:spacing w:after="0" w:line="240" w:lineRule="auto"/>
        <w:jc w:val="both"/>
        <w:rPr>
          <w:rFonts w:ascii="Times New Roman" w:eastAsia="Times New Roman" w:hAnsi="Times New Roman" w:cs="Times New Roman"/>
          <w:sz w:val="24"/>
          <w:szCs w:val="24"/>
        </w:rPr>
      </w:pPr>
    </w:p>
    <w:p w:rsidR="00AC137E" w:rsidRPr="00AC137E" w:rsidRDefault="00AC137E" w:rsidP="008870EA">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w:t>
      </w:r>
      <w:r w:rsidR="008870EA">
        <w:rPr>
          <w:rFonts w:ascii="Times New Roman" w:eastAsia="Times New Roman" w:hAnsi="Times New Roman" w:cs="Times New Roman"/>
          <w:sz w:val="24"/>
          <w:szCs w:val="24"/>
        </w:rPr>
        <w:tab/>
        <w:t xml:space="preserve">    </w:t>
      </w:r>
      <w:r w:rsidRPr="00AC137E">
        <w:rPr>
          <w:rFonts w:ascii="Times New Roman" w:eastAsia="Times New Roman" w:hAnsi="Times New Roman" w:cs="Times New Roman"/>
          <w:sz w:val="24"/>
          <w:szCs w:val="24"/>
        </w:rPr>
        <w:t xml:space="preserve"> 7. $cd /opt/hadoop-2.6.0</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b/>
          <w:color w:val="808080" w:themeColor="background1" w:themeShade="80"/>
          <w:sz w:val="24"/>
          <w:szCs w:val="24"/>
        </w:rPr>
        <w:t xml:space="preserve">     8. </w:t>
      </w:r>
      <w:r w:rsidRPr="00AC137E">
        <w:rPr>
          <w:rFonts w:ascii="Times New Roman" w:eastAsia="Times New Roman" w:hAnsi="Times New Roman" w:cs="Times New Roman"/>
          <w:sz w:val="24"/>
          <w:szCs w:val="24"/>
        </w:rPr>
        <w:t xml:space="preserve">Before installing </w:t>
      </w:r>
      <w:proofErr w:type="spellStart"/>
      <w:r w:rsidRPr="00AC137E">
        <w:rPr>
          <w:rFonts w:ascii="Times New Roman" w:eastAsia="Times New Roman" w:hAnsi="Times New Roman" w:cs="Times New Roman"/>
          <w:sz w:val="24"/>
          <w:szCs w:val="24"/>
        </w:rPr>
        <w:t>hadoop</w:t>
      </w:r>
      <w:proofErr w:type="spellEnd"/>
      <w:r w:rsidRPr="00AC137E">
        <w:rPr>
          <w:rFonts w:ascii="Times New Roman" w:eastAsia="Times New Roman" w:hAnsi="Times New Roman" w:cs="Times New Roman"/>
          <w:sz w:val="24"/>
          <w:szCs w:val="24"/>
        </w:rPr>
        <w:t>, configure the environment variables:</w:t>
      </w:r>
      <w:r w:rsidRPr="00AC137E">
        <w:rPr>
          <w:rFonts w:ascii="Times New Roman" w:eastAsia="Times New Roman" w:hAnsi="Times New Roman" w:cs="Times New Roman"/>
          <w:sz w:val="24"/>
          <w:szCs w:val="24"/>
        </w:rPr>
        <w:br/>
      </w:r>
      <w:r w:rsidR="008870EA">
        <w:rPr>
          <w:rFonts w:ascii="Times New Roman" w:eastAsia="Times New Roman" w:hAnsi="Times New Roman" w:cs="Times New Roman"/>
          <w:sz w:val="24"/>
          <w:szCs w:val="24"/>
        </w:rPr>
        <w:t xml:space="preserve">    Open or create </w:t>
      </w:r>
      <w:r w:rsidRPr="00AC137E">
        <w:rPr>
          <w:rFonts w:ascii="Times New Roman" w:eastAsia="Times New Roman" w:hAnsi="Times New Roman" w:cs="Times New Roman"/>
          <w:sz w:val="24"/>
          <w:szCs w:val="24"/>
        </w:rPr>
        <w:t>.</w:t>
      </w:r>
      <w:proofErr w:type="spellStart"/>
      <w:r w:rsidRPr="00AC137E">
        <w:rPr>
          <w:rFonts w:ascii="Times New Roman" w:eastAsia="Times New Roman" w:hAnsi="Times New Roman" w:cs="Times New Roman"/>
          <w:sz w:val="24"/>
          <w:szCs w:val="24"/>
        </w:rPr>
        <w:t>bash_profile</w:t>
      </w:r>
      <w:proofErr w:type="spellEnd"/>
      <w:r w:rsidRPr="00AC137E">
        <w:rPr>
          <w:rFonts w:ascii="Times New Roman" w:eastAsia="Times New Roman" w:hAnsi="Times New Roman" w:cs="Times New Roman"/>
          <w:sz w:val="24"/>
          <w:szCs w:val="24"/>
        </w:rPr>
        <w:t xml:space="preserve"> in home folder of user: </w:t>
      </w:r>
      <w:r w:rsidRPr="00AC137E">
        <w:rPr>
          <w:rFonts w:ascii="Times New Roman" w:eastAsia="Times New Roman" w:hAnsi="Times New Roman" w:cs="Times New Roman"/>
          <w:sz w:val="24"/>
          <w:szCs w:val="24"/>
        </w:rPr>
        <w:br/>
        <w:t xml:space="preserve">   </w:t>
      </w:r>
      <w:r w:rsidR="008870EA">
        <w:rPr>
          <w:rFonts w:ascii="Times New Roman" w:eastAsia="Times New Roman" w:hAnsi="Times New Roman" w:cs="Times New Roman"/>
          <w:sz w:val="24"/>
          <w:szCs w:val="24"/>
        </w:rPr>
        <w:tab/>
      </w:r>
      <w:r w:rsidRPr="00AC137E">
        <w:rPr>
          <w:rFonts w:ascii="Times New Roman" w:eastAsia="Times New Roman" w:hAnsi="Times New Roman" w:cs="Times New Roman"/>
          <w:sz w:val="24"/>
          <w:szCs w:val="24"/>
        </w:rPr>
        <w:t xml:space="preserve">$ </w:t>
      </w:r>
      <w:proofErr w:type="spellStart"/>
      <w:r w:rsidRPr="00AC137E">
        <w:rPr>
          <w:rFonts w:ascii="Times New Roman" w:eastAsia="Times New Roman" w:hAnsi="Times New Roman" w:cs="Times New Roman"/>
          <w:sz w:val="24"/>
          <w:szCs w:val="24"/>
        </w:rPr>
        <w:t>sudo</w:t>
      </w:r>
      <w:proofErr w:type="spellEnd"/>
      <w:r w:rsidRPr="00AC137E">
        <w:rPr>
          <w:rFonts w:ascii="Times New Roman" w:eastAsia="Times New Roman" w:hAnsi="Times New Roman" w:cs="Times New Roman"/>
          <w:sz w:val="24"/>
          <w:szCs w:val="24"/>
        </w:rPr>
        <w:t xml:space="preserve"> </w:t>
      </w:r>
      <w:proofErr w:type="spellStart"/>
      <w:r w:rsidRPr="00AC137E">
        <w:rPr>
          <w:rFonts w:ascii="Times New Roman" w:eastAsia="Times New Roman" w:hAnsi="Times New Roman" w:cs="Times New Roman"/>
          <w:sz w:val="24"/>
          <w:szCs w:val="24"/>
        </w:rPr>
        <w:t>nano</w:t>
      </w:r>
      <w:proofErr w:type="spellEnd"/>
      <w:r w:rsidRPr="00AC137E">
        <w:rPr>
          <w:rFonts w:ascii="Times New Roman" w:eastAsia="Times New Roman" w:hAnsi="Times New Roman" w:cs="Times New Roman"/>
          <w:sz w:val="24"/>
          <w:szCs w:val="24"/>
        </w:rPr>
        <w:t xml:space="preserve"> ~/.</w:t>
      </w:r>
      <w:proofErr w:type="spellStart"/>
      <w:r w:rsidRPr="00AC137E">
        <w:rPr>
          <w:rFonts w:ascii="Times New Roman" w:eastAsia="Times New Roman" w:hAnsi="Times New Roman" w:cs="Times New Roman"/>
          <w:sz w:val="24"/>
          <w:szCs w:val="24"/>
        </w:rPr>
        <w:t>bash_profile</w:t>
      </w:r>
      <w:proofErr w:type="spellEnd"/>
    </w:p>
    <w:p w:rsidR="00AC137E" w:rsidRPr="00AC137E" w:rsidRDefault="00AC137E" w:rsidP="008870EA">
      <w:pPr>
        <w:spacing w:after="0" w:line="240" w:lineRule="auto"/>
        <w:ind w:left="72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br/>
        <w:t xml:space="preserve">Enter the following </w:t>
      </w:r>
      <w:proofErr w:type="spellStart"/>
      <w:r w:rsidRPr="00AC137E">
        <w:rPr>
          <w:rFonts w:ascii="Times New Roman" w:eastAsia="Times New Roman" w:hAnsi="Times New Roman" w:cs="Times New Roman"/>
          <w:sz w:val="24"/>
          <w:szCs w:val="24"/>
        </w:rPr>
        <w:t>env</w:t>
      </w:r>
      <w:proofErr w:type="spellEnd"/>
      <w:r w:rsidRPr="00AC137E">
        <w:rPr>
          <w:rFonts w:ascii="Times New Roman" w:eastAsia="Times New Roman" w:hAnsi="Times New Roman" w:cs="Times New Roman"/>
          <w:sz w:val="24"/>
          <w:szCs w:val="24"/>
        </w:rPr>
        <w:t xml:space="preserve">. </w:t>
      </w:r>
      <w:proofErr w:type="gramStart"/>
      <w:r w:rsidR="008870EA">
        <w:rPr>
          <w:rFonts w:ascii="Times New Roman" w:eastAsia="Times New Roman" w:hAnsi="Times New Roman" w:cs="Times New Roman"/>
          <w:sz w:val="24"/>
          <w:szCs w:val="24"/>
        </w:rPr>
        <w:t>v</w:t>
      </w:r>
      <w:r w:rsidR="008870EA" w:rsidRPr="00AC137E">
        <w:rPr>
          <w:rFonts w:ascii="Times New Roman" w:eastAsia="Times New Roman" w:hAnsi="Times New Roman" w:cs="Times New Roman"/>
          <w:sz w:val="24"/>
          <w:szCs w:val="24"/>
        </w:rPr>
        <w:t>ariables</w:t>
      </w:r>
      <w:proofErr w:type="gramEnd"/>
      <w:r w:rsidRPr="00AC137E">
        <w:rPr>
          <w:rFonts w:ascii="Times New Roman" w:eastAsia="Times New Roman" w:hAnsi="Times New Roman" w:cs="Times New Roman"/>
          <w:sz w:val="24"/>
          <w:szCs w:val="24"/>
        </w:rPr>
        <w:t xml:space="preserve"> in this file:</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br/>
      </w:r>
      <w:r w:rsidRPr="00AC137E">
        <w:rPr>
          <w:rFonts w:ascii="Times New Roman" w:eastAsia="Times New Roman" w:hAnsi="Times New Roman" w:cs="Times New Roman"/>
          <w:color w:val="000000" w:themeColor="text1"/>
          <w:sz w:val="24"/>
          <w:szCs w:val="24"/>
        </w:rPr>
        <w:t xml:space="preserve">     </w:t>
      </w:r>
      <w:r w:rsidR="008870EA">
        <w:rPr>
          <w:rFonts w:ascii="Times New Roman" w:eastAsia="Times New Roman" w:hAnsi="Times New Roman" w:cs="Times New Roman"/>
          <w:color w:val="000000" w:themeColor="text1"/>
          <w:sz w:val="24"/>
          <w:szCs w:val="24"/>
        </w:rPr>
        <w:tab/>
      </w:r>
      <w:proofErr w:type="gramStart"/>
      <w:r w:rsidRPr="00AC137E">
        <w:rPr>
          <w:rFonts w:ascii="Times New Roman" w:eastAsia="Times New Roman" w:hAnsi="Times New Roman" w:cs="Times New Roman"/>
          <w:color w:val="000000" w:themeColor="text1"/>
          <w:sz w:val="24"/>
          <w:szCs w:val="24"/>
        </w:rPr>
        <w:t>export</w:t>
      </w:r>
      <w:proofErr w:type="gramEnd"/>
      <w:r w:rsidRPr="00AC137E">
        <w:rPr>
          <w:rFonts w:ascii="Times New Roman" w:eastAsia="Times New Roman" w:hAnsi="Times New Roman" w:cs="Times New Roman"/>
          <w:color w:val="000000" w:themeColor="text1"/>
          <w:sz w:val="24"/>
          <w:szCs w:val="24"/>
        </w:rPr>
        <w:t xml:space="preserve"> HADOOP_PREFIX="/opt/hadoop-2.6.0/"</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color w:val="000000" w:themeColor="text1"/>
          <w:sz w:val="24"/>
          <w:szCs w:val="24"/>
        </w:rPr>
        <w:t xml:space="preserve">     </w:t>
      </w:r>
      <w:r w:rsidR="008870EA">
        <w:rPr>
          <w:rFonts w:ascii="Times New Roman" w:eastAsia="Times New Roman" w:hAnsi="Times New Roman" w:cs="Times New Roman"/>
          <w:color w:val="000000" w:themeColor="text1"/>
          <w:sz w:val="24"/>
          <w:szCs w:val="24"/>
        </w:rPr>
        <w:tab/>
      </w:r>
      <w:proofErr w:type="gramStart"/>
      <w:r w:rsidRPr="00AC137E">
        <w:rPr>
          <w:rFonts w:ascii="Times New Roman" w:eastAsia="Times New Roman" w:hAnsi="Times New Roman" w:cs="Times New Roman"/>
          <w:color w:val="000000" w:themeColor="text1"/>
          <w:sz w:val="24"/>
          <w:szCs w:val="24"/>
        </w:rPr>
        <w:t>export</w:t>
      </w:r>
      <w:proofErr w:type="gramEnd"/>
      <w:r w:rsidRPr="00AC137E">
        <w:rPr>
          <w:rFonts w:ascii="Times New Roman" w:eastAsia="Times New Roman" w:hAnsi="Times New Roman" w:cs="Times New Roman"/>
          <w:color w:val="000000" w:themeColor="text1"/>
          <w:sz w:val="24"/>
          <w:szCs w:val="24"/>
        </w:rPr>
        <w:t xml:space="preserve"> PATH=$PATH:$HADOOP_PREFIX/bin</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color w:val="000000" w:themeColor="text1"/>
          <w:sz w:val="24"/>
          <w:szCs w:val="24"/>
        </w:rPr>
        <w:t xml:space="preserve">     </w:t>
      </w:r>
      <w:r w:rsidR="008870EA">
        <w:rPr>
          <w:rFonts w:ascii="Times New Roman" w:eastAsia="Times New Roman" w:hAnsi="Times New Roman" w:cs="Times New Roman"/>
          <w:color w:val="000000" w:themeColor="text1"/>
          <w:sz w:val="24"/>
          <w:szCs w:val="24"/>
        </w:rPr>
        <w:tab/>
      </w:r>
      <w:proofErr w:type="gramStart"/>
      <w:r w:rsidRPr="00AC137E">
        <w:rPr>
          <w:rFonts w:ascii="Times New Roman" w:eastAsia="Times New Roman" w:hAnsi="Times New Roman" w:cs="Times New Roman"/>
          <w:color w:val="000000" w:themeColor="text1"/>
          <w:sz w:val="24"/>
          <w:szCs w:val="24"/>
        </w:rPr>
        <w:t>export</w:t>
      </w:r>
      <w:proofErr w:type="gramEnd"/>
      <w:r w:rsidRPr="00AC137E">
        <w:rPr>
          <w:rFonts w:ascii="Times New Roman" w:eastAsia="Times New Roman" w:hAnsi="Times New Roman" w:cs="Times New Roman"/>
          <w:color w:val="000000" w:themeColor="text1"/>
          <w:sz w:val="24"/>
          <w:szCs w:val="24"/>
        </w:rPr>
        <w:t xml:space="preserve"> PATH=$PATH:$HADOOP_PREFIX/</w:t>
      </w:r>
      <w:proofErr w:type="spellStart"/>
      <w:r w:rsidRPr="00AC137E">
        <w:rPr>
          <w:rFonts w:ascii="Times New Roman" w:eastAsia="Times New Roman" w:hAnsi="Times New Roman" w:cs="Times New Roman"/>
          <w:color w:val="000000" w:themeColor="text1"/>
          <w:sz w:val="24"/>
          <w:szCs w:val="24"/>
        </w:rPr>
        <w:t>sbin</w:t>
      </w:r>
      <w:proofErr w:type="spellEnd"/>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color w:val="000000" w:themeColor="text1"/>
          <w:sz w:val="24"/>
          <w:szCs w:val="24"/>
        </w:rPr>
        <w:t xml:space="preserve">     </w:t>
      </w:r>
      <w:r w:rsidR="008870EA">
        <w:rPr>
          <w:rFonts w:ascii="Times New Roman" w:eastAsia="Times New Roman" w:hAnsi="Times New Roman" w:cs="Times New Roman"/>
          <w:color w:val="000000" w:themeColor="text1"/>
          <w:sz w:val="24"/>
          <w:szCs w:val="24"/>
        </w:rPr>
        <w:tab/>
      </w:r>
      <w:proofErr w:type="gramStart"/>
      <w:r w:rsidRPr="00AC137E">
        <w:rPr>
          <w:rFonts w:ascii="Times New Roman" w:eastAsia="Times New Roman" w:hAnsi="Times New Roman" w:cs="Times New Roman"/>
          <w:color w:val="000000" w:themeColor="text1"/>
          <w:sz w:val="24"/>
          <w:szCs w:val="24"/>
        </w:rPr>
        <w:t>export</w:t>
      </w:r>
      <w:proofErr w:type="gramEnd"/>
      <w:r w:rsidRPr="00AC137E">
        <w:rPr>
          <w:rFonts w:ascii="Times New Roman" w:eastAsia="Times New Roman" w:hAnsi="Times New Roman" w:cs="Times New Roman"/>
          <w:color w:val="000000" w:themeColor="text1"/>
          <w:sz w:val="24"/>
          <w:szCs w:val="24"/>
        </w:rPr>
        <w:t xml:space="preserve"> HADOOP_COMMON_HOME=${HADOOP_PREFIX}</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color w:val="000000" w:themeColor="text1"/>
          <w:sz w:val="24"/>
          <w:szCs w:val="24"/>
        </w:rPr>
        <w:t xml:space="preserve">     </w:t>
      </w:r>
      <w:r w:rsidR="008870EA">
        <w:rPr>
          <w:rFonts w:ascii="Times New Roman" w:eastAsia="Times New Roman" w:hAnsi="Times New Roman" w:cs="Times New Roman"/>
          <w:color w:val="000000" w:themeColor="text1"/>
          <w:sz w:val="24"/>
          <w:szCs w:val="24"/>
        </w:rPr>
        <w:tab/>
      </w:r>
      <w:proofErr w:type="gramStart"/>
      <w:r w:rsidRPr="00AC137E">
        <w:rPr>
          <w:rFonts w:ascii="Times New Roman" w:eastAsia="Times New Roman" w:hAnsi="Times New Roman" w:cs="Times New Roman"/>
          <w:color w:val="000000" w:themeColor="text1"/>
          <w:sz w:val="24"/>
          <w:szCs w:val="24"/>
        </w:rPr>
        <w:t>export</w:t>
      </w:r>
      <w:proofErr w:type="gramEnd"/>
      <w:r w:rsidRPr="00AC137E">
        <w:rPr>
          <w:rFonts w:ascii="Times New Roman" w:eastAsia="Times New Roman" w:hAnsi="Times New Roman" w:cs="Times New Roman"/>
          <w:color w:val="000000" w:themeColor="text1"/>
          <w:sz w:val="24"/>
          <w:szCs w:val="24"/>
        </w:rPr>
        <w:t xml:space="preserve"> HADOOP_MAPRED_HOME=${HADOOP_PREFIX}</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color w:val="000000" w:themeColor="text1"/>
          <w:sz w:val="24"/>
          <w:szCs w:val="24"/>
        </w:rPr>
        <w:t xml:space="preserve">     </w:t>
      </w:r>
      <w:r w:rsidR="008870EA">
        <w:rPr>
          <w:rFonts w:ascii="Times New Roman" w:eastAsia="Times New Roman" w:hAnsi="Times New Roman" w:cs="Times New Roman"/>
          <w:color w:val="000000" w:themeColor="text1"/>
          <w:sz w:val="24"/>
          <w:szCs w:val="24"/>
        </w:rPr>
        <w:tab/>
      </w:r>
      <w:proofErr w:type="gramStart"/>
      <w:r w:rsidRPr="00AC137E">
        <w:rPr>
          <w:rFonts w:ascii="Times New Roman" w:eastAsia="Times New Roman" w:hAnsi="Times New Roman" w:cs="Times New Roman"/>
          <w:color w:val="000000" w:themeColor="text1"/>
          <w:sz w:val="24"/>
          <w:szCs w:val="24"/>
        </w:rPr>
        <w:t>export</w:t>
      </w:r>
      <w:proofErr w:type="gramEnd"/>
      <w:r w:rsidRPr="00AC137E">
        <w:rPr>
          <w:rFonts w:ascii="Times New Roman" w:eastAsia="Times New Roman" w:hAnsi="Times New Roman" w:cs="Times New Roman"/>
          <w:color w:val="000000" w:themeColor="text1"/>
          <w:sz w:val="24"/>
          <w:szCs w:val="24"/>
        </w:rPr>
        <w:t xml:space="preserve"> HADOOP_HDFS_HOME=${HADOOP_PREFIX}</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color w:val="000000" w:themeColor="text1"/>
          <w:sz w:val="24"/>
          <w:szCs w:val="24"/>
        </w:rPr>
        <w:t xml:space="preserve">     </w:t>
      </w:r>
      <w:r w:rsidR="008870EA">
        <w:rPr>
          <w:rFonts w:ascii="Times New Roman" w:eastAsia="Times New Roman" w:hAnsi="Times New Roman" w:cs="Times New Roman"/>
          <w:color w:val="000000" w:themeColor="text1"/>
          <w:sz w:val="24"/>
          <w:szCs w:val="24"/>
        </w:rPr>
        <w:tab/>
      </w:r>
      <w:proofErr w:type="gramStart"/>
      <w:r w:rsidRPr="00AC137E">
        <w:rPr>
          <w:rFonts w:ascii="Times New Roman" w:eastAsia="Times New Roman" w:hAnsi="Times New Roman" w:cs="Times New Roman"/>
          <w:color w:val="000000" w:themeColor="text1"/>
          <w:sz w:val="24"/>
          <w:szCs w:val="24"/>
        </w:rPr>
        <w:t>export</w:t>
      </w:r>
      <w:proofErr w:type="gramEnd"/>
      <w:r w:rsidRPr="00AC137E">
        <w:rPr>
          <w:rFonts w:ascii="Times New Roman" w:eastAsia="Times New Roman" w:hAnsi="Times New Roman" w:cs="Times New Roman"/>
          <w:color w:val="000000" w:themeColor="text1"/>
          <w:sz w:val="24"/>
          <w:szCs w:val="24"/>
        </w:rPr>
        <w:t xml:space="preserve"> YARN_HOME=${HADOOP_PREFIX}</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color w:val="000000" w:themeColor="text1"/>
          <w:sz w:val="24"/>
          <w:szCs w:val="24"/>
        </w:rPr>
        <w:t xml:space="preserve">     </w:t>
      </w:r>
      <w:r w:rsidR="008870EA">
        <w:rPr>
          <w:rFonts w:ascii="Times New Roman" w:eastAsia="Times New Roman" w:hAnsi="Times New Roman" w:cs="Times New Roman"/>
          <w:color w:val="000000" w:themeColor="text1"/>
          <w:sz w:val="24"/>
          <w:szCs w:val="24"/>
        </w:rPr>
        <w:tab/>
      </w:r>
      <w:proofErr w:type="gramStart"/>
      <w:r w:rsidRPr="00AC137E">
        <w:rPr>
          <w:rFonts w:ascii="Times New Roman" w:eastAsia="Times New Roman" w:hAnsi="Times New Roman" w:cs="Times New Roman"/>
          <w:color w:val="000000" w:themeColor="text1"/>
          <w:sz w:val="24"/>
          <w:szCs w:val="24"/>
        </w:rPr>
        <w:t>export</w:t>
      </w:r>
      <w:proofErr w:type="gramEnd"/>
      <w:r w:rsidRPr="00AC137E">
        <w:rPr>
          <w:rFonts w:ascii="Times New Roman" w:eastAsia="Times New Roman" w:hAnsi="Times New Roman" w:cs="Times New Roman"/>
          <w:color w:val="000000" w:themeColor="text1"/>
          <w:sz w:val="24"/>
          <w:szCs w:val="24"/>
        </w:rPr>
        <w:t xml:space="preserve"> JAVA_HOME="/</w:t>
      </w:r>
      <w:proofErr w:type="spellStart"/>
      <w:r w:rsidRPr="00AC137E">
        <w:rPr>
          <w:rFonts w:ascii="Times New Roman" w:eastAsia="Times New Roman" w:hAnsi="Times New Roman" w:cs="Times New Roman"/>
          <w:color w:val="000000" w:themeColor="text1"/>
          <w:sz w:val="24"/>
          <w:szCs w:val="24"/>
        </w:rPr>
        <w:t>usr</w:t>
      </w:r>
      <w:proofErr w:type="spellEnd"/>
      <w:r w:rsidRPr="00AC137E">
        <w:rPr>
          <w:rFonts w:ascii="Times New Roman" w:eastAsia="Times New Roman" w:hAnsi="Times New Roman" w:cs="Times New Roman"/>
          <w:color w:val="000000" w:themeColor="text1"/>
          <w:sz w:val="24"/>
          <w:szCs w:val="24"/>
        </w:rPr>
        <w:t>/lib/</w:t>
      </w:r>
      <w:proofErr w:type="spellStart"/>
      <w:r w:rsidRPr="00AC137E">
        <w:rPr>
          <w:rFonts w:ascii="Times New Roman" w:eastAsia="Times New Roman" w:hAnsi="Times New Roman" w:cs="Times New Roman"/>
          <w:color w:val="000000" w:themeColor="text1"/>
          <w:sz w:val="24"/>
          <w:szCs w:val="24"/>
        </w:rPr>
        <w:t>jvm</w:t>
      </w:r>
      <w:proofErr w:type="spellEnd"/>
      <w:r w:rsidRPr="00AC137E">
        <w:rPr>
          <w:rFonts w:ascii="Times New Roman" w:eastAsia="Times New Roman" w:hAnsi="Times New Roman" w:cs="Times New Roman"/>
          <w:color w:val="000000" w:themeColor="text1"/>
          <w:sz w:val="24"/>
          <w:szCs w:val="24"/>
        </w:rPr>
        <w:t>/jdk1.8.0_05"</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color w:val="000000" w:themeColor="text1"/>
          <w:sz w:val="24"/>
          <w:szCs w:val="24"/>
        </w:rPr>
        <w:t xml:space="preserve">     </w:t>
      </w:r>
      <w:r w:rsidR="008870EA">
        <w:rPr>
          <w:rFonts w:ascii="Times New Roman" w:eastAsia="Times New Roman" w:hAnsi="Times New Roman" w:cs="Times New Roman"/>
          <w:color w:val="000000" w:themeColor="text1"/>
          <w:sz w:val="24"/>
          <w:szCs w:val="24"/>
        </w:rPr>
        <w:tab/>
      </w:r>
      <w:proofErr w:type="gramStart"/>
      <w:r w:rsidRPr="00AC137E">
        <w:rPr>
          <w:rFonts w:ascii="Times New Roman" w:eastAsia="Times New Roman" w:hAnsi="Times New Roman" w:cs="Times New Roman"/>
          <w:color w:val="000000" w:themeColor="text1"/>
          <w:sz w:val="24"/>
          <w:szCs w:val="24"/>
        </w:rPr>
        <w:t>export</w:t>
      </w:r>
      <w:proofErr w:type="gramEnd"/>
      <w:r w:rsidRPr="00AC137E">
        <w:rPr>
          <w:rFonts w:ascii="Times New Roman" w:eastAsia="Times New Roman" w:hAnsi="Times New Roman" w:cs="Times New Roman"/>
          <w:color w:val="000000" w:themeColor="text1"/>
          <w:sz w:val="24"/>
          <w:szCs w:val="24"/>
        </w:rPr>
        <w:t xml:space="preserve"> PATH=$PATH:$JAVA_HOME/bin</w:t>
      </w:r>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8870EA" w:rsidP="00AC137E">
      <w:pPr>
        <w:spacing w:after="0"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sz w:val="24"/>
          <w:szCs w:val="24"/>
        </w:rPr>
        <w:br/>
        <w:t>    9. Save the file and run the command:</w:t>
      </w:r>
      <w:r w:rsidR="00AC137E" w:rsidRPr="00AC137E">
        <w:rPr>
          <w:rFonts w:ascii="Times New Roman" w:eastAsia="Times New Roman" w:hAnsi="Times New Roman" w:cs="Times New Roman"/>
          <w:sz w:val="24"/>
          <w:szCs w:val="24"/>
        </w:rPr>
        <w:t>   $source ~/.</w:t>
      </w:r>
      <w:proofErr w:type="spellStart"/>
      <w:r w:rsidR="00AC137E" w:rsidRPr="00AC137E">
        <w:rPr>
          <w:rFonts w:ascii="Times New Roman" w:eastAsia="Times New Roman" w:hAnsi="Times New Roman" w:cs="Times New Roman"/>
          <w:sz w:val="24"/>
          <w:szCs w:val="24"/>
        </w:rPr>
        <w:t>bash_profile</w:t>
      </w:r>
      <w:proofErr w:type="spellEnd"/>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r w:rsidR="008870EA">
        <w:rPr>
          <w:rFonts w:ascii="Times New Roman" w:eastAsia="Times New Roman" w:hAnsi="Times New Roman" w:cs="Times New Roman"/>
          <w:sz w:val="24"/>
          <w:szCs w:val="24"/>
        </w:rPr>
        <w:t xml:space="preserve">    </w:t>
      </w:r>
      <w:r w:rsidRPr="00AC137E">
        <w:rPr>
          <w:rFonts w:ascii="Times New Roman" w:eastAsia="Times New Roman" w:hAnsi="Times New Roman" w:cs="Times New Roman"/>
          <w:sz w:val="24"/>
          <w:szCs w:val="24"/>
        </w:rPr>
        <w:t>10. Go to /opt/hadoop-2.6.0/</w:t>
      </w:r>
      <w:proofErr w:type="spellStart"/>
      <w:r w:rsidRPr="00AC137E">
        <w:rPr>
          <w:rFonts w:ascii="Times New Roman" w:eastAsia="Times New Roman" w:hAnsi="Times New Roman" w:cs="Times New Roman"/>
          <w:sz w:val="24"/>
          <w:szCs w:val="24"/>
        </w:rPr>
        <w:t>etc</w:t>
      </w:r>
      <w:proofErr w:type="spellEnd"/>
      <w:r w:rsidRPr="00AC137E">
        <w:rPr>
          <w:rFonts w:ascii="Times New Roman" w:eastAsia="Times New Roman" w:hAnsi="Times New Roman" w:cs="Times New Roman"/>
          <w:sz w:val="24"/>
          <w:szCs w:val="24"/>
        </w:rPr>
        <w:t>/</w:t>
      </w:r>
      <w:proofErr w:type="spellStart"/>
      <w:r w:rsidRPr="00AC137E">
        <w:rPr>
          <w:rFonts w:ascii="Times New Roman" w:eastAsia="Times New Roman" w:hAnsi="Times New Roman" w:cs="Times New Roman"/>
          <w:sz w:val="24"/>
          <w:szCs w:val="24"/>
        </w:rPr>
        <w:t>hadoop</w:t>
      </w:r>
      <w:proofErr w:type="spellEnd"/>
      <w:r w:rsidRPr="00AC137E">
        <w:rPr>
          <w:rFonts w:ascii="Times New Roman" w:eastAsia="Times New Roman" w:hAnsi="Times New Roman" w:cs="Times New Roman"/>
          <w:sz w:val="24"/>
          <w:szCs w:val="24"/>
        </w:rPr>
        <w:t xml:space="preserve"> directory and open </w:t>
      </w:r>
      <w:r w:rsidRPr="00AC137E">
        <w:rPr>
          <w:rFonts w:ascii="Times New Roman" w:eastAsia="Times New Roman" w:hAnsi="Times New Roman" w:cs="Times New Roman"/>
          <w:b/>
          <w:sz w:val="24"/>
          <w:szCs w:val="24"/>
        </w:rPr>
        <w:t>core-site.xml</w:t>
      </w:r>
      <w:r w:rsidRPr="00AC137E">
        <w:rPr>
          <w:rFonts w:ascii="Times New Roman" w:eastAsia="Times New Roman" w:hAnsi="Times New Roman" w:cs="Times New Roman"/>
          <w:sz w:val="24"/>
          <w:szCs w:val="24"/>
        </w:rPr>
        <w:t>. Enter following  </w:t>
      </w:r>
    </w:p>
    <w:p w:rsidR="00AC137E" w:rsidRPr="00AC137E" w:rsidRDefault="008870EA" w:rsidP="00AC137E">
      <w:pPr>
        <w:spacing w:after="0"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gramStart"/>
      <w:r>
        <w:rPr>
          <w:rFonts w:ascii="Times New Roman" w:eastAsia="Times New Roman" w:hAnsi="Times New Roman" w:cs="Times New Roman"/>
          <w:sz w:val="24"/>
          <w:szCs w:val="24"/>
        </w:rPr>
        <w:t>properties</w:t>
      </w:r>
      <w:proofErr w:type="gramEnd"/>
      <w:r w:rsidR="00AC137E" w:rsidRPr="00AC137E">
        <w:rPr>
          <w:rFonts w:ascii="Times New Roman" w:eastAsia="Times New Roman" w:hAnsi="Times New Roman" w:cs="Times New Roman"/>
          <w:sz w:val="24"/>
          <w:szCs w:val="24"/>
        </w:rPr>
        <w:t>:</w:t>
      </w:r>
      <w:r w:rsidR="00AC137E" w:rsidRPr="00AC137E">
        <w:rPr>
          <w:rFonts w:ascii="Times New Roman" w:eastAsia="Times New Roman" w:hAnsi="Times New Roman" w:cs="Times New Roman"/>
          <w:sz w:val="24"/>
          <w:szCs w:val="24"/>
        </w:rPr>
        <w:br/>
      </w:r>
      <w:r w:rsidR="00AC137E" w:rsidRPr="00AC137E">
        <w:rPr>
          <w:rFonts w:ascii="Times New Roman" w:eastAsia="Times New Roman" w:hAnsi="Times New Roman" w:cs="Times New Roman"/>
          <w:sz w:val="24"/>
          <w:szCs w:val="24"/>
        </w:rPr>
        <w:br/>
      </w:r>
    </w:p>
    <w:tbl>
      <w:tblPr>
        <w:tblW w:w="0" w:type="auto"/>
        <w:tblInd w:w="445" w:type="dxa"/>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8797"/>
      </w:tblGrid>
      <w:tr w:rsidR="00AC137E" w:rsidRPr="00AC137E" w:rsidTr="00C70A1D">
        <w:trPr>
          <w:trHeight w:val="2678"/>
        </w:trPr>
        <w:tc>
          <w:tcPr>
            <w:tcW w:w="887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&lt;configuration&gt; </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fs.defaultFS</w:t>
            </w:r>
            <w:proofErr w:type="spellEnd"/>
            <w:r w:rsidRPr="00AC137E">
              <w:rPr>
                <w:rFonts w:ascii="Times New Roman" w:eastAsia="Times New Roman" w:hAnsi="Times New Roman" w:cs="Times New Roman"/>
                <w:sz w:val="24"/>
                <w:szCs w:val="24"/>
              </w:rPr>
              <w:t>&lt;/name&gt;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&lt;value&gt;hdfs://hadoopnode1:8020&lt;/value&gt;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&lt;final&gt;true&lt;/final&gt;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io.file.buffer.size</w:t>
            </w:r>
            <w:proofErr w:type="spellEnd"/>
            <w:r w:rsidRPr="00AC137E">
              <w:rPr>
                <w:rFonts w:ascii="Times New Roman" w:eastAsia="Times New Roman" w:hAnsi="Times New Roman" w:cs="Times New Roman"/>
                <w:sz w:val="24"/>
                <w:szCs w:val="24"/>
              </w:rPr>
              <w:t>&lt;/name&gt;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&lt;value&gt;131072&lt;/value&gt;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&lt;/configuration&gt;</w:t>
            </w:r>
          </w:p>
        </w:tc>
      </w:tr>
    </w:tbl>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r w:rsidR="008870EA">
        <w:rPr>
          <w:rFonts w:ascii="Times New Roman" w:eastAsia="Times New Roman" w:hAnsi="Times New Roman" w:cs="Times New Roman"/>
          <w:sz w:val="24"/>
          <w:szCs w:val="24"/>
        </w:rPr>
        <w:t xml:space="preserve">  </w:t>
      </w:r>
      <w:r w:rsidRPr="00AC137E">
        <w:rPr>
          <w:rFonts w:ascii="Times New Roman" w:eastAsia="Times New Roman" w:hAnsi="Times New Roman" w:cs="Times New Roman"/>
          <w:sz w:val="24"/>
          <w:szCs w:val="24"/>
        </w:rPr>
        <w:t>11. Go to /opt/hadoop-2.6.0/</w:t>
      </w:r>
      <w:proofErr w:type="spellStart"/>
      <w:r w:rsidRPr="00AC137E">
        <w:rPr>
          <w:rFonts w:ascii="Times New Roman" w:eastAsia="Times New Roman" w:hAnsi="Times New Roman" w:cs="Times New Roman"/>
          <w:sz w:val="24"/>
          <w:szCs w:val="24"/>
        </w:rPr>
        <w:t>etc</w:t>
      </w:r>
      <w:proofErr w:type="spellEnd"/>
      <w:r w:rsidRPr="00AC137E">
        <w:rPr>
          <w:rFonts w:ascii="Times New Roman" w:eastAsia="Times New Roman" w:hAnsi="Times New Roman" w:cs="Times New Roman"/>
          <w:sz w:val="24"/>
          <w:szCs w:val="24"/>
        </w:rPr>
        <w:t>/</w:t>
      </w:r>
      <w:proofErr w:type="spellStart"/>
      <w:r w:rsidRPr="00AC137E">
        <w:rPr>
          <w:rFonts w:ascii="Times New Roman" w:eastAsia="Times New Roman" w:hAnsi="Times New Roman" w:cs="Times New Roman"/>
          <w:sz w:val="24"/>
          <w:szCs w:val="24"/>
        </w:rPr>
        <w:t>hadoop</w:t>
      </w:r>
      <w:proofErr w:type="spellEnd"/>
      <w:r w:rsidRPr="00AC137E">
        <w:rPr>
          <w:rFonts w:ascii="Times New Roman" w:eastAsia="Times New Roman" w:hAnsi="Times New Roman" w:cs="Times New Roman"/>
          <w:sz w:val="24"/>
          <w:szCs w:val="24"/>
        </w:rPr>
        <w:t xml:space="preserve"> directory and open </w:t>
      </w:r>
      <w:r w:rsidRPr="00AC137E">
        <w:rPr>
          <w:rFonts w:ascii="Times New Roman" w:eastAsia="Times New Roman" w:hAnsi="Times New Roman" w:cs="Times New Roman"/>
          <w:b/>
          <w:sz w:val="24"/>
          <w:szCs w:val="24"/>
        </w:rPr>
        <w:t>hdfs-site.xml</w:t>
      </w:r>
      <w:r w:rsidRPr="00AC137E">
        <w:rPr>
          <w:rFonts w:ascii="Times New Roman" w:eastAsia="Times New Roman" w:hAnsi="Times New Roman" w:cs="Times New Roman"/>
          <w:sz w:val="24"/>
          <w:szCs w:val="24"/>
        </w:rPr>
        <w:t>. Enter following  </w:t>
      </w:r>
    </w:p>
    <w:p w:rsidR="00AC137E" w:rsidRPr="00AC137E" w:rsidRDefault="008870EA" w:rsidP="00AC137E">
      <w:pPr>
        <w:spacing w:after="0"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Properties</w:t>
      </w:r>
      <w:r w:rsidR="00AC137E" w:rsidRPr="00AC137E">
        <w:rPr>
          <w:rFonts w:ascii="Times New Roman" w:eastAsia="Times New Roman" w:hAnsi="Times New Roman" w:cs="Times New Roman"/>
          <w:sz w:val="24"/>
          <w:szCs w:val="24"/>
        </w:rPr>
        <w:t>:</w:t>
      </w:r>
      <w:r w:rsidR="00AC137E" w:rsidRPr="00AC137E">
        <w:rPr>
          <w:rFonts w:ascii="Times New Roman" w:eastAsia="Times New Roman" w:hAnsi="Times New Roman" w:cs="Times New Roman"/>
          <w:sz w:val="24"/>
          <w:szCs w:val="24"/>
        </w:rPr>
        <w:br/>
      </w:r>
      <w:r w:rsidR="00AC137E" w:rsidRPr="00AC137E">
        <w:rPr>
          <w:rFonts w:ascii="Times New Roman" w:eastAsia="Times New Roman" w:hAnsi="Times New Roman" w:cs="Times New Roman"/>
          <w:sz w:val="24"/>
          <w:szCs w:val="24"/>
        </w:rPr>
        <w:br/>
      </w:r>
    </w:p>
    <w:tbl>
      <w:tblPr>
        <w:tblW w:w="0" w:type="auto"/>
        <w:tblInd w:w="445" w:type="dxa"/>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8797"/>
      </w:tblGrid>
      <w:tr w:rsidR="00AC137E" w:rsidRPr="00AC137E" w:rsidTr="00C70A1D">
        <w:trPr>
          <w:trHeight w:val="2678"/>
        </w:trPr>
        <w:tc>
          <w:tcPr>
            <w:tcW w:w="887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lastRenderedPageBreak/>
              <w:t xml:space="preserve">&lt;configuration&gt; </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dfs.namenode.name.dir</w:t>
            </w:r>
            <w:proofErr w:type="spellEnd"/>
            <w:r w:rsidRPr="00AC137E">
              <w:rPr>
                <w:rFonts w:ascii="Times New Roman" w:eastAsia="Times New Roman" w:hAnsi="Times New Roman" w:cs="Times New Roman"/>
                <w:sz w:val="24"/>
                <w:szCs w:val="24"/>
              </w:rPr>
              <w:t>&lt;/name&gt;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&lt;value&gt;file:///opt/hadoop-2.6.0/hadoop_data/dfs/name&lt;/value&gt;</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dfs.blocksize</w:t>
            </w:r>
            <w:proofErr w:type="spellEnd"/>
            <w:r w:rsidRPr="00AC137E">
              <w:rPr>
                <w:rFonts w:ascii="Times New Roman" w:eastAsia="Times New Roman" w:hAnsi="Times New Roman" w:cs="Times New Roman"/>
                <w:sz w:val="24"/>
                <w:szCs w:val="24"/>
              </w:rPr>
              <w:t>&lt;/name&gt;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&lt;value&gt;268435456&lt;/value&gt;</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dfs.namenode.handler.count</w:t>
            </w:r>
            <w:proofErr w:type="spellEnd"/>
            <w:r w:rsidRPr="00AC137E">
              <w:rPr>
                <w:rFonts w:ascii="Times New Roman" w:eastAsia="Times New Roman" w:hAnsi="Times New Roman" w:cs="Times New Roman"/>
                <w:sz w:val="24"/>
                <w:szCs w:val="24"/>
              </w:rPr>
              <w:t>&lt;/name&gt;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&lt;value&gt;100&lt;/value&gt;</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tabs>
                <w:tab w:val="left" w:pos="2250"/>
              </w:tabs>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r w:rsidRPr="00AC137E">
              <w:rPr>
                <w:rFonts w:ascii="Times New Roman" w:eastAsia="Times New Roman" w:hAnsi="Times New Roman" w:cs="Times New Roman"/>
                <w:sz w:val="24"/>
                <w:szCs w:val="24"/>
              </w:rPr>
              <w:tab/>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dfs.datanode.data.dir</w:t>
            </w:r>
            <w:proofErr w:type="spellEnd"/>
            <w:r w:rsidRPr="00AC137E">
              <w:rPr>
                <w:rFonts w:ascii="Times New Roman" w:eastAsia="Times New Roman" w:hAnsi="Times New Roman" w:cs="Times New Roman"/>
                <w:sz w:val="24"/>
                <w:szCs w:val="24"/>
              </w:rPr>
              <w:t>&lt;/name&gt;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&lt;value&gt;file:///opt/hadoop-2.6.0/hadoop_data/dfs/data&lt;/value&gt;</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&lt;/configuration&gt;</w:t>
            </w:r>
          </w:p>
        </w:tc>
      </w:tr>
    </w:tbl>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r w:rsidR="008870EA">
        <w:rPr>
          <w:rFonts w:ascii="Times New Roman" w:eastAsia="Times New Roman" w:hAnsi="Times New Roman" w:cs="Times New Roman"/>
          <w:sz w:val="24"/>
          <w:szCs w:val="24"/>
        </w:rPr>
        <w:t xml:space="preserve">  </w:t>
      </w:r>
      <w:r w:rsidRPr="00AC137E">
        <w:rPr>
          <w:rFonts w:ascii="Times New Roman" w:eastAsia="Times New Roman" w:hAnsi="Times New Roman" w:cs="Times New Roman"/>
          <w:sz w:val="24"/>
          <w:szCs w:val="24"/>
        </w:rPr>
        <w:t>12.  Go to /opt/hadoop-2.6.0/</w:t>
      </w:r>
      <w:proofErr w:type="spellStart"/>
      <w:r w:rsidRPr="00AC137E">
        <w:rPr>
          <w:rFonts w:ascii="Times New Roman" w:eastAsia="Times New Roman" w:hAnsi="Times New Roman" w:cs="Times New Roman"/>
          <w:sz w:val="24"/>
          <w:szCs w:val="24"/>
        </w:rPr>
        <w:t>etc</w:t>
      </w:r>
      <w:proofErr w:type="spellEnd"/>
      <w:r w:rsidRPr="00AC137E">
        <w:rPr>
          <w:rFonts w:ascii="Times New Roman" w:eastAsia="Times New Roman" w:hAnsi="Times New Roman" w:cs="Times New Roman"/>
          <w:sz w:val="24"/>
          <w:szCs w:val="24"/>
        </w:rPr>
        <w:t>/</w:t>
      </w:r>
      <w:proofErr w:type="spellStart"/>
      <w:r w:rsidRPr="00AC137E">
        <w:rPr>
          <w:rFonts w:ascii="Times New Roman" w:eastAsia="Times New Roman" w:hAnsi="Times New Roman" w:cs="Times New Roman"/>
          <w:sz w:val="24"/>
          <w:szCs w:val="24"/>
        </w:rPr>
        <w:t>hadoop</w:t>
      </w:r>
      <w:proofErr w:type="spellEnd"/>
      <w:r w:rsidRPr="00AC137E">
        <w:rPr>
          <w:rFonts w:ascii="Times New Roman" w:eastAsia="Times New Roman" w:hAnsi="Times New Roman" w:cs="Times New Roman"/>
          <w:sz w:val="24"/>
          <w:szCs w:val="24"/>
        </w:rPr>
        <w:t xml:space="preserve"> directory and open </w:t>
      </w:r>
      <w:r w:rsidRPr="00AC137E">
        <w:rPr>
          <w:rFonts w:ascii="Times New Roman" w:eastAsia="Times New Roman" w:hAnsi="Times New Roman" w:cs="Times New Roman"/>
          <w:b/>
          <w:sz w:val="24"/>
          <w:szCs w:val="24"/>
        </w:rPr>
        <w:t>mapred-site.xml</w:t>
      </w:r>
      <w:r w:rsidRPr="00AC137E">
        <w:rPr>
          <w:rFonts w:ascii="Times New Roman" w:eastAsia="Times New Roman" w:hAnsi="Times New Roman" w:cs="Times New Roman"/>
          <w:sz w:val="24"/>
          <w:szCs w:val="24"/>
        </w:rPr>
        <w:t>. Enter  </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proofErr w:type="gramStart"/>
      <w:r w:rsidRPr="00AC137E">
        <w:rPr>
          <w:rFonts w:ascii="Times New Roman" w:eastAsia="Times New Roman" w:hAnsi="Times New Roman" w:cs="Times New Roman"/>
          <w:sz w:val="24"/>
          <w:szCs w:val="24"/>
        </w:rPr>
        <w:t>following</w:t>
      </w:r>
      <w:proofErr w:type="gramEnd"/>
      <w:r w:rsidRPr="00AC137E">
        <w:rPr>
          <w:rFonts w:ascii="Times New Roman" w:eastAsia="Times New Roman" w:hAnsi="Times New Roman" w:cs="Times New Roman"/>
          <w:sz w:val="24"/>
          <w:szCs w:val="24"/>
        </w:rPr>
        <w:t xml:space="preserve"> properties in it:</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p>
    <w:tbl>
      <w:tblPr>
        <w:tblW w:w="0" w:type="auto"/>
        <w:tblInd w:w="445" w:type="dxa"/>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8797"/>
      </w:tblGrid>
      <w:tr w:rsidR="00AC137E" w:rsidRPr="00AC137E" w:rsidTr="00C70A1D">
        <w:trPr>
          <w:trHeight w:val="2678"/>
        </w:trPr>
        <w:tc>
          <w:tcPr>
            <w:tcW w:w="887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&lt;configuration&gt;</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 </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&lt;name&gt;mapreduce.framework.name&lt;/name&gt;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&lt;value&gt;yarn&lt;/value&gt;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&lt;/configuration&gt;</w:t>
            </w:r>
          </w:p>
        </w:tc>
      </w:tr>
    </w:tbl>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r w:rsidR="008870EA">
        <w:rPr>
          <w:rFonts w:ascii="Times New Roman" w:eastAsia="Times New Roman" w:hAnsi="Times New Roman" w:cs="Times New Roman"/>
          <w:sz w:val="24"/>
          <w:szCs w:val="24"/>
        </w:rPr>
        <w:t xml:space="preserve">  </w:t>
      </w:r>
      <w:r w:rsidRPr="00AC137E">
        <w:rPr>
          <w:rFonts w:ascii="Times New Roman" w:eastAsia="Times New Roman" w:hAnsi="Times New Roman" w:cs="Times New Roman"/>
          <w:sz w:val="24"/>
          <w:szCs w:val="24"/>
        </w:rPr>
        <w:t>13. Go to /opt/hadoop-2.6.0/</w:t>
      </w:r>
      <w:proofErr w:type="spellStart"/>
      <w:r w:rsidRPr="00AC137E">
        <w:rPr>
          <w:rFonts w:ascii="Times New Roman" w:eastAsia="Times New Roman" w:hAnsi="Times New Roman" w:cs="Times New Roman"/>
          <w:sz w:val="24"/>
          <w:szCs w:val="24"/>
        </w:rPr>
        <w:t>etc</w:t>
      </w:r>
      <w:proofErr w:type="spellEnd"/>
      <w:r w:rsidRPr="00AC137E">
        <w:rPr>
          <w:rFonts w:ascii="Times New Roman" w:eastAsia="Times New Roman" w:hAnsi="Times New Roman" w:cs="Times New Roman"/>
          <w:sz w:val="24"/>
          <w:szCs w:val="24"/>
        </w:rPr>
        <w:t>/</w:t>
      </w:r>
      <w:proofErr w:type="spellStart"/>
      <w:r w:rsidRPr="00AC137E">
        <w:rPr>
          <w:rFonts w:ascii="Times New Roman" w:eastAsia="Times New Roman" w:hAnsi="Times New Roman" w:cs="Times New Roman"/>
          <w:sz w:val="24"/>
          <w:szCs w:val="24"/>
        </w:rPr>
        <w:t>hadoop</w:t>
      </w:r>
      <w:proofErr w:type="spellEnd"/>
      <w:r w:rsidRPr="00AC137E">
        <w:rPr>
          <w:rFonts w:ascii="Times New Roman" w:eastAsia="Times New Roman" w:hAnsi="Times New Roman" w:cs="Times New Roman"/>
          <w:sz w:val="24"/>
          <w:szCs w:val="24"/>
        </w:rPr>
        <w:t xml:space="preserve"> directory and open </w:t>
      </w:r>
      <w:r w:rsidRPr="00AC137E">
        <w:rPr>
          <w:rFonts w:ascii="Times New Roman" w:eastAsia="Times New Roman" w:hAnsi="Times New Roman" w:cs="Times New Roman"/>
          <w:b/>
          <w:sz w:val="24"/>
          <w:szCs w:val="24"/>
        </w:rPr>
        <w:t>yarn-site.xml</w:t>
      </w:r>
      <w:r w:rsidRPr="00AC137E">
        <w:rPr>
          <w:rFonts w:ascii="Times New Roman" w:eastAsia="Times New Roman" w:hAnsi="Times New Roman" w:cs="Times New Roman"/>
          <w:sz w:val="24"/>
          <w:szCs w:val="24"/>
        </w:rPr>
        <w:t>. Enter following </w:t>
      </w:r>
    </w:p>
    <w:p w:rsidR="00AC137E" w:rsidRPr="00AC137E" w:rsidRDefault="008870EA" w:rsidP="00AC137E">
      <w:pPr>
        <w:spacing w:after="0"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proofErr w:type="gramStart"/>
      <w:r w:rsidR="00AC137E" w:rsidRPr="00AC137E">
        <w:rPr>
          <w:rFonts w:ascii="Times New Roman" w:eastAsia="Times New Roman" w:hAnsi="Times New Roman" w:cs="Times New Roman"/>
          <w:sz w:val="24"/>
          <w:szCs w:val="24"/>
        </w:rPr>
        <w:t>properties</w:t>
      </w:r>
      <w:proofErr w:type="gramEnd"/>
      <w:r w:rsidR="00AC137E" w:rsidRPr="00AC137E">
        <w:rPr>
          <w:rFonts w:ascii="Times New Roman" w:eastAsia="Times New Roman" w:hAnsi="Times New Roman" w:cs="Times New Roman"/>
          <w:sz w:val="24"/>
          <w:szCs w:val="24"/>
        </w:rPr>
        <w:t>:</w:t>
      </w:r>
      <w:r w:rsidR="00AC137E" w:rsidRPr="00AC137E">
        <w:rPr>
          <w:rFonts w:ascii="Times New Roman" w:eastAsia="Times New Roman" w:hAnsi="Times New Roman" w:cs="Times New Roman"/>
          <w:sz w:val="24"/>
          <w:szCs w:val="24"/>
        </w:rPr>
        <w:br/>
      </w:r>
      <w:r w:rsidR="00AC137E" w:rsidRPr="00AC137E">
        <w:rPr>
          <w:rFonts w:ascii="Times New Roman" w:eastAsia="Times New Roman" w:hAnsi="Times New Roman" w:cs="Times New Roman"/>
          <w:sz w:val="24"/>
          <w:szCs w:val="24"/>
        </w:rPr>
        <w:br/>
      </w:r>
    </w:p>
    <w:tbl>
      <w:tblPr>
        <w:tblW w:w="10280" w:type="dxa"/>
        <w:tblBorders>
          <w:top w:val="single" w:sz="4" w:space="0" w:color="auto"/>
          <w:left w:val="single" w:sz="4" w:space="0" w:color="auto"/>
          <w:bottom w:val="single" w:sz="4" w:space="0" w:color="auto"/>
          <w:right w:val="single" w:sz="4" w:space="0" w:color="auto"/>
        </w:tblBorders>
        <w:shd w:val="clear" w:color="auto" w:fill="F2F2F2" w:themeFill="background1" w:themeFillShade="F2"/>
        <w:tblLook w:val="04A0" w:firstRow="1" w:lastRow="0" w:firstColumn="1" w:lastColumn="0" w:noHBand="0" w:noVBand="1"/>
      </w:tblPr>
      <w:tblGrid>
        <w:gridCol w:w="10280"/>
      </w:tblGrid>
      <w:tr w:rsidR="00AC137E" w:rsidRPr="00AC137E" w:rsidTr="00691B3E">
        <w:trPr>
          <w:trHeight w:val="2678"/>
        </w:trPr>
        <w:tc>
          <w:tcPr>
            <w:tcW w:w="1028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C137E" w:rsidRPr="00AC137E" w:rsidRDefault="00AC137E" w:rsidP="008870EA">
            <w:pPr>
              <w:spacing w:after="0" w:line="240" w:lineRule="auto"/>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&lt;configuration&gt;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yarn.resourcemanager.address</w:t>
            </w:r>
            <w:proofErr w:type="spellEnd"/>
            <w:r w:rsidRPr="00AC137E">
              <w:rPr>
                <w:rFonts w:ascii="Times New Roman" w:eastAsia="Times New Roman" w:hAnsi="Times New Roman" w:cs="Times New Roman"/>
                <w:sz w:val="24"/>
                <w:szCs w:val="24"/>
              </w:rPr>
              <w:t>&lt;/name&gt;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&lt;value&gt;hadoopnode1:8032&lt;/value&gt;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yarn.resourcemanager.scheduler.address</w:t>
            </w:r>
            <w:proofErr w:type="spellEnd"/>
            <w:r w:rsidRPr="00AC137E">
              <w:rPr>
                <w:rFonts w:ascii="Times New Roman" w:eastAsia="Times New Roman" w:hAnsi="Times New Roman" w:cs="Times New Roman"/>
                <w:sz w:val="24"/>
                <w:szCs w:val="24"/>
              </w:rPr>
              <w:t>&lt;/name&gt;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&lt;value&gt;hadoopnode1:8030&lt;/value&gt;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yarn.resourcemanager.resource-tracker.address</w:t>
            </w:r>
            <w:proofErr w:type="spellEnd"/>
            <w:r w:rsidRPr="00AC137E">
              <w:rPr>
                <w:rFonts w:ascii="Times New Roman" w:eastAsia="Times New Roman" w:hAnsi="Times New Roman" w:cs="Times New Roman"/>
                <w:sz w:val="24"/>
                <w:szCs w:val="24"/>
              </w:rPr>
              <w:t>&lt;/name&gt;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&lt;value&gt;hadoopnode1:8031&lt;/value&gt;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lastRenderedPageBreak/>
              <w:t xml:space="preserve">        &lt;/property&gt;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yarn.resourcemanager.admin.address</w:t>
            </w:r>
            <w:proofErr w:type="spellEnd"/>
            <w:r w:rsidRPr="00AC137E">
              <w:rPr>
                <w:rFonts w:ascii="Times New Roman" w:eastAsia="Times New Roman" w:hAnsi="Times New Roman" w:cs="Times New Roman"/>
                <w:sz w:val="24"/>
                <w:szCs w:val="24"/>
              </w:rPr>
              <w:t>&lt;/name&gt;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&lt;value&gt;hadoopnode1:8033&lt;/value&gt;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yarn.resourcemanager.webapp.address</w:t>
            </w:r>
            <w:proofErr w:type="spellEnd"/>
            <w:r w:rsidRPr="00AC137E">
              <w:rPr>
                <w:rFonts w:ascii="Times New Roman" w:eastAsia="Times New Roman" w:hAnsi="Times New Roman" w:cs="Times New Roman"/>
                <w:sz w:val="24"/>
                <w:szCs w:val="24"/>
              </w:rPr>
              <w:t>&lt;/name&gt;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&lt;value&gt;hadoopnode1:8088&lt;/value&gt;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ab/>
              <w:t>&lt;property&gt;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&lt;name&gt;</w:t>
            </w:r>
            <w:proofErr w:type="spellStart"/>
            <w:r w:rsidRPr="00AC137E">
              <w:rPr>
                <w:rFonts w:ascii="Times New Roman" w:eastAsia="Times New Roman" w:hAnsi="Times New Roman" w:cs="Times New Roman"/>
                <w:sz w:val="24"/>
                <w:szCs w:val="24"/>
              </w:rPr>
              <w:t>yarn.resourcemanager.scheduler.class</w:t>
            </w:r>
            <w:proofErr w:type="spellEnd"/>
            <w:r w:rsidRPr="00AC137E">
              <w:rPr>
                <w:rFonts w:ascii="Times New Roman" w:eastAsia="Times New Roman" w:hAnsi="Times New Roman" w:cs="Times New Roman"/>
                <w:sz w:val="24"/>
                <w:szCs w:val="24"/>
              </w:rPr>
              <w:t>&lt;/name&gt;</w:t>
            </w:r>
          </w:p>
          <w:p w:rsidR="00AC137E" w:rsidRPr="00AC137E" w:rsidRDefault="00AC137E" w:rsidP="008870EA">
            <w:pPr>
              <w:spacing w:after="0" w:line="240" w:lineRule="auto"/>
              <w:contextualSpacing/>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&lt;value&gt;org.apache.hadoop.yarn.server.resourcemanager.scheduler.capacity.CapacityScheduler&lt;/value&gt;</w:t>
            </w:r>
          </w:p>
          <w:p w:rsidR="00AC137E" w:rsidRPr="00AC137E" w:rsidRDefault="00AC137E" w:rsidP="008870EA">
            <w:pPr>
              <w:spacing w:after="0" w:line="240" w:lineRule="auto"/>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&lt;/property&gt;</w:t>
            </w:r>
          </w:p>
          <w:p w:rsidR="00AC137E" w:rsidRPr="00AC137E" w:rsidRDefault="00AC137E" w:rsidP="008870EA">
            <w:pPr>
              <w:spacing w:after="0" w:line="240" w:lineRule="auto"/>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&lt;property&gt;</w:t>
            </w:r>
            <w:r w:rsidRPr="00AC137E">
              <w:rPr>
                <w:rFonts w:ascii="Times New Roman" w:eastAsia="Times New Roman" w:hAnsi="Times New Roman" w:cs="Times New Roman"/>
                <w:sz w:val="24"/>
                <w:szCs w:val="24"/>
              </w:rPr>
              <w:br/>
              <w:t>               &lt;name&gt;</w:t>
            </w:r>
            <w:proofErr w:type="spellStart"/>
            <w:r w:rsidRPr="00AC137E">
              <w:rPr>
                <w:rFonts w:ascii="Times New Roman" w:eastAsia="Times New Roman" w:hAnsi="Times New Roman" w:cs="Times New Roman"/>
                <w:sz w:val="24"/>
                <w:szCs w:val="24"/>
              </w:rPr>
              <w:t>yarn.nodemanager.aux</w:t>
            </w:r>
            <w:proofErr w:type="spellEnd"/>
            <w:r w:rsidRPr="00AC137E">
              <w:rPr>
                <w:rFonts w:ascii="Times New Roman" w:eastAsia="Times New Roman" w:hAnsi="Times New Roman" w:cs="Times New Roman"/>
                <w:sz w:val="24"/>
                <w:szCs w:val="24"/>
              </w:rPr>
              <w:t>-services&lt;/name&gt;</w:t>
            </w:r>
            <w:r w:rsidRPr="00AC137E">
              <w:rPr>
                <w:rFonts w:ascii="Times New Roman" w:eastAsia="Times New Roman" w:hAnsi="Times New Roman" w:cs="Times New Roman"/>
                <w:sz w:val="24"/>
                <w:szCs w:val="24"/>
              </w:rPr>
              <w:br/>
              <w:t>               &lt;value&gt;</w:t>
            </w:r>
            <w:proofErr w:type="spellStart"/>
            <w:r w:rsidRPr="00AC137E">
              <w:rPr>
                <w:rFonts w:ascii="Times New Roman" w:eastAsia="Times New Roman" w:hAnsi="Times New Roman" w:cs="Times New Roman"/>
                <w:sz w:val="24"/>
                <w:szCs w:val="24"/>
              </w:rPr>
              <w:t>mapreduce_shuffle</w:t>
            </w:r>
            <w:proofErr w:type="spellEnd"/>
            <w:r w:rsidRPr="00AC137E">
              <w:rPr>
                <w:rFonts w:ascii="Times New Roman" w:eastAsia="Times New Roman" w:hAnsi="Times New Roman" w:cs="Times New Roman"/>
                <w:sz w:val="24"/>
                <w:szCs w:val="24"/>
              </w:rPr>
              <w:t>&lt;/value&gt;</w:t>
            </w:r>
            <w:r w:rsidRPr="00AC137E">
              <w:rPr>
                <w:rFonts w:ascii="Times New Roman" w:eastAsia="Times New Roman" w:hAnsi="Times New Roman" w:cs="Times New Roman"/>
                <w:sz w:val="24"/>
                <w:szCs w:val="24"/>
              </w:rPr>
              <w:br/>
              <w:t>        &lt;/property&gt;</w:t>
            </w:r>
            <w:r w:rsidRPr="00AC137E">
              <w:rPr>
                <w:rFonts w:ascii="Times New Roman" w:eastAsia="Times New Roman" w:hAnsi="Times New Roman" w:cs="Times New Roman"/>
                <w:sz w:val="24"/>
                <w:szCs w:val="24"/>
              </w:rPr>
              <w:br/>
              <w:t>        &lt;property&gt;</w:t>
            </w:r>
            <w:r w:rsidRPr="00AC137E">
              <w:rPr>
                <w:rFonts w:ascii="Times New Roman" w:eastAsia="Times New Roman" w:hAnsi="Times New Roman" w:cs="Times New Roman"/>
                <w:sz w:val="24"/>
                <w:szCs w:val="24"/>
              </w:rPr>
              <w:br/>
              <w:t>                &lt;name&gt;</w:t>
            </w:r>
            <w:proofErr w:type="spellStart"/>
            <w:r w:rsidRPr="00AC137E">
              <w:rPr>
                <w:rFonts w:ascii="Times New Roman" w:eastAsia="Times New Roman" w:hAnsi="Times New Roman" w:cs="Times New Roman"/>
                <w:sz w:val="24"/>
                <w:szCs w:val="24"/>
              </w:rPr>
              <w:t>yarn.nodemanager.local-dirs</w:t>
            </w:r>
            <w:proofErr w:type="spellEnd"/>
            <w:r w:rsidRPr="00AC137E">
              <w:rPr>
                <w:rFonts w:ascii="Times New Roman" w:eastAsia="Times New Roman" w:hAnsi="Times New Roman" w:cs="Times New Roman"/>
                <w:sz w:val="24"/>
                <w:szCs w:val="24"/>
              </w:rPr>
              <w:t>&lt;/name&gt;</w:t>
            </w:r>
            <w:r w:rsidRPr="00AC137E">
              <w:rPr>
                <w:rFonts w:ascii="Times New Roman" w:eastAsia="Times New Roman" w:hAnsi="Times New Roman" w:cs="Times New Roman"/>
                <w:sz w:val="24"/>
                <w:szCs w:val="24"/>
              </w:rPr>
              <w:br/>
              <w:t>                &lt;value&gt;file:///opt/hadoop-2.6.0/hadoop_data/yarn/yarn.nodemanager.local-dirs&lt;/value&gt;</w:t>
            </w:r>
            <w:r w:rsidRPr="00AC137E">
              <w:rPr>
                <w:rFonts w:ascii="Times New Roman" w:eastAsia="Times New Roman" w:hAnsi="Times New Roman" w:cs="Times New Roman"/>
                <w:sz w:val="24"/>
                <w:szCs w:val="24"/>
              </w:rPr>
              <w:br/>
              <w:t>        &lt;/property&gt;</w:t>
            </w:r>
            <w:r w:rsidRPr="00AC137E">
              <w:rPr>
                <w:rFonts w:ascii="Times New Roman" w:eastAsia="Times New Roman" w:hAnsi="Times New Roman" w:cs="Times New Roman"/>
                <w:sz w:val="24"/>
                <w:szCs w:val="24"/>
              </w:rPr>
              <w:br/>
              <w:t>        &lt;property&gt;</w:t>
            </w:r>
            <w:r w:rsidRPr="00AC137E">
              <w:rPr>
                <w:rFonts w:ascii="Times New Roman" w:eastAsia="Times New Roman" w:hAnsi="Times New Roman" w:cs="Times New Roman"/>
                <w:sz w:val="24"/>
                <w:szCs w:val="24"/>
              </w:rPr>
              <w:br/>
              <w:t>                &lt;name&gt;yarn.nodemanager.log-</w:t>
            </w:r>
            <w:proofErr w:type="spellStart"/>
            <w:r w:rsidRPr="00AC137E">
              <w:rPr>
                <w:rFonts w:ascii="Times New Roman" w:eastAsia="Times New Roman" w:hAnsi="Times New Roman" w:cs="Times New Roman"/>
                <w:sz w:val="24"/>
                <w:szCs w:val="24"/>
              </w:rPr>
              <w:t>dirs</w:t>
            </w:r>
            <w:proofErr w:type="spellEnd"/>
            <w:r w:rsidRPr="00AC137E">
              <w:rPr>
                <w:rFonts w:ascii="Times New Roman" w:eastAsia="Times New Roman" w:hAnsi="Times New Roman" w:cs="Times New Roman"/>
                <w:sz w:val="24"/>
                <w:szCs w:val="24"/>
              </w:rPr>
              <w:t>&lt;/name&gt;</w:t>
            </w:r>
            <w:r w:rsidRPr="00AC137E">
              <w:rPr>
                <w:rFonts w:ascii="Times New Roman" w:eastAsia="Times New Roman" w:hAnsi="Times New Roman" w:cs="Times New Roman"/>
                <w:sz w:val="24"/>
                <w:szCs w:val="24"/>
              </w:rPr>
              <w:br/>
              <w:t>                &lt;value&gt;file:///opt/hadoop-2.6.0/hadoop_data/yarn/logs&lt;/value&gt;</w:t>
            </w:r>
            <w:r w:rsidRPr="00AC137E">
              <w:rPr>
                <w:rFonts w:ascii="Times New Roman" w:eastAsia="Times New Roman" w:hAnsi="Times New Roman" w:cs="Times New Roman"/>
                <w:sz w:val="24"/>
                <w:szCs w:val="24"/>
              </w:rPr>
              <w:br/>
              <w:t>        &lt;/property&gt;</w:t>
            </w:r>
            <w:r w:rsidRPr="00AC137E">
              <w:rPr>
                <w:rFonts w:ascii="Times New Roman" w:eastAsia="Times New Roman" w:hAnsi="Times New Roman" w:cs="Times New Roman"/>
                <w:sz w:val="24"/>
                <w:szCs w:val="24"/>
              </w:rPr>
              <w:br/>
              <w:t>        &lt;property&gt;</w:t>
            </w:r>
            <w:r w:rsidRPr="00AC137E">
              <w:rPr>
                <w:rFonts w:ascii="Times New Roman" w:eastAsia="Times New Roman" w:hAnsi="Times New Roman" w:cs="Times New Roman"/>
                <w:sz w:val="24"/>
                <w:szCs w:val="24"/>
              </w:rPr>
              <w:br/>
              <w:t>             &lt;name&gt;yarn.nodemanager.aux-services.mapreduce.shuffle.class&lt;/name&gt;</w:t>
            </w:r>
            <w:r w:rsidRPr="00AC137E">
              <w:rPr>
                <w:rFonts w:ascii="Times New Roman" w:eastAsia="Times New Roman" w:hAnsi="Times New Roman" w:cs="Times New Roman"/>
                <w:sz w:val="24"/>
                <w:szCs w:val="24"/>
              </w:rPr>
              <w:br/>
              <w:t>             &lt;value&gt;</w:t>
            </w:r>
            <w:proofErr w:type="spellStart"/>
            <w:r w:rsidRPr="00AC137E">
              <w:rPr>
                <w:rFonts w:ascii="Times New Roman" w:eastAsia="Times New Roman" w:hAnsi="Times New Roman" w:cs="Times New Roman"/>
                <w:sz w:val="24"/>
                <w:szCs w:val="24"/>
              </w:rPr>
              <w:t>org.apache.hadoop.mapred.ShuffleHandler</w:t>
            </w:r>
            <w:proofErr w:type="spellEnd"/>
            <w:r w:rsidRPr="00AC137E">
              <w:rPr>
                <w:rFonts w:ascii="Times New Roman" w:eastAsia="Times New Roman" w:hAnsi="Times New Roman" w:cs="Times New Roman"/>
                <w:sz w:val="24"/>
                <w:szCs w:val="24"/>
              </w:rPr>
              <w:t>&lt;/value&gt;</w:t>
            </w:r>
            <w:r w:rsidRPr="00AC137E">
              <w:rPr>
                <w:rFonts w:ascii="Times New Roman" w:eastAsia="Times New Roman" w:hAnsi="Times New Roman" w:cs="Times New Roman"/>
                <w:sz w:val="24"/>
                <w:szCs w:val="24"/>
              </w:rPr>
              <w:br/>
            </w:r>
            <w:r w:rsidRPr="00AC137E">
              <w:rPr>
                <w:rFonts w:ascii="Times New Roman" w:eastAsia="Times New Roman" w:hAnsi="Times New Roman" w:cs="Times New Roman"/>
                <w:sz w:val="24"/>
                <w:szCs w:val="24"/>
              </w:rPr>
              <w:br/>
              <w:t>        &lt;/property&gt;</w:t>
            </w:r>
          </w:p>
          <w:p w:rsidR="00AC137E" w:rsidRPr="00AC137E" w:rsidRDefault="00AC137E" w:rsidP="008870EA">
            <w:pPr>
              <w:spacing w:after="0" w:line="240" w:lineRule="auto"/>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&lt;/configuration&gt;</w:t>
            </w:r>
          </w:p>
        </w:tc>
      </w:tr>
    </w:tbl>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8870EA" w:rsidP="00AC137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137E" w:rsidRPr="00AC137E">
        <w:rPr>
          <w:rFonts w:ascii="Times New Roman" w:eastAsia="Times New Roman" w:hAnsi="Times New Roman" w:cs="Times New Roman"/>
          <w:sz w:val="24"/>
          <w:szCs w:val="24"/>
        </w:rPr>
        <w:t>Note: here hadoopnode1 is the hostname of host that would run Resource Manager</w:t>
      </w:r>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r w:rsidR="008870EA">
        <w:rPr>
          <w:rFonts w:ascii="Times New Roman" w:eastAsia="Times New Roman" w:hAnsi="Times New Roman" w:cs="Times New Roman"/>
          <w:sz w:val="24"/>
          <w:szCs w:val="24"/>
        </w:rPr>
        <w:t xml:space="preserve">  </w:t>
      </w:r>
      <w:r w:rsidRPr="00AC137E">
        <w:rPr>
          <w:rFonts w:ascii="Times New Roman" w:eastAsia="Times New Roman" w:hAnsi="Times New Roman" w:cs="Times New Roman"/>
          <w:sz w:val="24"/>
          <w:szCs w:val="24"/>
        </w:rPr>
        <w:t>14. Go to /opt/hadoop-2.6.0/</w:t>
      </w:r>
      <w:proofErr w:type="spellStart"/>
      <w:r w:rsidRPr="00AC137E">
        <w:rPr>
          <w:rFonts w:ascii="Times New Roman" w:eastAsia="Times New Roman" w:hAnsi="Times New Roman" w:cs="Times New Roman"/>
          <w:sz w:val="24"/>
          <w:szCs w:val="24"/>
        </w:rPr>
        <w:t>etc</w:t>
      </w:r>
      <w:proofErr w:type="spellEnd"/>
      <w:r w:rsidRPr="00AC137E">
        <w:rPr>
          <w:rFonts w:ascii="Times New Roman" w:eastAsia="Times New Roman" w:hAnsi="Times New Roman" w:cs="Times New Roman"/>
          <w:sz w:val="24"/>
          <w:szCs w:val="24"/>
        </w:rPr>
        <w:t>/</w:t>
      </w:r>
      <w:proofErr w:type="spellStart"/>
      <w:r w:rsidRPr="00AC137E">
        <w:rPr>
          <w:rFonts w:ascii="Times New Roman" w:eastAsia="Times New Roman" w:hAnsi="Times New Roman" w:cs="Times New Roman"/>
          <w:sz w:val="24"/>
          <w:szCs w:val="24"/>
        </w:rPr>
        <w:t>hadoop</w:t>
      </w:r>
      <w:proofErr w:type="spellEnd"/>
      <w:r w:rsidRPr="00AC137E">
        <w:rPr>
          <w:rFonts w:ascii="Times New Roman" w:eastAsia="Times New Roman" w:hAnsi="Times New Roman" w:cs="Times New Roman"/>
          <w:sz w:val="24"/>
          <w:szCs w:val="24"/>
        </w:rPr>
        <w:t xml:space="preserve"> directory and open or create </w:t>
      </w:r>
      <w:r w:rsidRPr="00AC137E">
        <w:rPr>
          <w:rFonts w:ascii="Times New Roman" w:eastAsia="Times New Roman" w:hAnsi="Times New Roman" w:cs="Times New Roman"/>
          <w:b/>
          <w:sz w:val="24"/>
          <w:szCs w:val="24"/>
        </w:rPr>
        <w:t>hadoop-env.sh</w:t>
      </w:r>
      <w:r w:rsidRPr="00AC137E">
        <w:rPr>
          <w:rFonts w:ascii="Times New Roman" w:eastAsia="Times New Roman" w:hAnsi="Times New Roman" w:cs="Times New Roman"/>
          <w:sz w:val="24"/>
          <w:szCs w:val="24"/>
        </w:rPr>
        <w:t>.  </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proofErr w:type="gramStart"/>
      <w:r w:rsidRPr="00AC137E">
        <w:rPr>
          <w:rFonts w:ascii="Times New Roman" w:eastAsia="Times New Roman" w:hAnsi="Times New Roman" w:cs="Times New Roman"/>
          <w:sz w:val="24"/>
          <w:szCs w:val="24"/>
        </w:rPr>
        <w:t>enter/change</w:t>
      </w:r>
      <w:proofErr w:type="gramEnd"/>
      <w:r w:rsidRPr="00AC137E">
        <w:rPr>
          <w:rFonts w:ascii="Times New Roman" w:eastAsia="Times New Roman" w:hAnsi="Times New Roman" w:cs="Times New Roman"/>
          <w:sz w:val="24"/>
          <w:szCs w:val="24"/>
        </w:rPr>
        <w:t xml:space="preserve"> java path to your path of java installation :</w:t>
      </w:r>
      <w:r w:rsidRPr="00AC137E">
        <w:rPr>
          <w:rFonts w:ascii="Times New Roman" w:eastAsia="Times New Roman" w:hAnsi="Times New Roman" w:cs="Times New Roman"/>
          <w:sz w:val="24"/>
          <w:szCs w:val="24"/>
        </w:rPr>
        <w:br/>
      </w:r>
      <w:r w:rsidRPr="00AC137E">
        <w:rPr>
          <w:rFonts w:ascii="Times New Roman" w:eastAsia="Times New Roman" w:hAnsi="Times New Roman" w:cs="Times New Roman"/>
          <w:sz w:val="24"/>
          <w:szCs w:val="24"/>
        </w:rPr>
        <w:br/>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proofErr w:type="gramStart"/>
      <w:r w:rsidRPr="00AC137E">
        <w:rPr>
          <w:rFonts w:ascii="Times New Roman" w:eastAsia="Times New Roman" w:hAnsi="Times New Roman" w:cs="Times New Roman"/>
          <w:sz w:val="24"/>
          <w:szCs w:val="24"/>
        </w:rPr>
        <w:t>export</w:t>
      </w:r>
      <w:proofErr w:type="gramEnd"/>
      <w:r w:rsidRPr="00AC137E">
        <w:rPr>
          <w:rFonts w:ascii="Times New Roman" w:eastAsia="Times New Roman" w:hAnsi="Times New Roman" w:cs="Times New Roman"/>
          <w:sz w:val="24"/>
          <w:szCs w:val="24"/>
        </w:rPr>
        <w:t xml:space="preserve"> JAVA_HOME=/</w:t>
      </w:r>
      <w:proofErr w:type="spellStart"/>
      <w:r w:rsidRPr="00AC137E">
        <w:rPr>
          <w:rFonts w:ascii="Times New Roman" w:eastAsia="Times New Roman" w:hAnsi="Times New Roman" w:cs="Times New Roman"/>
          <w:sz w:val="24"/>
          <w:szCs w:val="24"/>
        </w:rPr>
        <w:t>usr</w:t>
      </w:r>
      <w:proofErr w:type="spellEnd"/>
      <w:r w:rsidRPr="00AC137E">
        <w:rPr>
          <w:rFonts w:ascii="Times New Roman" w:eastAsia="Times New Roman" w:hAnsi="Times New Roman" w:cs="Times New Roman"/>
          <w:sz w:val="24"/>
          <w:szCs w:val="24"/>
        </w:rPr>
        <w:t>/lib/</w:t>
      </w:r>
      <w:proofErr w:type="spellStart"/>
      <w:r w:rsidRPr="00AC137E">
        <w:rPr>
          <w:rFonts w:ascii="Times New Roman" w:eastAsia="Times New Roman" w:hAnsi="Times New Roman" w:cs="Times New Roman"/>
          <w:sz w:val="24"/>
          <w:szCs w:val="24"/>
        </w:rPr>
        <w:t>jvm</w:t>
      </w:r>
      <w:proofErr w:type="spellEnd"/>
      <w:r w:rsidRPr="00AC137E">
        <w:rPr>
          <w:rFonts w:ascii="Times New Roman" w:eastAsia="Times New Roman" w:hAnsi="Times New Roman" w:cs="Times New Roman"/>
          <w:sz w:val="24"/>
          <w:szCs w:val="24"/>
        </w:rPr>
        <w:t>/jdk1.8.0_05 </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w:t>
      </w:r>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r w:rsidR="008870EA">
        <w:rPr>
          <w:rFonts w:ascii="Times New Roman" w:eastAsia="Times New Roman" w:hAnsi="Times New Roman" w:cs="Times New Roman"/>
          <w:sz w:val="24"/>
          <w:szCs w:val="24"/>
        </w:rPr>
        <w:t xml:space="preserve"> </w:t>
      </w:r>
      <w:r w:rsidRPr="00AC137E">
        <w:rPr>
          <w:rFonts w:ascii="Times New Roman" w:eastAsia="Times New Roman" w:hAnsi="Times New Roman" w:cs="Times New Roman"/>
          <w:sz w:val="24"/>
          <w:szCs w:val="24"/>
        </w:rPr>
        <w:t xml:space="preserve">15. Edit slaves file and add the worker nodes (the nodes that would run </w:t>
      </w:r>
      <w:proofErr w:type="spellStart"/>
      <w:r w:rsidRPr="00AC137E">
        <w:rPr>
          <w:rFonts w:ascii="Times New Roman" w:eastAsia="Times New Roman" w:hAnsi="Times New Roman" w:cs="Times New Roman"/>
          <w:sz w:val="24"/>
          <w:szCs w:val="24"/>
        </w:rPr>
        <w:t>datanode</w:t>
      </w:r>
      <w:proofErr w:type="spellEnd"/>
      <w:r w:rsidRPr="00AC137E">
        <w:rPr>
          <w:rFonts w:ascii="Times New Roman" w:eastAsia="Times New Roman" w:hAnsi="Times New Roman" w:cs="Times New Roman"/>
          <w:sz w:val="24"/>
          <w:szCs w:val="24"/>
        </w:rPr>
        <w:t xml:space="preserve"> and  </w:t>
      </w:r>
    </w:p>
    <w:p w:rsidR="00AC137E" w:rsidRPr="00AC137E" w:rsidRDefault="00AC137E" w:rsidP="008870EA">
      <w:pPr>
        <w:spacing w:after="0" w:line="240" w:lineRule="auto"/>
        <w:ind w:left="720"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proofErr w:type="spellStart"/>
      <w:proofErr w:type="gramStart"/>
      <w:r w:rsidRPr="00AC137E">
        <w:rPr>
          <w:rFonts w:ascii="Times New Roman" w:eastAsia="Times New Roman" w:hAnsi="Times New Roman" w:cs="Times New Roman"/>
          <w:sz w:val="24"/>
          <w:szCs w:val="24"/>
        </w:rPr>
        <w:t>nodemanager</w:t>
      </w:r>
      <w:proofErr w:type="spellEnd"/>
      <w:proofErr w:type="gramEnd"/>
      <w:r w:rsidRPr="00AC137E">
        <w:rPr>
          <w:rFonts w:ascii="Times New Roman" w:eastAsia="Times New Roman" w:hAnsi="Times New Roman" w:cs="Times New Roman"/>
          <w:sz w:val="24"/>
          <w:szCs w:val="24"/>
        </w:rPr>
        <w:t xml:space="preserve">) name or </w:t>
      </w:r>
      <w:proofErr w:type="spellStart"/>
      <w:r w:rsidRPr="00AC137E">
        <w:rPr>
          <w:rFonts w:ascii="Times New Roman" w:eastAsia="Times New Roman" w:hAnsi="Times New Roman" w:cs="Times New Roman"/>
          <w:sz w:val="24"/>
          <w:szCs w:val="24"/>
        </w:rPr>
        <w:t>ip</w:t>
      </w:r>
      <w:proofErr w:type="spellEnd"/>
      <w:r w:rsidRPr="00AC137E">
        <w:rPr>
          <w:rFonts w:ascii="Times New Roman" w:eastAsia="Times New Roman" w:hAnsi="Times New Roman" w:cs="Times New Roman"/>
          <w:sz w:val="24"/>
          <w:szCs w:val="24"/>
        </w:rPr>
        <w:t xml:space="preserve"> address. A single node can act as a Master and </w:t>
      </w:r>
      <w:proofErr w:type="gramStart"/>
      <w:r w:rsidRPr="00AC137E">
        <w:rPr>
          <w:rFonts w:ascii="Times New Roman" w:eastAsia="Times New Roman" w:hAnsi="Times New Roman" w:cs="Times New Roman"/>
          <w:sz w:val="24"/>
          <w:szCs w:val="24"/>
        </w:rPr>
        <w:t xml:space="preserve">Worker </w:t>
      </w:r>
      <w:r w:rsidR="008870EA">
        <w:rPr>
          <w:rFonts w:ascii="Times New Roman" w:eastAsia="Times New Roman" w:hAnsi="Times New Roman" w:cs="Times New Roman"/>
          <w:sz w:val="24"/>
          <w:szCs w:val="24"/>
        </w:rPr>
        <w:t xml:space="preserve"> </w:t>
      </w:r>
      <w:r w:rsidRPr="00AC137E">
        <w:rPr>
          <w:rFonts w:ascii="Times New Roman" w:eastAsia="Times New Roman" w:hAnsi="Times New Roman" w:cs="Times New Roman"/>
          <w:sz w:val="24"/>
          <w:szCs w:val="24"/>
        </w:rPr>
        <w:t>node</w:t>
      </w:r>
      <w:proofErr w:type="gramEnd"/>
      <w:r w:rsidRPr="00AC137E">
        <w:rPr>
          <w:rFonts w:ascii="Times New Roman" w:eastAsia="Times New Roman" w:hAnsi="Times New Roman" w:cs="Times New Roman"/>
          <w:sz w:val="24"/>
          <w:szCs w:val="24"/>
        </w:rPr>
        <w:t> both, but there is only one node in cluster that can act as Master.</w:t>
      </w:r>
    </w:p>
    <w:p w:rsidR="00AC137E" w:rsidRPr="00AC137E" w:rsidRDefault="00AC137E" w:rsidP="008870EA">
      <w:pPr>
        <w:spacing w:after="0" w:line="240" w:lineRule="auto"/>
        <w:ind w:firstLine="360"/>
        <w:jc w:val="both"/>
        <w:rPr>
          <w:rFonts w:ascii="Times New Roman" w:eastAsia="Times New Roman" w:hAnsi="Times New Roman" w:cs="Times New Roman"/>
          <w:b/>
          <w:sz w:val="24"/>
          <w:szCs w:val="24"/>
        </w:rPr>
      </w:pPr>
      <w:r w:rsidRPr="00AC137E">
        <w:rPr>
          <w:rFonts w:ascii="Times New Roman" w:eastAsia="Times New Roman" w:hAnsi="Times New Roman" w:cs="Times New Roman"/>
          <w:b/>
          <w:sz w:val="24"/>
          <w:szCs w:val="24"/>
        </w:rPr>
        <w:t xml:space="preserve">$ </w:t>
      </w:r>
      <w:proofErr w:type="spellStart"/>
      <w:proofErr w:type="gramStart"/>
      <w:r w:rsidRPr="00AC137E">
        <w:rPr>
          <w:rFonts w:ascii="Times New Roman" w:eastAsia="Times New Roman" w:hAnsi="Times New Roman" w:cs="Times New Roman"/>
          <w:b/>
          <w:sz w:val="24"/>
          <w:szCs w:val="24"/>
        </w:rPr>
        <w:t>nano</w:t>
      </w:r>
      <w:proofErr w:type="spellEnd"/>
      <w:proofErr w:type="gramEnd"/>
      <w:r w:rsidRPr="00AC137E">
        <w:rPr>
          <w:rFonts w:ascii="Times New Roman" w:eastAsia="Times New Roman" w:hAnsi="Times New Roman" w:cs="Times New Roman"/>
          <w:b/>
          <w:sz w:val="24"/>
          <w:szCs w:val="24"/>
        </w:rPr>
        <w:t xml:space="preserve"> /opt/hadoop-2.6.0/</w:t>
      </w:r>
      <w:proofErr w:type="spellStart"/>
      <w:r w:rsidRPr="00AC137E">
        <w:rPr>
          <w:rFonts w:ascii="Times New Roman" w:eastAsia="Times New Roman" w:hAnsi="Times New Roman" w:cs="Times New Roman"/>
          <w:b/>
          <w:sz w:val="24"/>
          <w:szCs w:val="24"/>
        </w:rPr>
        <w:t>etc</w:t>
      </w:r>
      <w:proofErr w:type="spellEnd"/>
      <w:r w:rsidRPr="00AC137E">
        <w:rPr>
          <w:rFonts w:ascii="Times New Roman" w:eastAsia="Times New Roman" w:hAnsi="Times New Roman" w:cs="Times New Roman"/>
          <w:b/>
          <w:sz w:val="24"/>
          <w:szCs w:val="24"/>
        </w:rPr>
        <w:t>/</w:t>
      </w:r>
      <w:proofErr w:type="spellStart"/>
      <w:r w:rsidRPr="00AC137E">
        <w:rPr>
          <w:rFonts w:ascii="Times New Roman" w:eastAsia="Times New Roman" w:hAnsi="Times New Roman" w:cs="Times New Roman"/>
          <w:b/>
          <w:sz w:val="24"/>
          <w:szCs w:val="24"/>
        </w:rPr>
        <w:t>hadoop</w:t>
      </w:r>
      <w:proofErr w:type="spellEnd"/>
      <w:r w:rsidRPr="00AC137E">
        <w:rPr>
          <w:rFonts w:ascii="Times New Roman" w:eastAsia="Times New Roman" w:hAnsi="Times New Roman" w:cs="Times New Roman"/>
          <w:b/>
          <w:sz w:val="24"/>
          <w:szCs w:val="24"/>
        </w:rPr>
        <w:t>/slaves</w:t>
      </w:r>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Add Node lists as a new line separated entries: </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ab/>
        <w:t>hadoopnode1</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ab/>
        <w:t>hadoopnode2</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lastRenderedPageBreak/>
        <w:tab/>
      </w:r>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8870EA" w:rsidP="00AC137E">
      <w:pPr>
        <w:tabs>
          <w:tab w:val="left" w:pos="3420"/>
        </w:tabs>
        <w:spacing w:after="0" w:line="240" w:lineRule="auto"/>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AC137E" w:rsidRPr="00AC137E">
        <w:rPr>
          <w:rFonts w:ascii="Times New Roman" w:eastAsia="Times New Roman" w:hAnsi="Times New Roman" w:cs="Times New Roman"/>
          <w:b/>
          <w:sz w:val="24"/>
          <w:szCs w:val="24"/>
        </w:rPr>
        <w:t>Cloning here of machine then following cloning steps</w:t>
      </w:r>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8870EA" w:rsidP="00AC137E">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AC137E" w:rsidRPr="00AC137E">
        <w:rPr>
          <w:rFonts w:ascii="Times New Roman" w:eastAsia="Times New Roman" w:hAnsi="Times New Roman" w:cs="Times New Roman"/>
          <w:sz w:val="24"/>
          <w:szCs w:val="24"/>
        </w:rPr>
        <w:t xml:space="preserve">16. Enable </w:t>
      </w:r>
      <w:proofErr w:type="spellStart"/>
      <w:r w:rsidR="00AC137E" w:rsidRPr="00AC137E">
        <w:rPr>
          <w:rFonts w:ascii="Times New Roman" w:eastAsia="Times New Roman" w:hAnsi="Times New Roman" w:cs="Times New Roman"/>
          <w:sz w:val="24"/>
          <w:szCs w:val="24"/>
        </w:rPr>
        <w:t>passwordless</w:t>
      </w:r>
      <w:proofErr w:type="spellEnd"/>
      <w:r w:rsidR="00AC137E" w:rsidRPr="00AC137E">
        <w:rPr>
          <w:rFonts w:ascii="Times New Roman" w:eastAsia="Times New Roman" w:hAnsi="Times New Roman" w:cs="Times New Roman"/>
          <w:sz w:val="24"/>
          <w:szCs w:val="24"/>
        </w:rPr>
        <w:t xml:space="preserve"> </w:t>
      </w:r>
      <w:proofErr w:type="spellStart"/>
      <w:r w:rsidR="00AC137E" w:rsidRPr="00AC137E">
        <w:rPr>
          <w:rFonts w:ascii="Times New Roman" w:eastAsia="Times New Roman" w:hAnsi="Times New Roman" w:cs="Times New Roman"/>
          <w:sz w:val="24"/>
          <w:szCs w:val="24"/>
        </w:rPr>
        <w:t>Ssh</w:t>
      </w:r>
      <w:proofErr w:type="spellEnd"/>
      <w:r w:rsidR="00AC137E" w:rsidRPr="00AC137E">
        <w:rPr>
          <w:rFonts w:ascii="Times New Roman" w:eastAsia="Times New Roman" w:hAnsi="Times New Roman" w:cs="Times New Roman"/>
          <w:sz w:val="24"/>
          <w:szCs w:val="24"/>
        </w:rPr>
        <w:t xml:space="preserve"> </w:t>
      </w:r>
      <w:proofErr w:type="gramStart"/>
      <w:r w:rsidR="00AC137E" w:rsidRPr="00AC137E">
        <w:rPr>
          <w:rFonts w:ascii="Times New Roman" w:eastAsia="Times New Roman" w:hAnsi="Times New Roman" w:cs="Times New Roman"/>
          <w:sz w:val="24"/>
          <w:szCs w:val="24"/>
        </w:rPr>
        <w:t>between the Master Node</w:t>
      </w:r>
      <w:proofErr w:type="gramEnd"/>
      <w:r w:rsidR="00AC137E" w:rsidRPr="00AC137E">
        <w:rPr>
          <w:rFonts w:ascii="Times New Roman" w:eastAsia="Times New Roman" w:hAnsi="Times New Roman" w:cs="Times New Roman"/>
          <w:sz w:val="24"/>
          <w:szCs w:val="24"/>
        </w:rPr>
        <w:t xml:space="preserve"> (the node running Resource   </w:t>
      </w:r>
    </w:p>
    <w:p w:rsidR="00AC137E" w:rsidRPr="00AC137E" w:rsidRDefault="00AC137E" w:rsidP="00AC137E">
      <w:pPr>
        <w:spacing w:after="0" w:line="240" w:lineRule="auto"/>
        <w:ind w:hanging="360"/>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Manager and Worker Nodes by running following commands on Master Node for each </w:t>
      </w:r>
    </w:p>
    <w:p w:rsidR="00AC137E" w:rsidRPr="00AC137E" w:rsidRDefault="00AC137E" w:rsidP="00AC137E">
      <w:pPr>
        <w:spacing w:after="0" w:line="240" w:lineRule="auto"/>
        <w:ind w:hanging="360"/>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Worker node as host:</w:t>
      </w:r>
    </w:p>
    <w:p w:rsidR="00AC137E" w:rsidRPr="00AC137E" w:rsidRDefault="00AC137E" w:rsidP="00AC137E">
      <w:pPr>
        <w:spacing w:after="0" w:line="240" w:lineRule="auto"/>
        <w:ind w:hanging="360"/>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ab/>
      </w:r>
      <w:r w:rsidR="008870EA">
        <w:rPr>
          <w:rFonts w:ascii="Times New Roman" w:eastAsia="Times New Roman" w:hAnsi="Times New Roman" w:cs="Times New Roman"/>
          <w:sz w:val="24"/>
          <w:szCs w:val="24"/>
        </w:rPr>
        <w:tab/>
      </w:r>
      <w:proofErr w:type="gramStart"/>
      <w:r w:rsidRPr="00AC137E">
        <w:rPr>
          <w:rFonts w:ascii="Times New Roman" w:eastAsia="Times New Roman" w:hAnsi="Times New Roman" w:cs="Times New Roman"/>
          <w:sz w:val="24"/>
          <w:szCs w:val="24"/>
        </w:rPr>
        <w:t>a</w:t>
      </w:r>
      <w:proofErr w:type="gramEnd"/>
      <w:r w:rsidRPr="00AC137E">
        <w:rPr>
          <w:rFonts w:ascii="Times New Roman" w:eastAsia="Times New Roman" w:hAnsi="Times New Roman" w:cs="Times New Roman"/>
          <w:sz w:val="24"/>
          <w:szCs w:val="24"/>
        </w:rPr>
        <w:t xml:space="preserve">. </w:t>
      </w:r>
      <w:proofErr w:type="spellStart"/>
      <w:r w:rsidRPr="00AC137E">
        <w:rPr>
          <w:rFonts w:ascii="Times New Roman" w:eastAsia="Times New Roman" w:hAnsi="Times New Roman" w:cs="Times New Roman"/>
          <w:sz w:val="24"/>
          <w:szCs w:val="24"/>
        </w:rPr>
        <w:t>ssh-keygen</w:t>
      </w:r>
      <w:proofErr w:type="spellEnd"/>
    </w:p>
    <w:p w:rsidR="00AC137E" w:rsidRPr="00AC137E" w:rsidRDefault="00AC137E" w:rsidP="00AC137E">
      <w:pPr>
        <w:spacing w:after="0" w:line="240" w:lineRule="auto"/>
        <w:ind w:hanging="360"/>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ab/>
      </w:r>
      <w:r w:rsidR="008870EA">
        <w:rPr>
          <w:rFonts w:ascii="Times New Roman" w:eastAsia="Times New Roman" w:hAnsi="Times New Roman" w:cs="Times New Roman"/>
          <w:sz w:val="24"/>
          <w:szCs w:val="24"/>
        </w:rPr>
        <w:tab/>
      </w:r>
      <w:proofErr w:type="gramStart"/>
      <w:r w:rsidRPr="00AC137E">
        <w:rPr>
          <w:rFonts w:ascii="Times New Roman" w:eastAsia="Times New Roman" w:hAnsi="Times New Roman" w:cs="Times New Roman"/>
          <w:sz w:val="24"/>
          <w:szCs w:val="24"/>
        </w:rPr>
        <w:t>b</w:t>
      </w:r>
      <w:proofErr w:type="gramEnd"/>
      <w:r w:rsidRPr="00AC137E">
        <w:rPr>
          <w:rFonts w:ascii="Times New Roman" w:eastAsia="Times New Roman" w:hAnsi="Times New Roman" w:cs="Times New Roman"/>
          <w:sz w:val="24"/>
          <w:szCs w:val="24"/>
        </w:rPr>
        <w:t xml:space="preserve">. </w:t>
      </w:r>
      <w:proofErr w:type="spellStart"/>
      <w:r w:rsidRPr="00AC137E">
        <w:rPr>
          <w:rFonts w:ascii="Times New Roman" w:eastAsia="Times New Roman" w:hAnsi="Times New Roman" w:cs="Times New Roman"/>
          <w:sz w:val="24"/>
          <w:szCs w:val="24"/>
        </w:rPr>
        <w:t>ssh</w:t>
      </w:r>
      <w:proofErr w:type="spellEnd"/>
      <w:r w:rsidRPr="00AC137E">
        <w:rPr>
          <w:rFonts w:ascii="Times New Roman" w:eastAsia="Times New Roman" w:hAnsi="Times New Roman" w:cs="Times New Roman"/>
          <w:sz w:val="24"/>
          <w:szCs w:val="24"/>
        </w:rPr>
        <w:t xml:space="preserve">-copy-id -i </w:t>
      </w:r>
      <w:proofErr w:type="spellStart"/>
      <w:r w:rsidRPr="00AC137E">
        <w:rPr>
          <w:rFonts w:ascii="Times New Roman" w:eastAsia="Times New Roman" w:hAnsi="Times New Roman" w:cs="Times New Roman"/>
          <w:sz w:val="24"/>
          <w:szCs w:val="24"/>
        </w:rPr>
        <w:t>localhost</w:t>
      </w:r>
      <w:proofErr w:type="spellEnd"/>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p>
    <w:p w:rsidR="00AC137E" w:rsidRPr="00AC137E" w:rsidRDefault="00AC137E" w:rsidP="008870EA">
      <w:pPr>
        <w:spacing w:after="0" w:line="240" w:lineRule="auto"/>
        <w:ind w:firstLine="720"/>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proofErr w:type="spellStart"/>
      <w:proofErr w:type="gramStart"/>
      <w:r w:rsidRPr="00AC137E">
        <w:rPr>
          <w:rFonts w:ascii="Times New Roman" w:eastAsia="Times New Roman" w:hAnsi="Times New Roman" w:cs="Times New Roman"/>
          <w:sz w:val="24"/>
          <w:szCs w:val="24"/>
        </w:rPr>
        <w:t>ssh</w:t>
      </w:r>
      <w:proofErr w:type="spellEnd"/>
      <w:r w:rsidRPr="00AC137E">
        <w:rPr>
          <w:rFonts w:ascii="Times New Roman" w:eastAsia="Times New Roman" w:hAnsi="Times New Roman" w:cs="Times New Roman"/>
          <w:sz w:val="24"/>
          <w:szCs w:val="24"/>
        </w:rPr>
        <w:t>-agent</w:t>
      </w:r>
      <w:proofErr w:type="gramEnd"/>
      <w:r w:rsidRPr="00AC137E">
        <w:rPr>
          <w:rFonts w:ascii="Times New Roman" w:eastAsia="Times New Roman" w:hAnsi="Times New Roman" w:cs="Times New Roman"/>
          <w:sz w:val="24"/>
          <w:szCs w:val="24"/>
        </w:rPr>
        <w:t xml:space="preserve"> $SHELL</w:t>
      </w:r>
    </w:p>
    <w:p w:rsidR="00AC137E" w:rsidRPr="00AC137E" w:rsidRDefault="00AC137E" w:rsidP="008870EA">
      <w:pPr>
        <w:spacing w:after="0" w:line="240" w:lineRule="auto"/>
        <w:ind w:firstLine="720"/>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proofErr w:type="spellStart"/>
      <w:proofErr w:type="gramStart"/>
      <w:r w:rsidRPr="00AC137E">
        <w:rPr>
          <w:rFonts w:ascii="Times New Roman" w:eastAsia="Times New Roman" w:hAnsi="Times New Roman" w:cs="Times New Roman"/>
          <w:sz w:val="24"/>
          <w:szCs w:val="24"/>
        </w:rPr>
        <w:t>ssh</w:t>
      </w:r>
      <w:proofErr w:type="spellEnd"/>
      <w:r w:rsidRPr="00AC137E">
        <w:rPr>
          <w:rFonts w:ascii="Times New Roman" w:eastAsia="Times New Roman" w:hAnsi="Times New Roman" w:cs="Times New Roman"/>
          <w:sz w:val="24"/>
          <w:szCs w:val="24"/>
        </w:rPr>
        <w:t>-</w:t>
      </w:r>
      <w:proofErr w:type="gramEnd"/>
      <w:r w:rsidRPr="00AC137E">
        <w:rPr>
          <w:rFonts w:ascii="Times New Roman" w:eastAsia="Times New Roman" w:hAnsi="Times New Roman" w:cs="Times New Roman"/>
          <w:sz w:val="24"/>
          <w:szCs w:val="24"/>
        </w:rPr>
        <w:t>add</w:t>
      </w:r>
    </w:p>
    <w:p w:rsidR="00AC137E" w:rsidRPr="00AC137E" w:rsidRDefault="00AC137E" w:rsidP="008870EA">
      <w:pPr>
        <w:spacing w:after="0" w:line="240" w:lineRule="auto"/>
        <w:ind w:firstLine="720"/>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w:t>
      </w:r>
      <w:proofErr w:type="spellStart"/>
      <w:proofErr w:type="gramStart"/>
      <w:r w:rsidRPr="00AC137E">
        <w:rPr>
          <w:rFonts w:ascii="Times New Roman" w:eastAsia="Times New Roman" w:hAnsi="Times New Roman" w:cs="Times New Roman"/>
          <w:sz w:val="24"/>
          <w:szCs w:val="24"/>
        </w:rPr>
        <w:t>ssh</w:t>
      </w:r>
      <w:proofErr w:type="spellEnd"/>
      <w:r w:rsidRPr="00AC137E">
        <w:rPr>
          <w:rFonts w:ascii="Times New Roman" w:eastAsia="Times New Roman" w:hAnsi="Times New Roman" w:cs="Times New Roman"/>
          <w:sz w:val="24"/>
          <w:szCs w:val="24"/>
        </w:rPr>
        <w:t>-copy-id</w:t>
      </w:r>
      <w:proofErr w:type="gramEnd"/>
      <w:r w:rsidRPr="00AC137E">
        <w:rPr>
          <w:rFonts w:ascii="Times New Roman" w:eastAsia="Times New Roman" w:hAnsi="Times New Roman" w:cs="Times New Roman"/>
          <w:sz w:val="24"/>
          <w:szCs w:val="24"/>
        </w:rPr>
        <w:t xml:space="preserve"> -i &lt;hadoopnode2&gt;</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p>
    <w:p w:rsidR="00AC137E" w:rsidRPr="00AC137E" w:rsidRDefault="00AC137E" w:rsidP="00AC137E">
      <w:pPr>
        <w:tabs>
          <w:tab w:val="left" w:pos="3420"/>
        </w:tabs>
        <w:spacing w:after="0" w:line="240" w:lineRule="auto"/>
        <w:contextualSpacing/>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ab/>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Ensure the </w:t>
      </w:r>
      <w:proofErr w:type="spellStart"/>
      <w:r w:rsidRPr="00AC137E">
        <w:rPr>
          <w:rFonts w:ascii="Times New Roman" w:eastAsia="Times New Roman" w:hAnsi="Times New Roman" w:cs="Times New Roman"/>
          <w:sz w:val="24"/>
          <w:szCs w:val="24"/>
        </w:rPr>
        <w:t>passwordless</w:t>
      </w:r>
      <w:proofErr w:type="spellEnd"/>
      <w:r w:rsidRPr="00AC137E">
        <w:rPr>
          <w:rFonts w:ascii="Times New Roman" w:eastAsia="Times New Roman" w:hAnsi="Times New Roman" w:cs="Times New Roman"/>
          <w:sz w:val="24"/>
          <w:szCs w:val="24"/>
        </w:rPr>
        <w:t xml:space="preserve"> </w:t>
      </w:r>
      <w:proofErr w:type="spellStart"/>
      <w:proofErr w:type="gramStart"/>
      <w:r w:rsidRPr="00AC137E">
        <w:rPr>
          <w:rFonts w:ascii="Times New Roman" w:eastAsia="Times New Roman" w:hAnsi="Times New Roman" w:cs="Times New Roman"/>
          <w:sz w:val="24"/>
          <w:szCs w:val="24"/>
        </w:rPr>
        <w:t>ssh</w:t>
      </w:r>
      <w:proofErr w:type="spellEnd"/>
      <w:proofErr w:type="gramEnd"/>
      <w:r w:rsidRPr="00AC137E">
        <w:rPr>
          <w:rFonts w:ascii="Times New Roman" w:eastAsia="Times New Roman" w:hAnsi="Times New Roman" w:cs="Times New Roman"/>
          <w:sz w:val="24"/>
          <w:szCs w:val="24"/>
        </w:rPr>
        <w:t xml:space="preserve"> is working fine by doing </w:t>
      </w:r>
      <w:proofErr w:type="spellStart"/>
      <w:r w:rsidRPr="00AC137E">
        <w:rPr>
          <w:rFonts w:ascii="Times New Roman" w:eastAsia="Times New Roman" w:hAnsi="Times New Roman" w:cs="Times New Roman"/>
          <w:sz w:val="24"/>
          <w:szCs w:val="24"/>
        </w:rPr>
        <w:t>ssh</w:t>
      </w:r>
      <w:proofErr w:type="spellEnd"/>
      <w:r w:rsidRPr="00AC137E">
        <w:rPr>
          <w:rFonts w:ascii="Times New Roman" w:eastAsia="Times New Roman" w:hAnsi="Times New Roman" w:cs="Times New Roman"/>
          <w:sz w:val="24"/>
          <w:szCs w:val="24"/>
        </w:rPr>
        <w:t xml:space="preserve"> to some of the nodes as </w:t>
      </w:r>
      <w:r w:rsidRPr="00AC137E">
        <w:rPr>
          <w:rFonts w:ascii="Times New Roman" w:eastAsia="Times New Roman" w:hAnsi="Times New Roman" w:cs="Times New Roman"/>
          <w:sz w:val="24"/>
          <w:szCs w:val="24"/>
        </w:rPr>
        <w:br/>
        <w:t>       $</w:t>
      </w:r>
      <w:proofErr w:type="spellStart"/>
      <w:r w:rsidRPr="00AC137E">
        <w:rPr>
          <w:rFonts w:ascii="Times New Roman" w:eastAsia="Times New Roman" w:hAnsi="Times New Roman" w:cs="Times New Roman"/>
          <w:sz w:val="24"/>
          <w:szCs w:val="24"/>
        </w:rPr>
        <w:t>ssh</w:t>
      </w:r>
      <w:proofErr w:type="spellEnd"/>
      <w:r w:rsidRPr="00AC137E">
        <w:rPr>
          <w:rFonts w:ascii="Times New Roman" w:eastAsia="Times New Roman" w:hAnsi="Times New Roman" w:cs="Times New Roman"/>
          <w:sz w:val="24"/>
          <w:szCs w:val="24"/>
        </w:rPr>
        <w:t xml:space="preserve"> user@&lt;hadoopnode1&gt; </w:t>
      </w: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p>
    <w:p w:rsidR="00AC137E" w:rsidRPr="00AC137E" w:rsidRDefault="00AC137E" w:rsidP="00AC137E">
      <w:pPr>
        <w:spacing w:after="0" w:line="240" w:lineRule="auto"/>
        <w:contextualSpacing/>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17.  Copy the setup on Master node to all the Worker nodes as:</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w:t>
      </w:r>
      <w:proofErr w:type="spellStart"/>
      <w:proofErr w:type="gramStart"/>
      <w:r w:rsidRPr="00AC137E">
        <w:rPr>
          <w:rFonts w:ascii="Times New Roman" w:eastAsia="Times New Roman" w:hAnsi="Times New Roman" w:cs="Times New Roman"/>
          <w:sz w:val="24"/>
          <w:szCs w:val="24"/>
        </w:rPr>
        <w:t>scp</w:t>
      </w:r>
      <w:proofErr w:type="spellEnd"/>
      <w:proofErr w:type="gramEnd"/>
      <w:r w:rsidRPr="00AC137E">
        <w:rPr>
          <w:rFonts w:ascii="Times New Roman" w:eastAsia="Times New Roman" w:hAnsi="Times New Roman" w:cs="Times New Roman"/>
          <w:sz w:val="24"/>
          <w:szCs w:val="24"/>
        </w:rPr>
        <w:t xml:space="preserve"> -r /opt/hadoop-2.6.0 </w:t>
      </w:r>
      <w:proofErr w:type="spellStart"/>
      <w:r w:rsidRPr="00AC137E">
        <w:rPr>
          <w:rFonts w:ascii="Times New Roman" w:eastAsia="Times New Roman" w:hAnsi="Times New Roman" w:cs="Times New Roman"/>
          <w:sz w:val="24"/>
          <w:szCs w:val="24"/>
        </w:rPr>
        <w:t>hadoop@hadoopnodename</w:t>
      </w:r>
      <w:proofErr w:type="spellEnd"/>
      <w:r w:rsidRPr="00AC137E">
        <w:rPr>
          <w:rFonts w:ascii="Times New Roman" w:eastAsia="Times New Roman" w:hAnsi="Times New Roman" w:cs="Times New Roman"/>
          <w:sz w:val="24"/>
          <w:szCs w:val="24"/>
        </w:rPr>
        <w:t>:/opt/</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w:t>
      </w:r>
      <w:proofErr w:type="spellStart"/>
      <w:proofErr w:type="gramStart"/>
      <w:r w:rsidRPr="00AC137E">
        <w:rPr>
          <w:rFonts w:ascii="Times New Roman" w:eastAsia="Times New Roman" w:hAnsi="Times New Roman" w:cs="Times New Roman"/>
          <w:sz w:val="24"/>
          <w:szCs w:val="24"/>
        </w:rPr>
        <w:t>scp</w:t>
      </w:r>
      <w:proofErr w:type="spellEnd"/>
      <w:proofErr w:type="gramEnd"/>
      <w:r w:rsidRPr="00AC137E">
        <w:rPr>
          <w:rFonts w:ascii="Times New Roman" w:eastAsia="Times New Roman" w:hAnsi="Times New Roman" w:cs="Times New Roman"/>
          <w:sz w:val="24"/>
          <w:szCs w:val="24"/>
        </w:rPr>
        <w:t xml:space="preserve"> ~/.</w:t>
      </w:r>
      <w:proofErr w:type="spellStart"/>
      <w:r w:rsidRPr="00AC137E">
        <w:rPr>
          <w:rFonts w:ascii="Times New Roman" w:eastAsia="Times New Roman" w:hAnsi="Times New Roman" w:cs="Times New Roman"/>
          <w:sz w:val="24"/>
          <w:szCs w:val="24"/>
        </w:rPr>
        <w:t>bash_profile</w:t>
      </w:r>
      <w:proofErr w:type="spellEnd"/>
      <w:r w:rsidRPr="00AC137E">
        <w:rPr>
          <w:rFonts w:ascii="Times New Roman" w:eastAsia="Times New Roman" w:hAnsi="Times New Roman" w:cs="Times New Roman"/>
          <w:sz w:val="24"/>
          <w:szCs w:val="24"/>
        </w:rPr>
        <w:t xml:space="preserve"> </w:t>
      </w:r>
      <w:proofErr w:type="spellStart"/>
      <w:r w:rsidRPr="00AC137E">
        <w:rPr>
          <w:rFonts w:ascii="Times New Roman" w:eastAsia="Times New Roman" w:hAnsi="Times New Roman" w:cs="Times New Roman"/>
          <w:sz w:val="24"/>
          <w:szCs w:val="24"/>
        </w:rPr>
        <w:t>hadosuop@hadoopnodename</w:t>
      </w:r>
      <w:proofErr w:type="spellEnd"/>
      <w:r w:rsidRPr="00AC137E">
        <w:rPr>
          <w:rFonts w:ascii="Times New Roman" w:eastAsia="Times New Roman" w:hAnsi="Times New Roman" w:cs="Times New Roman"/>
          <w:sz w:val="24"/>
          <w:szCs w:val="24"/>
        </w:rPr>
        <w:t>:~/</w:t>
      </w:r>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18. Edit /</w:t>
      </w:r>
      <w:proofErr w:type="spellStart"/>
      <w:r w:rsidRPr="00AC137E">
        <w:rPr>
          <w:rFonts w:ascii="Times New Roman" w:eastAsia="Times New Roman" w:hAnsi="Times New Roman" w:cs="Times New Roman"/>
          <w:sz w:val="24"/>
          <w:szCs w:val="24"/>
        </w:rPr>
        <w:t>etc</w:t>
      </w:r>
      <w:proofErr w:type="spellEnd"/>
      <w:r w:rsidRPr="00AC137E">
        <w:rPr>
          <w:rFonts w:ascii="Times New Roman" w:eastAsia="Times New Roman" w:hAnsi="Times New Roman" w:cs="Times New Roman"/>
          <w:sz w:val="24"/>
          <w:szCs w:val="24"/>
        </w:rPr>
        <w:t xml:space="preserve">/hosts of all nodes to add mapping of node’s hostname with the </w:t>
      </w:r>
      <w:proofErr w:type="spellStart"/>
      <w:r w:rsidRPr="00AC137E">
        <w:rPr>
          <w:rFonts w:ascii="Times New Roman" w:eastAsia="Times New Roman" w:hAnsi="Times New Roman" w:cs="Times New Roman"/>
          <w:sz w:val="24"/>
          <w:szCs w:val="24"/>
        </w:rPr>
        <w:t>ip</w:t>
      </w:r>
      <w:proofErr w:type="spellEnd"/>
      <w:r w:rsidRPr="00AC137E">
        <w:rPr>
          <w:rFonts w:ascii="Times New Roman" w:eastAsia="Times New Roman" w:hAnsi="Times New Roman" w:cs="Times New Roman"/>
          <w:sz w:val="24"/>
          <w:szCs w:val="24"/>
        </w:rPr>
        <w:t xml:space="preserve"> address for   </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All nodes in the cluster. </w:t>
      </w:r>
    </w:p>
    <w:p w:rsidR="00AC137E" w:rsidRPr="00AC137E" w:rsidRDefault="00AC137E" w:rsidP="008870EA">
      <w:pPr>
        <w:spacing w:after="0" w:line="240" w:lineRule="auto"/>
        <w:ind w:firstLine="72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#127.0.0.1       localhost</w:t>
      </w:r>
    </w:p>
    <w:p w:rsidR="00AC137E" w:rsidRPr="00AC137E" w:rsidRDefault="00AC137E" w:rsidP="008870EA">
      <w:pPr>
        <w:spacing w:after="0" w:line="240" w:lineRule="auto"/>
        <w:ind w:firstLine="72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#127.0.1.1      hadoopnode1</w:t>
      </w:r>
    </w:p>
    <w:p w:rsidR="00AC137E" w:rsidRPr="00AC137E" w:rsidRDefault="00AC137E" w:rsidP="008870EA">
      <w:pPr>
        <w:spacing w:after="0" w:line="240" w:lineRule="auto"/>
        <w:ind w:firstLine="72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192.168.56.101 hadoopnode1</w:t>
      </w:r>
    </w:p>
    <w:p w:rsidR="00AC137E" w:rsidRPr="00AC137E" w:rsidRDefault="00AC137E" w:rsidP="008870E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192.168.56.102</w:t>
      </w:r>
      <w:r w:rsidRPr="00AC137E">
        <w:rPr>
          <w:rFonts w:ascii="Times New Roman" w:eastAsia="Times New Roman" w:hAnsi="Times New Roman" w:cs="Times New Roman"/>
          <w:sz w:val="24"/>
          <w:szCs w:val="24"/>
        </w:rPr>
        <w:t>hadoopnode2</w:t>
      </w:r>
      <w:r w:rsidRPr="00AC137E">
        <w:rPr>
          <w:rFonts w:ascii="Times New Roman" w:eastAsia="Times New Roman" w:hAnsi="Times New Roman" w:cs="Times New Roman"/>
          <w:sz w:val="24"/>
          <w:szCs w:val="24"/>
        </w:rPr>
        <w:br/>
      </w:r>
    </w:p>
    <w:p w:rsidR="00AC137E" w:rsidRPr="00AC137E" w:rsidRDefault="00AC137E" w:rsidP="00AC137E">
      <w:pPr>
        <w:spacing w:after="0" w:line="240" w:lineRule="auto"/>
        <w:ind w:firstLine="720"/>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19. Last step before running the service up is to format the </w:t>
      </w:r>
      <w:proofErr w:type="spellStart"/>
      <w:r w:rsidRPr="00AC137E">
        <w:rPr>
          <w:rFonts w:ascii="Times New Roman" w:eastAsia="Times New Roman" w:hAnsi="Times New Roman" w:cs="Times New Roman"/>
          <w:sz w:val="24"/>
          <w:szCs w:val="24"/>
        </w:rPr>
        <w:t>namenode</w:t>
      </w:r>
      <w:proofErr w:type="spellEnd"/>
      <w:r w:rsidRPr="00AC137E">
        <w:rPr>
          <w:rFonts w:ascii="Times New Roman" w:eastAsia="Times New Roman" w:hAnsi="Times New Roman" w:cs="Times New Roman"/>
          <w:sz w:val="24"/>
          <w:szCs w:val="24"/>
        </w:rPr>
        <w:t>, run the command </w:t>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sidRPr="00AC137E">
        <w:rPr>
          <w:rFonts w:ascii="Times New Roman" w:eastAsia="Times New Roman" w:hAnsi="Times New Roman" w:cs="Times New Roman"/>
          <w:sz w:val="24"/>
          <w:szCs w:val="24"/>
        </w:rPr>
        <w:br/>
        <w:t>         $</w:t>
      </w:r>
      <w:proofErr w:type="spellStart"/>
      <w:r w:rsidRPr="00AC137E">
        <w:rPr>
          <w:rFonts w:ascii="Times New Roman" w:eastAsia="Times New Roman" w:hAnsi="Times New Roman" w:cs="Times New Roman"/>
          <w:sz w:val="24"/>
          <w:szCs w:val="24"/>
        </w:rPr>
        <w:t>hdfs</w:t>
      </w:r>
      <w:proofErr w:type="spellEnd"/>
      <w:r w:rsidRPr="00AC137E">
        <w:rPr>
          <w:rFonts w:ascii="Times New Roman" w:eastAsia="Times New Roman" w:hAnsi="Times New Roman" w:cs="Times New Roman"/>
          <w:sz w:val="24"/>
          <w:szCs w:val="24"/>
        </w:rPr>
        <w:t xml:space="preserve"> </w:t>
      </w:r>
      <w:proofErr w:type="spellStart"/>
      <w:r w:rsidRPr="00AC137E">
        <w:rPr>
          <w:rFonts w:ascii="Times New Roman" w:eastAsia="Times New Roman" w:hAnsi="Times New Roman" w:cs="Times New Roman"/>
          <w:sz w:val="24"/>
          <w:szCs w:val="24"/>
        </w:rPr>
        <w:t>namenode</w:t>
      </w:r>
      <w:proofErr w:type="spellEnd"/>
      <w:r w:rsidRPr="00AC137E">
        <w:rPr>
          <w:rFonts w:ascii="Times New Roman" w:eastAsia="Times New Roman" w:hAnsi="Times New Roman" w:cs="Times New Roman"/>
          <w:sz w:val="24"/>
          <w:szCs w:val="24"/>
        </w:rPr>
        <w:t xml:space="preserve"> –format</w:t>
      </w:r>
    </w:p>
    <w:p w:rsidR="00AC137E" w:rsidRPr="00AC137E" w:rsidRDefault="00AC137E" w:rsidP="00AC137E">
      <w:pPr>
        <w:spacing w:after="0" w:line="240" w:lineRule="auto"/>
        <w:jc w:val="both"/>
        <w:rPr>
          <w:rFonts w:ascii="Times New Roman" w:eastAsia="Times New Roman" w:hAnsi="Times New Roman" w:cs="Times New Roman"/>
          <w:sz w:val="24"/>
          <w:szCs w:val="24"/>
        </w:rPr>
      </w:pP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20. After successful format of </w:t>
      </w:r>
      <w:proofErr w:type="spellStart"/>
      <w:r w:rsidRPr="00AC137E">
        <w:rPr>
          <w:rFonts w:ascii="Times New Roman" w:eastAsia="Times New Roman" w:hAnsi="Times New Roman" w:cs="Times New Roman"/>
          <w:sz w:val="24"/>
          <w:szCs w:val="24"/>
        </w:rPr>
        <w:t>namenode</w:t>
      </w:r>
      <w:proofErr w:type="spellEnd"/>
      <w:r w:rsidRPr="00AC137E">
        <w:rPr>
          <w:rFonts w:ascii="Times New Roman" w:eastAsia="Times New Roman" w:hAnsi="Times New Roman" w:cs="Times New Roman"/>
          <w:sz w:val="24"/>
          <w:szCs w:val="24"/>
        </w:rPr>
        <w:t xml:space="preserve">, run the </w:t>
      </w:r>
      <w:proofErr w:type="spellStart"/>
      <w:r w:rsidRPr="00AC137E">
        <w:rPr>
          <w:rFonts w:ascii="Times New Roman" w:eastAsia="Times New Roman" w:hAnsi="Times New Roman" w:cs="Times New Roman"/>
          <w:sz w:val="24"/>
          <w:szCs w:val="24"/>
        </w:rPr>
        <w:t>hadoop</w:t>
      </w:r>
      <w:proofErr w:type="spellEnd"/>
      <w:r w:rsidRPr="00AC137E">
        <w:rPr>
          <w:rFonts w:ascii="Times New Roman" w:eastAsia="Times New Roman" w:hAnsi="Times New Roman" w:cs="Times New Roman"/>
          <w:sz w:val="24"/>
          <w:szCs w:val="24"/>
        </w:rPr>
        <w:t xml:space="preserve"> services as:</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xml:space="preserve">         $start-all.sh</w:t>
      </w:r>
    </w:p>
    <w:p w:rsidR="00AC137E" w:rsidRPr="00AC137E" w:rsidRDefault="00AC137E" w:rsidP="00AC137E">
      <w:pPr>
        <w:spacing w:after="0" w:line="240" w:lineRule="auto"/>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br/>
      </w:r>
    </w:p>
    <w:p w:rsidR="00AC137E" w:rsidRPr="00AC137E" w:rsidRDefault="00AC137E" w:rsidP="00AC137E">
      <w:pPr>
        <w:spacing w:after="0" w:line="240" w:lineRule="auto"/>
        <w:ind w:hanging="360"/>
        <w:jc w:val="both"/>
        <w:rPr>
          <w:rFonts w:ascii="Times New Roman" w:eastAsia="Times New Roman" w:hAnsi="Times New Roman" w:cs="Times New Roman"/>
          <w:sz w:val="24"/>
          <w:szCs w:val="24"/>
        </w:rPr>
      </w:pPr>
      <w:r w:rsidRPr="00AC137E">
        <w:rPr>
          <w:rFonts w:ascii="Times New Roman" w:eastAsia="Times New Roman" w:hAnsi="Times New Roman" w:cs="Times New Roman"/>
          <w:sz w:val="24"/>
          <w:szCs w:val="24"/>
        </w:rPr>
        <w:t>         21.  Logs could be accessible at /opt/hadoop-2.6.0/logs folder.</w:t>
      </w:r>
    </w:p>
    <w:p w:rsidR="00AC137E" w:rsidRPr="00801C3B" w:rsidRDefault="00AC137E" w:rsidP="00AC137E">
      <w:pPr>
        <w:jc w:val="both"/>
      </w:pPr>
    </w:p>
    <w:p w:rsidR="00AC137E" w:rsidRDefault="00AC137E" w:rsidP="00AC137E">
      <w:pPr>
        <w:pStyle w:val="NormalWeb"/>
        <w:spacing w:line="360" w:lineRule="auto"/>
        <w:jc w:val="both"/>
      </w:pPr>
    </w:p>
    <w:p w:rsidR="002D4BC9" w:rsidRDefault="002D4BC9" w:rsidP="002D4BC9">
      <w:pPr>
        <w:spacing w:after="0" w:line="240" w:lineRule="auto"/>
        <w:rPr>
          <w:sz w:val="20"/>
        </w:rPr>
      </w:pPr>
    </w:p>
    <w:p w:rsidR="002D4BC9" w:rsidRDefault="002D4BC9" w:rsidP="002D4BC9">
      <w:pPr>
        <w:spacing w:after="0" w:line="240" w:lineRule="auto"/>
        <w:rPr>
          <w:sz w:val="20"/>
        </w:rPr>
      </w:pPr>
    </w:p>
    <w:p w:rsidR="00055DDE" w:rsidRDefault="00055DDE" w:rsidP="00E87834">
      <w:pPr>
        <w:ind w:left="2160" w:firstLine="720"/>
        <w:rPr>
          <w:rFonts w:ascii="Times New Roman" w:hAnsi="Times New Roman" w:cs="Times New Roman"/>
          <w:sz w:val="24"/>
          <w:szCs w:val="24"/>
        </w:rPr>
      </w:pPr>
    </w:p>
    <w:p w:rsidR="00AB085E" w:rsidRDefault="00043353" w:rsidP="00E87834">
      <w:pPr>
        <w:ind w:left="2160" w:firstLine="720"/>
        <w:rPr>
          <w:rFonts w:ascii="Times New Roman" w:hAnsi="Times New Roman" w:cs="Times New Roman"/>
          <w:b/>
          <w:sz w:val="28"/>
          <w:szCs w:val="28"/>
        </w:rPr>
      </w:pPr>
      <w:r>
        <w:rPr>
          <w:rFonts w:ascii="Times New Roman" w:hAnsi="Times New Roman" w:cs="Times New Roman"/>
          <w:sz w:val="24"/>
          <w:szCs w:val="24"/>
        </w:rPr>
        <w:lastRenderedPageBreak/>
        <w:t xml:space="preserve">  </w:t>
      </w:r>
      <w:r w:rsidR="00055DDE">
        <w:rPr>
          <w:rFonts w:ascii="Times New Roman" w:hAnsi="Times New Roman" w:cs="Times New Roman"/>
          <w:sz w:val="24"/>
          <w:szCs w:val="24"/>
        </w:rPr>
        <w:t xml:space="preserve">         </w:t>
      </w:r>
      <w:r w:rsidR="00AB085E">
        <w:rPr>
          <w:rFonts w:ascii="Times New Roman" w:hAnsi="Times New Roman" w:cs="Times New Roman"/>
          <w:b/>
          <w:sz w:val="28"/>
          <w:szCs w:val="28"/>
        </w:rPr>
        <w:t>CHAPTER 3</w:t>
      </w:r>
    </w:p>
    <w:p w:rsidR="00AB085E" w:rsidRPr="009A6B17" w:rsidRDefault="00055DDE" w:rsidP="00055DDE">
      <w:pPr>
        <w:rPr>
          <w:rFonts w:ascii="Times New Roman" w:hAnsi="Times New Roman" w:cs="Times New Roman"/>
          <w:b/>
          <w:sz w:val="28"/>
          <w:szCs w:val="28"/>
        </w:rPr>
      </w:pPr>
      <w:r>
        <w:rPr>
          <w:rFonts w:ascii="Times New Roman" w:hAnsi="Times New Roman" w:cs="Times New Roman"/>
          <w:b/>
          <w:sz w:val="28"/>
          <w:szCs w:val="28"/>
        </w:rPr>
        <w:t xml:space="preserve">                                   </w:t>
      </w:r>
      <w:r w:rsidR="00AB085E">
        <w:rPr>
          <w:rFonts w:ascii="Times New Roman" w:hAnsi="Times New Roman" w:cs="Times New Roman"/>
          <w:b/>
          <w:sz w:val="28"/>
          <w:szCs w:val="28"/>
        </w:rPr>
        <w:t>COMPONENTS OF HADOOP</w:t>
      </w:r>
    </w:p>
    <w:p w:rsidR="00AB085E" w:rsidRDefault="00AB085E" w:rsidP="00AB085E">
      <w:pPr>
        <w:spacing w:line="360" w:lineRule="auto"/>
        <w:jc w:val="both"/>
        <w:rPr>
          <w:rFonts w:ascii="Times New Roman" w:hAnsi="Times New Roman" w:cs="Times New Roman"/>
          <w:sz w:val="24"/>
          <w:szCs w:val="24"/>
        </w:rPr>
      </w:pPr>
    </w:p>
    <w:p w:rsidR="00DE1A79" w:rsidRDefault="00043353" w:rsidP="00AB085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E1A79">
        <w:rPr>
          <w:rFonts w:ascii="Times New Roman" w:hAnsi="Times New Roman" w:cs="Times New Roman"/>
          <w:sz w:val="24"/>
          <w:szCs w:val="24"/>
        </w:rPr>
        <w:t>Hadoop has two major components:</w:t>
      </w:r>
    </w:p>
    <w:p w:rsidR="00DE1A79" w:rsidRDefault="00DE1A79" w:rsidP="00DE1A79">
      <w:pPr>
        <w:pStyle w:val="ListParagraph"/>
        <w:numPr>
          <w:ilvl w:val="0"/>
          <w:numId w:val="36"/>
        </w:numPr>
        <w:spacing w:line="360" w:lineRule="auto"/>
        <w:jc w:val="both"/>
        <w:rPr>
          <w:rFonts w:ascii="Times New Roman" w:hAnsi="Times New Roman" w:cs="Times New Roman"/>
          <w:b/>
          <w:sz w:val="24"/>
          <w:szCs w:val="24"/>
        </w:rPr>
      </w:pPr>
      <w:r w:rsidRPr="00DE1A79">
        <w:rPr>
          <w:rFonts w:ascii="Times New Roman" w:hAnsi="Times New Roman" w:cs="Times New Roman"/>
          <w:b/>
          <w:sz w:val="24"/>
          <w:szCs w:val="24"/>
        </w:rPr>
        <w:t>Map Reduce</w:t>
      </w:r>
    </w:p>
    <w:p w:rsidR="00DE1A79" w:rsidRPr="00DE1A79" w:rsidRDefault="00DE1A79" w:rsidP="00DE1A79">
      <w:pPr>
        <w:pStyle w:val="ListParagraph"/>
        <w:numPr>
          <w:ilvl w:val="0"/>
          <w:numId w:val="36"/>
        </w:numPr>
        <w:spacing w:line="360" w:lineRule="auto"/>
        <w:jc w:val="both"/>
        <w:rPr>
          <w:rFonts w:ascii="Times New Roman" w:hAnsi="Times New Roman" w:cs="Times New Roman"/>
          <w:b/>
          <w:sz w:val="24"/>
          <w:szCs w:val="24"/>
        </w:rPr>
      </w:pPr>
      <w:r>
        <w:rPr>
          <w:rFonts w:ascii="Times New Roman" w:hAnsi="Times New Roman" w:cs="Times New Roman"/>
          <w:b/>
          <w:sz w:val="24"/>
          <w:szCs w:val="24"/>
        </w:rPr>
        <w:t>HDFS (Hadoop Distributed File System)</w:t>
      </w:r>
    </w:p>
    <w:p w:rsidR="00AB085E" w:rsidRPr="00B45333" w:rsidRDefault="00AB085E" w:rsidP="00AB085E">
      <w:pPr>
        <w:spacing w:line="360" w:lineRule="auto"/>
        <w:jc w:val="both"/>
        <w:rPr>
          <w:rFonts w:ascii="Times New Roman" w:hAnsi="Times New Roman" w:cs="Times New Roman"/>
          <w:sz w:val="24"/>
          <w:szCs w:val="24"/>
        </w:rPr>
      </w:pPr>
      <w:r w:rsidRPr="00B45333">
        <w:rPr>
          <w:rFonts w:ascii="Times New Roman" w:hAnsi="Times New Roman" w:cs="Times New Roman"/>
          <w:sz w:val="24"/>
          <w:szCs w:val="24"/>
        </w:rPr>
        <w:t>The key technology for Hadoop is the Map</w:t>
      </w:r>
      <w:r>
        <w:rPr>
          <w:rFonts w:ascii="Times New Roman" w:hAnsi="Times New Roman" w:cs="Times New Roman"/>
          <w:sz w:val="24"/>
          <w:szCs w:val="24"/>
        </w:rPr>
        <w:t xml:space="preserve"> </w:t>
      </w:r>
      <w:r w:rsidRPr="00B45333">
        <w:rPr>
          <w:rFonts w:ascii="Times New Roman" w:hAnsi="Times New Roman" w:cs="Times New Roman"/>
          <w:sz w:val="24"/>
          <w:szCs w:val="24"/>
        </w:rPr>
        <w:t>Reduce programming model and Hadoop Distributed File System. The operation on large data is not possible in serial programming paradigm. Map</w:t>
      </w:r>
      <w:r>
        <w:rPr>
          <w:rFonts w:ascii="Times New Roman" w:hAnsi="Times New Roman" w:cs="Times New Roman"/>
          <w:sz w:val="24"/>
          <w:szCs w:val="24"/>
        </w:rPr>
        <w:t xml:space="preserve"> </w:t>
      </w:r>
      <w:r w:rsidRPr="00B45333">
        <w:rPr>
          <w:rFonts w:ascii="Times New Roman" w:hAnsi="Times New Roman" w:cs="Times New Roman"/>
          <w:sz w:val="24"/>
          <w:szCs w:val="24"/>
        </w:rPr>
        <w:t>Reduce do task parallel to accomplish work in less time which is the main aim of this technology. Map</w:t>
      </w:r>
      <w:r>
        <w:rPr>
          <w:rFonts w:ascii="Times New Roman" w:hAnsi="Times New Roman" w:cs="Times New Roman"/>
          <w:sz w:val="24"/>
          <w:szCs w:val="24"/>
        </w:rPr>
        <w:t xml:space="preserve"> </w:t>
      </w:r>
      <w:r w:rsidRPr="00B45333">
        <w:rPr>
          <w:rFonts w:ascii="Times New Roman" w:hAnsi="Times New Roman" w:cs="Times New Roman"/>
          <w:sz w:val="24"/>
          <w:szCs w:val="24"/>
        </w:rPr>
        <w:t>Reduce require special file system. In the real scenario, the data which are in terms on petabyte. To store and maintain this much data on distributed commodity hardware, Hadoop Distributed File System is invented. It is basically inspired by Google File System.</w:t>
      </w:r>
    </w:p>
    <w:p w:rsidR="00AB085E" w:rsidRPr="00AB085E" w:rsidRDefault="00AB085E" w:rsidP="00AB085E">
      <w:pPr>
        <w:pStyle w:val="Heading2"/>
        <w:spacing w:line="360" w:lineRule="auto"/>
        <w:rPr>
          <w:rStyle w:val="nw"/>
          <w:bCs w:val="0"/>
          <w:sz w:val="28"/>
          <w:szCs w:val="28"/>
        </w:rPr>
      </w:pPr>
      <w:bookmarkStart w:id="0" w:name="_Toc446074433"/>
      <w:r w:rsidRPr="00AB085E">
        <w:rPr>
          <w:rStyle w:val="nw"/>
          <w:bCs w:val="0"/>
          <w:sz w:val="28"/>
          <w:szCs w:val="28"/>
        </w:rPr>
        <w:t>3.1 Map</w:t>
      </w:r>
      <w:r>
        <w:rPr>
          <w:rStyle w:val="nw"/>
          <w:bCs w:val="0"/>
          <w:sz w:val="28"/>
          <w:szCs w:val="28"/>
        </w:rPr>
        <w:t xml:space="preserve"> </w:t>
      </w:r>
      <w:r w:rsidRPr="00AB085E">
        <w:rPr>
          <w:rStyle w:val="nw"/>
          <w:bCs w:val="0"/>
          <w:sz w:val="28"/>
          <w:szCs w:val="28"/>
        </w:rPr>
        <w:t>Reduce</w:t>
      </w:r>
      <w:bookmarkEnd w:id="0"/>
      <w:r>
        <w:rPr>
          <w:rStyle w:val="nw"/>
          <w:bCs w:val="0"/>
          <w:sz w:val="28"/>
          <w:szCs w:val="28"/>
        </w:rPr>
        <w:t>:</w:t>
      </w:r>
    </w:p>
    <w:p w:rsidR="00AB085E" w:rsidRDefault="00AB085E" w:rsidP="00AB085E">
      <w:pPr>
        <w:pStyle w:val="NormalWeb"/>
        <w:spacing w:before="0" w:beforeAutospacing="0" w:after="0" w:afterAutospacing="0" w:line="360" w:lineRule="auto"/>
        <w:jc w:val="both"/>
      </w:pPr>
      <w:r>
        <w:t xml:space="preserve">     Map</w:t>
      </w:r>
      <w:r w:rsidR="006D42D1">
        <w:t xml:space="preserve"> </w:t>
      </w:r>
      <w:r>
        <w:t xml:space="preserve">Reduce is a framework for processing highly distributable problems across huge datasets using a large number of computers (nodes), collectively referred to as a cluster (if all nodes use the same hardware) or a grid (if the nodes use different hardware). Computational processing can occur on data stored either in a </w:t>
      </w:r>
      <w:r w:rsidRPr="00D37504">
        <w:t>file</w:t>
      </w:r>
      <w:r w:rsidR="006D42D1">
        <w:t xml:space="preserve"> </w:t>
      </w:r>
      <w:r w:rsidRPr="00D37504">
        <w:t>system</w:t>
      </w:r>
      <w:r>
        <w:t xml:space="preserve"> (unstructured) or in a </w:t>
      </w:r>
      <w:r w:rsidRPr="00D37504">
        <w:t>database</w:t>
      </w:r>
      <w:r>
        <w:t xml:space="preserve"> (structured).</w:t>
      </w:r>
      <w:r w:rsidRPr="00B45333">
        <w:t xml:space="preserve"> </w:t>
      </w:r>
    </w:p>
    <w:p w:rsidR="007460E3" w:rsidRDefault="006D42D1" w:rsidP="00AB085E">
      <w:pPr>
        <w:spacing w:before="100" w:beforeAutospacing="1" w:after="100" w:afterAutospacing="1" w:line="360" w:lineRule="auto"/>
        <w:jc w:val="both"/>
        <w:rPr>
          <w:rFonts w:ascii="Times New Roman" w:hAnsi="Times New Roman" w:cs="Times New Roman"/>
          <w:sz w:val="24"/>
          <w:szCs w:val="24"/>
        </w:rPr>
      </w:pPr>
      <w:r w:rsidRPr="00DD33A7">
        <w:rPr>
          <w:noProof/>
          <w:lang w:val="en-US" w:eastAsia="en-US"/>
        </w:rPr>
        <w:lastRenderedPageBreak/>
        <w:drawing>
          <wp:inline distT="0" distB="0" distL="0" distR="0" wp14:anchorId="6262C6E6" wp14:editId="02754F6F">
            <wp:extent cx="6143625" cy="3219450"/>
            <wp:effectExtent l="19050" t="19050" r="9525" b="0"/>
            <wp:docPr id="13" name="Pictur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24" cstate="print"/>
                    <a:srcRect/>
                    <a:stretch>
                      <a:fillRect/>
                    </a:stretch>
                  </pic:blipFill>
                  <pic:spPr bwMode="auto">
                    <a:xfrm>
                      <a:off x="0" y="0"/>
                      <a:ext cx="6143625" cy="3219450"/>
                    </a:xfrm>
                    <a:prstGeom prst="rect">
                      <a:avLst/>
                    </a:prstGeom>
                    <a:noFill/>
                    <a:ln w="9525">
                      <a:solidFill>
                        <a:schemeClr val="tx1"/>
                      </a:solidFill>
                      <a:miter lim="800000"/>
                      <a:headEnd/>
                      <a:tailEnd/>
                    </a:ln>
                    <a:effectLst/>
                  </pic:spPr>
                </pic:pic>
              </a:graphicData>
            </a:graphic>
          </wp:inline>
        </w:drawing>
      </w:r>
    </w:p>
    <w:p w:rsidR="00087394" w:rsidRPr="00055DDE" w:rsidRDefault="00055DDE" w:rsidP="00087394">
      <w:pPr>
        <w:shd w:val="clear" w:color="auto" w:fill="FFFFFF"/>
        <w:spacing w:before="100" w:beforeAutospacing="1" w:after="24" w:line="336" w:lineRule="atLeast"/>
        <w:ind w:left="2544" w:firstLine="336"/>
        <w:rPr>
          <w:rFonts w:ascii="Times New Roman" w:eastAsia="Times New Roman" w:hAnsi="Times New Roman" w:cs="Times New Roman"/>
          <w:b/>
          <w:color w:val="252525"/>
          <w:sz w:val="24"/>
          <w:szCs w:val="24"/>
          <w:lang w:eastAsia="en-US"/>
        </w:rPr>
      </w:pPr>
      <w:r>
        <w:rPr>
          <w:rFonts w:ascii="Times New Roman" w:eastAsia="Times New Roman" w:hAnsi="Times New Roman" w:cs="Times New Roman"/>
          <w:b/>
          <w:color w:val="252525"/>
          <w:sz w:val="24"/>
          <w:szCs w:val="24"/>
          <w:lang w:eastAsia="en-US"/>
        </w:rPr>
        <w:t>Figure</w:t>
      </w:r>
      <w:r w:rsidR="00087394" w:rsidRPr="00055DDE">
        <w:rPr>
          <w:rFonts w:ascii="Times New Roman" w:eastAsia="Times New Roman" w:hAnsi="Times New Roman" w:cs="Times New Roman"/>
          <w:b/>
          <w:color w:val="252525"/>
          <w:sz w:val="24"/>
          <w:szCs w:val="24"/>
          <w:lang w:eastAsia="en-US"/>
        </w:rPr>
        <w:t xml:space="preserve"> 3.1 Map Reduce Programming Model</w:t>
      </w:r>
    </w:p>
    <w:p w:rsidR="00092CC5" w:rsidRDefault="00092CC5" w:rsidP="00092CC5">
      <w:pPr>
        <w:pStyle w:val="NormalWeb"/>
        <w:spacing w:after="0" w:afterAutospacing="0" w:line="360" w:lineRule="auto"/>
        <w:jc w:val="both"/>
      </w:pPr>
      <w:r>
        <w:rPr>
          <w:b/>
          <w:bCs/>
        </w:rPr>
        <w:t>"Map" step:</w:t>
      </w:r>
      <w:r>
        <w:t xml:space="preserve"> The master node takes the input, partitions it up into smaller sub-problems, and distributes them to worker nodes. A worker node may do this again in turn, leading to a multi-level </w:t>
      </w:r>
      <w:r w:rsidRPr="00D37504">
        <w:t>tree</w:t>
      </w:r>
      <w:r>
        <w:t xml:space="preserve"> structure. The worker node processes the smaller problem, and passes the answer back to its master node.</w:t>
      </w:r>
    </w:p>
    <w:p w:rsidR="00092CC5" w:rsidRDefault="00092CC5" w:rsidP="00092CC5">
      <w:pPr>
        <w:pStyle w:val="NormalWeb"/>
        <w:spacing w:before="0" w:beforeAutospacing="0" w:after="0" w:afterAutospacing="0" w:line="360" w:lineRule="auto"/>
        <w:jc w:val="both"/>
      </w:pPr>
      <w:r>
        <w:rPr>
          <w:b/>
          <w:bCs/>
        </w:rPr>
        <w:t>"Reduce" step:</w:t>
      </w:r>
      <w:r>
        <w:t xml:space="preserve"> The master node then collects the answers to all the sub-problems and combines them in some way to form the output – the answer to the problem it was originally trying to solve.</w:t>
      </w:r>
    </w:p>
    <w:p w:rsidR="00092CC5" w:rsidRDefault="00092CC5" w:rsidP="00092CC5">
      <w:pPr>
        <w:pStyle w:val="NormalWeb"/>
        <w:spacing w:after="0" w:afterAutospacing="0" w:line="360" w:lineRule="auto"/>
        <w:jc w:val="both"/>
      </w:pPr>
      <w:r>
        <w:t xml:space="preserve">   </w:t>
      </w:r>
      <w:r>
        <w:tab/>
        <w:t xml:space="preserve">  Map Reduce allows for distributed processing of the map and reduction operations. Provided each mapping operation is independent of the others, all maps can be performed in parallel – though in practice it is limited by the number of independent data sources and/or the number of CPUs near each source. Similarly, a set of 'reducers' can perform the reduction phase - provided all outputs of the map operation that share the same key are presented to the same reducer at the same time. While this process can often appear inefficient compared to algorithms that are more sequential, Map</w:t>
      </w:r>
      <w:r w:rsidR="00093777">
        <w:t xml:space="preserve"> </w:t>
      </w:r>
      <w:r>
        <w:t xml:space="preserve">Reduce can be applied to significantly larger datasets than "commodity" servers can handle – a large </w:t>
      </w:r>
      <w:r w:rsidRPr="00D37504">
        <w:t>server farm</w:t>
      </w:r>
      <w:r>
        <w:t xml:space="preserve"> can use Map</w:t>
      </w:r>
      <w:r w:rsidR="00093777">
        <w:t xml:space="preserve"> </w:t>
      </w:r>
      <w:r>
        <w:t xml:space="preserve">Reduce to sort a </w:t>
      </w:r>
      <w:r w:rsidRPr="00D37504">
        <w:t>petabyte</w:t>
      </w:r>
      <w:r>
        <w:t xml:space="preserve"> of data in only a few hours. The parallelism also offers some possibility of recovering from partial failure of servers or storage during the operation: if one mapper or reducer fails, the work can be rescheduled – assuming the input data is still available.</w:t>
      </w:r>
    </w:p>
    <w:p w:rsidR="00092CC5" w:rsidRDefault="00092CC5" w:rsidP="00092CC5">
      <w:pPr>
        <w:autoSpaceDE w:val="0"/>
        <w:spacing w:after="0" w:line="360" w:lineRule="auto"/>
        <w:ind w:firstLine="720"/>
        <w:jc w:val="both"/>
        <w:rPr>
          <w:rFonts w:ascii="Times New Roman" w:eastAsia="Arial Unicode MS" w:hAnsi="Times New Roman" w:cs="Times New Roman"/>
          <w:sz w:val="24"/>
          <w:szCs w:val="24"/>
          <w:lang w:eastAsia="ar-SA"/>
        </w:rPr>
      </w:pPr>
      <w:r>
        <w:rPr>
          <w:rFonts w:ascii="Times New Roman" w:eastAsia="Arial Unicode MS" w:hAnsi="Times New Roman" w:cs="Times New Roman"/>
          <w:sz w:val="24"/>
          <w:szCs w:val="24"/>
          <w:lang w:eastAsia="ar-SA"/>
        </w:rPr>
        <w:lastRenderedPageBreak/>
        <w:t>Map</w:t>
      </w:r>
      <w:r w:rsidR="00093777">
        <w:rPr>
          <w:rFonts w:ascii="Times New Roman" w:eastAsia="Arial Unicode MS" w:hAnsi="Times New Roman" w:cs="Times New Roman"/>
          <w:sz w:val="24"/>
          <w:szCs w:val="24"/>
          <w:lang w:eastAsia="ar-SA"/>
        </w:rPr>
        <w:t xml:space="preserve"> </w:t>
      </w:r>
      <w:r>
        <w:rPr>
          <w:rFonts w:ascii="Times New Roman" w:eastAsia="Arial Unicode MS" w:hAnsi="Times New Roman" w:cs="Times New Roman"/>
          <w:sz w:val="24"/>
          <w:szCs w:val="24"/>
          <w:lang w:eastAsia="ar-SA"/>
        </w:rPr>
        <w:t>Reduce is a programming model and an associated implementation for processing and generating large</w:t>
      </w:r>
      <w:r w:rsidR="00093777">
        <w:rPr>
          <w:rFonts w:ascii="Times New Roman" w:eastAsia="Arial Unicode MS" w:hAnsi="Times New Roman" w:cs="Times New Roman"/>
          <w:sz w:val="24"/>
          <w:szCs w:val="24"/>
          <w:lang w:eastAsia="ar-SA"/>
        </w:rPr>
        <w:t xml:space="preserve"> </w:t>
      </w:r>
      <w:r>
        <w:rPr>
          <w:rFonts w:ascii="Times New Roman" w:eastAsia="Arial Unicode MS" w:hAnsi="Times New Roman" w:cs="Times New Roman"/>
          <w:sz w:val="24"/>
          <w:szCs w:val="24"/>
          <w:lang w:eastAsia="ar-SA"/>
        </w:rPr>
        <w:t xml:space="preserve">data sets. Users specify a </w:t>
      </w:r>
      <w:r>
        <w:rPr>
          <w:rFonts w:ascii="Times New Roman" w:eastAsia="Arial Unicode MS" w:hAnsi="Times New Roman" w:cs="Times New Roman"/>
          <w:iCs/>
          <w:sz w:val="24"/>
          <w:szCs w:val="24"/>
          <w:lang w:eastAsia="ar-SA"/>
        </w:rPr>
        <w:t xml:space="preserve">map </w:t>
      </w:r>
      <w:r>
        <w:rPr>
          <w:rFonts w:ascii="Times New Roman" w:eastAsia="Arial Unicode MS" w:hAnsi="Times New Roman" w:cs="Times New Roman"/>
          <w:sz w:val="24"/>
          <w:szCs w:val="24"/>
          <w:lang w:eastAsia="ar-SA"/>
        </w:rPr>
        <w:t xml:space="preserve">function that processes a key/value pair to generate a set of intermediate key/value pairs, and a </w:t>
      </w:r>
      <w:r>
        <w:rPr>
          <w:rFonts w:ascii="Times New Roman" w:eastAsia="Arial Unicode MS" w:hAnsi="Times New Roman" w:cs="Times New Roman"/>
          <w:iCs/>
          <w:sz w:val="24"/>
          <w:szCs w:val="24"/>
          <w:lang w:eastAsia="ar-SA"/>
        </w:rPr>
        <w:t xml:space="preserve">reduce </w:t>
      </w:r>
      <w:r>
        <w:rPr>
          <w:rFonts w:ascii="Times New Roman" w:eastAsia="Arial Unicode MS" w:hAnsi="Times New Roman" w:cs="Times New Roman"/>
          <w:sz w:val="24"/>
          <w:szCs w:val="24"/>
          <w:lang w:eastAsia="ar-SA"/>
        </w:rPr>
        <w:t>function that merges all intermediate values associated with the same intermediate key. Many real world tasks are expressible in this model.</w:t>
      </w:r>
    </w:p>
    <w:p w:rsidR="00087394" w:rsidRPr="007460E3" w:rsidRDefault="00087394" w:rsidP="00AB085E">
      <w:pPr>
        <w:spacing w:before="100" w:beforeAutospacing="1" w:after="100" w:afterAutospacing="1" w:line="360" w:lineRule="auto"/>
        <w:jc w:val="both"/>
        <w:rPr>
          <w:rFonts w:ascii="Times New Roman" w:hAnsi="Times New Roman" w:cs="Times New Roman"/>
          <w:sz w:val="24"/>
          <w:szCs w:val="24"/>
        </w:rPr>
      </w:pPr>
    </w:p>
    <w:p w:rsidR="007460E3" w:rsidRDefault="0061317A" w:rsidP="007460E3">
      <w:pPr>
        <w:spacing w:before="100" w:beforeAutospacing="1" w:after="100" w:afterAutospacing="1" w:line="360" w:lineRule="auto"/>
        <w:jc w:val="both"/>
        <w:outlineLvl w:val="1"/>
        <w:rPr>
          <w:rFonts w:ascii="Times New Roman" w:hAnsi="Times New Roman" w:cs="Times New Roman"/>
          <w:b/>
          <w:bCs/>
          <w:sz w:val="24"/>
          <w:szCs w:val="24"/>
        </w:rPr>
      </w:pPr>
      <w:r>
        <w:rPr>
          <w:rFonts w:ascii="Times New Roman" w:hAnsi="Times New Roman" w:cs="Times New Roman"/>
          <w:b/>
          <w:bCs/>
          <w:sz w:val="24"/>
          <w:szCs w:val="24"/>
        </w:rPr>
        <w:t>3.1.1 Map Reduce Programming Model:</w:t>
      </w:r>
    </w:p>
    <w:p w:rsidR="0061317A" w:rsidRDefault="0061317A" w:rsidP="0061317A">
      <w:pPr>
        <w:autoSpaceDE w:val="0"/>
        <w:spacing w:after="0" w:line="360" w:lineRule="auto"/>
        <w:ind w:firstLine="720"/>
        <w:jc w:val="both"/>
        <w:rPr>
          <w:rFonts w:ascii="Times New Roman" w:eastAsia="Arial Unicode MS" w:hAnsi="Times New Roman" w:cs="Times New Roman"/>
          <w:sz w:val="24"/>
          <w:szCs w:val="24"/>
          <w:lang w:eastAsia="ar-SA"/>
        </w:rPr>
      </w:pPr>
      <w:r>
        <w:rPr>
          <w:rFonts w:ascii="Times New Roman" w:eastAsia="Arial Unicode MS" w:hAnsi="Times New Roman" w:cs="Times New Roman"/>
          <w:sz w:val="24"/>
          <w:szCs w:val="24"/>
          <w:lang w:eastAsia="ar-SA"/>
        </w:rPr>
        <w:t xml:space="preserve">The computation takes a set of </w:t>
      </w:r>
      <w:r>
        <w:rPr>
          <w:rFonts w:ascii="Times New Roman" w:eastAsia="Arial Unicode MS" w:hAnsi="Times New Roman" w:cs="Times New Roman"/>
          <w:iCs/>
          <w:sz w:val="24"/>
          <w:szCs w:val="24"/>
          <w:lang w:eastAsia="ar-SA"/>
        </w:rPr>
        <w:t xml:space="preserve">input </w:t>
      </w:r>
      <w:r>
        <w:rPr>
          <w:rFonts w:ascii="Times New Roman" w:eastAsia="Arial Unicode MS" w:hAnsi="Times New Roman" w:cs="Times New Roman"/>
          <w:sz w:val="24"/>
          <w:szCs w:val="24"/>
          <w:lang w:eastAsia="ar-SA"/>
        </w:rPr>
        <w:t xml:space="preserve">key/value pairs, and produces a set of </w:t>
      </w:r>
      <w:r>
        <w:rPr>
          <w:rFonts w:ascii="Times New Roman" w:eastAsia="Arial Unicode MS" w:hAnsi="Times New Roman" w:cs="Times New Roman"/>
          <w:iCs/>
          <w:sz w:val="24"/>
          <w:szCs w:val="24"/>
          <w:lang w:eastAsia="ar-SA"/>
        </w:rPr>
        <w:t xml:space="preserve">output </w:t>
      </w:r>
      <w:r>
        <w:rPr>
          <w:rFonts w:ascii="Times New Roman" w:eastAsia="Arial Unicode MS" w:hAnsi="Times New Roman" w:cs="Times New Roman"/>
          <w:sz w:val="24"/>
          <w:szCs w:val="24"/>
          <w:lang w:eastAsia="ar-SA"/>
        </w:rPr>
        <w:t xml:space="preserve">key/value pairs. The user of the Map Reduce library expresses the computation as two functions: </w:t>
      </w:r>
      <w:r>
        <w:rPr>
          <w:rFonts w:ascii="Times New Roman" w:eastAsia="Arial Unicode MS" w:hAnsi="Times New Roman" w:cs="Times New Roman"/>
          <w:iCs/>
          <w:sz w:val="24"/>
          <w:szCs w:val="24"/>
          <w:lang w:eastAsia="ar-SA"/>
        </w:rPr>
        <w:t xml:space="preserve">Map </w:t>
      </w:r>
      <w:r>
        <w:rPr>
          <w:rFonts w:ascii="Times New Roman" w:eastAsia="Arial Unicode MS" w:hAnsi="Times New Roman" w:cs="Times New Roman"/>
          <w:sz w:val="24"/>
          <w:szCs w:val="24"/>
          <w:lang w:eastAsia="ar-SA"/>
        </w:rPr>
        <w:t xml:space="preserve">and </w:t>
      </w:r>
      <w:r>
        <w:rPr>
          <w:rFonts w:ascii="Times New Roman" w:eastAsia="Arial Unicode MS" w:hAnsi="Times New Roman" w:cs="Times New Roman"/>
          <w:iCs/>
          <w:sz w:val="24"/>
          <w:szCs w:val="24"/>
          <w:lang w:eastAsia="ar-SA"/>
        </w:rPr>
        <w:t>Reduce</w:t>
      </w:r>
      <w:r>
        <w:rPr>
          <w:rFonts w:ascii="Times New Roman" w:eastAsia="Arial Unicode MS" w:hAnsi="Times New Roman" w:cs="Times New Roman"/>
          <w:sz w:val="24"/>
          <w:szCs w:val="24"/>
          <w:lang w:eastAsia="ar-SA"/>
        </w:rPr>
        <w:t xml:space="preserve">. </w:t>
      </w:r>
      <w:r>
        <w:rPr>
          <w:rFonts w:ascii="Times New Roman" w:eastAsia="Arial Unicode MS" w:hAnsi="Times New Roman" w:cs="Times New Roman"/>
          <w:iCs/>
          <w:sz w:val="24"/>
          <w:szCs w:val="24"/>
          <w:lang w:eastAsia="ar-SA"/>
        </w:rPr>
        <w:t>Map</w:t>
      </w:r>
      <w:r>
        <w:rPr>
          <w:rFonts w:ascii="Times New Roman" w:eastAsia="Arial Unicode MS" w:hAnsi="Times New Roman" w:cs="Times New Roman"/>
          <w:sz w:val="24"/>
          <w:szCs w:val="24"/>
          <w:lang w:eastAsia="ar-SA"/>
        </w:rPr>
        <w:t xml:space="preserve">, written by the user, takes an input pair and produces a set of </w:t>
      </w:r>
      <w:r>
        <w:rPr>
          <w:rFonts w:ascii="Times New Roman" w:eastAsia="Arial Unicode MS" w:hAnsi="Times New Roman" w:cs="Times New Roman"/>
          <w:iCs/>
          <w:sz w:val="24"/>
          <w:szCs w:val="24"/>
          <w:lang w:eastAsia="ar-SA"/>
        </w:rPr>
        <w:t xml:space="preserve">intermediate </w:t>
      </w:r>
      <w:r>
        <w:rPr>
          <w:rFonts w:ascii="Times New Roman" w:eastAsia="Arial Unicode MS" w:hAnsi="Times New Roman" w:cs="Times New Roman"/>
          <w:sz w:val="24"/>
          <w:szCs w:val="24"/>
          <w:lang w:eastAsia="ar-SA"/>
        </w:rPr>
        <w:t xml:space="preserve">key/value pairs. The Map Reduce library groups together all intermediate values associated with the same intermediate key I and passes them to the </w:t>
      </w:r>
      <w:r>
        <w:rPr>
          <w:rFonts w:ascii="Times New Roman" w:eastAsia="Arial Unicode MS" w:hAnsi="Times New Roman" w:cs="Times New Roman"/>
          <w:iCs/>
          <w:sz w:val="24"/>
          <w:szCs w:val="24"/>
          <w:lang w:eastAsia="ar-SA"/>
        </w:rPr>
        <w:t xml:space="preserve">Reduce </w:t>
      </w:r>
      <w:r>
        <w:rPr>
          <w:rFonts w:ascii="Times New Roman" w:eastAsia="Arial Unicode MS" w:hAnsi="Times New Roman" w:cs="Times New Roman"/>
          <w:sz w:val="24"/>
          <w:szCs w:val="24"/>
          <w:lang w:eastAsia="ar-SA"/>
        </w:rPr>
        <w:t xml:space="preserve">function. The </w:t>
      </w:r>
      <w:r>
        <w:rPr>
          <w:rFonts w:ascii="Times New Roman" w:eastAsia="Arial Unicode MS" w:hAnsi="Times New Roman" w:cs="Times New Roman"/>
          <w:iCs/>
          <w:sz w:val="24"/>
          <w:szCs w:val="24"/>
          <w:lang w:eastAsia="ar-SA"/>
        </w:rPr>
        <w:t xml:space="preserve">Reduce </w:t>
      </w:r>
      <w:r>
        <w:rPr>
          <w:rFonts w:ascii="Times New Roman" w:eastAsia="Arial Unicode MS" w:hAnsi="Times New Roman" w:cs="Times New Roman"/>
          <w:sz w:val="24"/>
          <w:szCs w:val="24"/>
          <w:lang w:eastAsia="ar-SA"/>
        </w:rPr>
        <w:t xml:space="preserve">function, also written by the user, accepts an intermediate key I and a set of values for that key. It merges together these values to form a possibly smaller set of values. Typically just zero or one output value is produced per </w:t>
      </w:r>
      <w:r>
        <w:rPr>
          <w:rFonts w:ascii="Times New Roman" w:eastAsia="Arial Unicode MS" w:hAnsi="Times New Roman" w:cs="Times New Roman"/>
          <w:iCs/>
          <w:sz w:val="24"/>
          <w:szCs w:val="24"/>
          <w:lang w:eastAsia="ar-SA"/>
        </w:rPr>
        <w:t xml:space="preserve">Reduce </w:t>
      </w:r>
      <w:r>
        <w:rPr>
          <w:rFonts w:ascii="Times New Roman" w:eastAsia="Arial Unicode MS" w:hAnsi="Times New Roman" w:cs="Times New Roman"/>
          <w:sz w:val="24"/>
          <w:szCs w:val="24"/>
          <w:lang w:eastAsia="ar-SA"/>
        </w:rPr>
        <w:t>invocation. The intermediate values are supplied to the user's reduce function via an iterator. This allows us to handle lists of values that are too large to fit in memory.</w:t>
      </w:r>
    </w:p>
    <w:p w:rsidR="0061317A" w:rsidRDefault="0061317A" w:rsidP="0061317A">
      <w:pPr>
        <w:autoSpaceDE w:val="0"/>
        <w:spacing w:after="0" w:line="360" w:lineRule="auto"/>
        <w:jc w:val="both"/>
        <w:rPr>
          <w:rFonts w:ascii="Times New Roman" w:eastAsia="Arial Unicode MS" w:hAnsi="Times New Roman" w:cs="Times New Roman"/>
          <w:b/>
          <w:bCs/>
          <w:sz w:val="24"/>
          <w:szCs w:val="24"/>
          <w:lang w:bidi="en-US"/>
        </w:rPr>
      </w:pPr>
    </w:p>
    <w:p w:rsidR="0061317A" w:rsidRDefault="0061317A" w:rsidP="0061317A">
      <w:pPr>
        <w:autoSpaceDE w:val="0"/>
        <w:spacing w:after="0" w:line="360" w:lineRule="auto"/>
        <w:jc w:val="both"/>
        <w:rPr>
          <w:rFonts w:ascii="Times New Roman" w:hAnsi="Times New Roman" w:cs="Times New Roman"/>
          <w:b/>
          <w:bCs/>
          <w:sz w:val="24"/>
          <w:szCs w:val="24"/>
        </w:rPr>
      </w:pPr>
      <w:r w:rsidRPr="004B379B">
        <w:rPr>
          <w:rFonts w:ascii="Times New Roman" w:hAnsi="Times New Roman" w:cs="Times New Roman"/>
          <w:b/>
          <w:bCs/>
          <w:sz w:val="24"/>
          <w:szCs w:val="24"/>
        </w:rPr>
        <w:t>3.1.1.1 MAP</w:t>
      </w:r>
      <w:r w:rsidR="004B379B">
        <w:rPr>
          <w:rFonts w:ascii="Times New Roman" w:hAnsi="Times New Roman" w:cs="Times New Roman"/>
          <w:b/>
          <w:bCs/>
          <w:sz w:val="24"/>
          <w:szCs w:val="24"/>
        </w:rPr>
        <w:t>:</w:t>
      </w:r>
    </w:p>
    <w:p w:rsidR="004B379B" w:rsidRPr="004B379B" w:rsidRDefault="004B379B" w:rsidP="0061317A">
      <w:pPr>
        <w:autoSpaceDE w:val="0"/>
        <w:spacing w:after="0" w:line="360" w:lineRule="auto"/>
        <w:jc w:val="both"/>
        <w:rPr>
          <w:rFonts w:ascii="Times New Roman" w:hAnsi="Times New Roman" w:cs="Times New Roman"/>
          <w:b/>
          <w:bCs/>
          <w:sz w:val="24"/>
          <w:szCs w:val="24"/>
        </w:rPr>
      </w:pPr>
    </w:p>
    <w:p w:rsidR="0061317A" w:rsidRDefault="0061317A" w:rsidP="0061317A">
      <w:pPr>
        <w:autoSpaceDE w:val="0"/>
        <w:spacing w:after="0" w:line="360" w:lineRule="auto"/>
        <w:jc w:val="both"/>
        <w:rPr>
          <w:rFonts w:ascii="Times New Roman" w:eastAsia="Arial Unicode MS" w:hAnsi="Times New Roman" w:cs="Times New Roman"/>
          <w:b/>
          <w:bCs/>
          <w:sz w:val="24"/>
          <w:szCs w:val="24"/>
          <w:lang w:eastAsia="ar-SA"/>
        </w:rPr>
      </w:pPr>
      <w:proofErr w:type="gramStart"/>
      <w:r>
        <w:rPr>
          <w:rFonts w:ascii="Times New Roman" w:eastAsia="Arial Unicode MS" w:hAnsi="Times New Roman" w:cs="Times New Roman"/>
          <w:b/>
          <w:bCs/>
          <w:sz w:val="24"/>
          <w:szCs w:val="24"/>
          <w:lang w:eastAsia="ar-SA"/>
        </w:rPr>
        <w:t>map</w:t>
      </w:r>
      <w:proofErr w:type="gramEnd"/>
      <w:r>
        <w:rPr>
          <w:rFonts w:ascii="Times New Roman" w:eastAsia="Arial Unicode MS" w:hAnsi="Times New Roman" w:cs="Times New Roman"/>
          <w:b/>
          <w:bCs/>
          <w:sz w:val="24"/>
          <w:szCs w:val="24"/>
          <w:lang w:eastAsia="ar-SA"/>
        </w:rPr>
        <w:t xml:space="preserve"> (</w:t>
      </w:r>
      <w:proofErr w:type="spellStart"/>
      <w:r>
        <w:rPr>
          <w:rFonts w:ascii="Times New Roman" w:eastAsia="Arial Unicode MS" w:hAnsi="Times New Roman" w:cs="Times New Roman"/>
          <w:b/>
          <w:bCs/>
          <w:sz w:val="24"/>
          <w:szCs w:val="24"/>
          <w:lang w:eastAsia="ar-SA"/>
        </w:rPr>
        <w:t>in_key</w:t>
      </w:r>
      <w:proofErr w:type="spellEnd"/>
      <w:r>
        <w:rPr>
          <w:rFonts w:ascii="Times New Roman" w:eastAsia="Arial Unicode MS" w:hAnsi="Times New Roman" w:cs="Times New Roman"/>
          <w:b/>
          <w:bCs/>
          <w:sz w:val="24"/>
          <w:szCs w:val="24"/>
          <w:lang w:eastAsia="ar-SA"/>
        </w:rPr>
        <w:t xml:space="preserve">, </w:t>
      </w:r>
      <w:proofErr w:type="spellStart"/>
      <w:r>
        <w:rPr>
          <w:rFonts w:ascii="Times New Roman" w:eastAsia="Arial Unicode MS" w:hAnsi="Times New Roman" w:cs="Times New Roman"/>
          <w:b/>
          <w:bCs/>
          <w:sz w:val="24"/>
          <w:szCs w:val="24"/>
          <w:lang w:eastAsia="ar-SA"/>
        </w:rPr>
        <w:t>in_value</w:t>
      </w:r>
      <w:proofErr w:type="spellEnd"/>
      <w:r>
        <w:rPr>
          <w:rFonts w:ascii="Times New Roman" w:eastAsia="Arial Unicode MS" w:hAnsi="Times New Roman" w:cs="Times New Roman"/>
          <w:b/>
          <w:bCs/>
          <w:sz w:val="24"/>
          <w:szCs w:val="24"/>
          <w:lang w:eastAsia="ar-SA"/>
        </w:rPr>
        <w:t>) -&gt; (</w:t>
      </w:r>
      <w:proofErr w:type="spellStart"/>
      <w:r>
        <w:rPr>
          <w:rFonts w:ascii="Times New Roman" w:eastAsia="Arial Unicode MS" w:hAnsi="Times New Roman" w:cs="Times New Roman"/>
          <w:b/>
          <w:bCs/>
          <w:sz w:val="24"/>
          <w:szCs w:val="24"/>
          <w:lang w:eastAsia="ar-SA"/>
        </w:rPr>
        <w:t>out_key</w:t>
      </w:r>
      <w:proofErr w:type="spellEnd"/>
      <w:r>
        <w:rPr>
          <w:rFonts w:ascii="Times New Roman" w:eastAsia="Arial Unicode MS" w:hAnsi="Times New Roman" w:cs="Times New Roman"/>
          <w:b/>
          <w:bCs/>
          <w:sz w:val="24"/>
          <w:szCs w:val="24"/>
          <w:lang w:eastAsia="ar-SA"/>
        </w:rPr>
        <w:t xml:space="preserve">, </w:t>
      </w:r>
      <w:proofErr w:type="spellStart"/>
      <w:r>
        <w:rPr>
          <w:rFonts w:ascii="Times New Roman" w:eastAsia="Arial Unicode MS" w:hAnsi="Times New Roman" w:cs="Times New Roman"/>
          <w:b/>
          <w:bCs/>
          <w:sz w:val="24"/>
          <w:szCs w:val="24"/>
          <w:lang w:eastAsia="ar-SA"/>
        </w:rPr>
        <w:t>intermediate_value</w:t>
      </w:r>
      <w:proofErr w:type="spellEnd"/>
      <w:r>
        <w:rPr>
          <w:rFonts w:ascii="Times New Roman" w:eastAsia="Arial Unicode MS" w:hAnsi="Times New Roman" w:cs="Times New Roman"/>
          <w:b/>
          <w:bCs/>
          <w:sz w:val="24"/>
          <w:szCs w:val="24"/>
          <w:lang w:eastAsia="ar-SA"/>
        </w:rPr>
        <w:t>) list</w:t>
      </w:r>
    </w:p>
    <w:p w:rsidR="0061317A" w:rsidRDefault="0061317A" w:rsidP="0061317A">
      <w:pPr>
        <w:autoSpaceDE w:val="0"/>
        <w:spacing w:after="0" w:line="360" w:lineRule="auto"/>
        <w:jc w:val="both"/>
        <w:rPr>
          <w:rFonts w:ascii="Times New Roman" w:eastAsia="Arial Unicode MS" w:hAnsi="Times New Roman" w:cs="Times New Roman"/>
          <w:b/>
          <w:bCs/>
          <w:sz w:val="24"/>
          <w:szCs w:val="24"/>
          <w:lang w:bidi="en-US"/>
        </w:rPr>
      </w:pPr>
      <w:r>
        <w:rPr>
          <w:noProof/>
          <w:lang w:val="en-US" w:eastAsia="en-US"/>
        </w:rPr>
        <w:drawing>
          <wp:anchor distT="0" distB="3810" distL="114300" distR="118110" simplePos="0" relativeHeight="251651072" behindDoc="0" locked="0" layoutInCell="1" allowOverlap="1">
            <wp:simplePos x="0" y="0"/>
            <wp:positionH relativeFrom="column">
              <wp:posOffset>382270</wp:posOffset>
            </wp:positionH>
            <wp:positionV relativeFrom="paragraph">
              <wp:posOffset>140335</wp:posOffset>
            </wp:positionV>
            <wp:extent cx="666750" cy="514350"/>
            <wp:effectExtent l="0" t="0" r="0" b="0"/>
            <wp:wrapNone/>
            <wp:docPr id="99" name="Object 9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1753870" y="5649595"/>
                      <a:ext cx="666750" cy="514350"/>
                      <a:chOff x="1753870" y="5649595"/>
                      <a:chExt cx="666750" cy="514350"/>
                    </a:xfrm>
                  </a:grpSpPr>
                  <a:sp>
                    <a:nvSpPr>
                      <a:cNvPr id="24592" name="AutoShape 3"/>
                      <a:cNvSpPr>
                        <a:spLocks noChangeArrowheads="1"/>
                      </a:cNvSpPr>
                    </a:nvSpPr>
                    <a:spPr bwMode="auto">
                      <a:xfrm>
                        <a:off x="1753870" y="5649595"/>
                        <a:ext cx="666750" cy="514350"/>
                      </a:xfrm>
                      <a:prstGeom prst="hexagon">
                        <a:avLst>
                          <a:gd name="adj" fmla="val 32407"/>
                          <a:gd name="vf" fmla="val 115470"/>
                        </a:avLst>
                      </a:prstGeom>
                      <a:solidFill>
                        <a:srgbClr val="99CCFF"/>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810" distL="114300" distR="118110" simplePos="0" relativeHeight="251652096" behindDoc="0" locked="0" layoutInCell="1" allowOverlap="1">
            <wp:simplePos x="0" y="0"/>
            <wp:positionH relativeFrom="column">
              <wp:posOffset>3477895</wp:posOffset>
            </wp:positionH>
            <wp:positionV relativeFrom="paragraph">
              <wp:posOffset>137795</wp:posOffset>
            </wp:positionV>
            <wp:extent cx="666750" cy="514350"/>
            <wp:effectExtent l="0" t="0" r="0" b="0"/>
            <wp:wrapNone/>
            <wp:docPr id="98" name="Object 9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4849495" y="5647055"/>
                      <a:ext cx="666750" cy="514350"/>
                      <a:chOff x="4849495" y="5647055"/>
                      <a:chExt cx="666750" cy="514350"/>
                    </a:xfrm>
                  </a:grpSpPr>
                  <a:sp>
                    <a:nvSpPr>
                      <a:cNvPr id="24590" name="AutoShape 7"/>
                      <a:cNvSpPr>
                        <a:spLocks noChangeArrowheads="1"/>
                      </a:cNvSpPr>
                    </a:nvSpPr>
                    <a:spPr bwMode="auto">
                      <a:xfrm>
                        <a:off x="4849495" y="5647055"/>
                        <a:ext cx="666750" cy="514350"/>
                      </a:xfrm>
                      <a:prstGeom prst="hexagon">
                        <a:avLst>
                          <a:gd name="adj" fmla="val 32407"/>
                          <a:gd name="vf" fmla="val 115470"/>
                        </a:avLst>
                      </a:prstGeom>
                      <a:solidFill>
                        <a:srgbClr val="99CCFF"/>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810" distL="114300" distR="118110" simplePos="0" relativeHeight="251638272" behindDoc="0" locked="0" layoutInCell="1" allowOverlap="1" wp14:anchorId="31A79731" wp14:editId="055FEDD9">
            <wp:simplePos x="0" y="0"/>
            <wp:positionH relativeFrom="column">
              <wp:posOffset>2715895</wp:posOffset>
            </wp:positionH>
            <wp:positionV relativeFrom="paragraph">
              <wp:posOffset>155575</wp:posOffset>
            </wp:positionV>
            <wp:extent cx="666750" cy="514350"/>
            <wp:effectExtent l="0" t="0" r="0" b="0"/>
            <wp:wrapNone/>
            <wp:docPr id="92" name="Object 9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4087495" y="5664835"/>
                      <a:ext cx="666750" cy="514350"/>
                      <a:chOff x="4087495" y="5664835"/>
                      <a:chExt cx="666750" cy="514350"/>
                    </a:xfrm>
                  </a:grpSpPr>
                  <a:sp>
                    <a:nvSpPr>
                      <a:cNvPr id="30" name="AutoShape 6"/>
                      <a:cNvSpPr>
                        <a:spLocks noChangeArrowheads="1"/>
                      </a:cNvSpPr>
                    </a:nvSpPr>
                    <a:spPr bwMode="auto">
                      <a:xfrm>
                        <a:off x="4087495" y="5664835"/>
                        <a:ext cx="666750" cy="514350"/>
                      </a:xfrm>
                      <a:prstGeom prst="hexagon">
                        <a:avLst>
                          <a:gd name="adj" fmla="val 32407"/>
                          <a:gd name="vf" fmla="val 115470"/>
                        </a:avLst>
                      </a:prstGeom>
                      <a:solidFill>
                        <a:srgbClr val="99CCFF"/>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810" distL="114300" distR="118110" simplePos="0" relativeHeight="251643392" behindDoc="0" locked="0" layoutInCell="1" allowOverlap="1" wp14:anchorId="4C345667" wp14:editId="0EE38C95">
            <wp:simplePos x="0" y="0"/>
            <wp:positionH relativeFrom="column">
              <wp:posOffset>1153795</wp:posOffset>
            </wp:positionH>
            <wp:positionV relativeFrom="paragraph">
              <wp:posOffset>151130</wp:posOffset>
            </wp:positionV>
            <wp:extent cx="666750" cy="514350"/>
            <wp:effectExtent l="0" t="0" r="0" b="0"/>
            <wp:wrapNone/>
            <wp:docPr id="91" name="Object 9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2525395" y="5660390"/>
                      <a:ext cx="666750" cy="514350"/>
                      <a:chOff x="2525395" y="5660390"/>
                      <a:chExt cx="666750" cy="514350"/>
                    </a:xfrm>
                  </a:grpSpPr>
                  <a:sp>
                    <a:nvSpPr>
                      <a:cNvPr id="29" name="AutoShape 4"/>
                      <a:cNvSpPr>
                        <a:spLocks noChangeArrowheads="1"/>
                      </a:cNvSpPr>
                    </a:nvSpPr>
                    <a:spPr bwMode="auto">
                      <a:xfrm>
                        <a:off x="2525395" y="5660390"/>
                        <a:ext cx="666750" cy="514350"/>
                      </a:xfrm>
                      <a:prstGeom prst="hexagon">
                        <a:avLst>
                          <a:gd name="adj" fmla="val 32407"/>
                          <a:gd name="vf" fmla="val 115470"/>
                        </a:avLst>
                      </a:prstGeom>
                      <a:solidFill>
                        <a:srgbClr val="99CCFF"/>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810" distL="114300" distR="118110" simplePos="0" relativeHeight="251648512" behindDoc="0" locked="0" layoutInCell="1" allowOverlap="1" wp14:anchorId="4A94D777" wp14:editId="4B1AD7EE">
            <wp:simplePos x="0" y="0"/>
            <wp:positionH relativeFrom="column">
              <wp:posOffset>4249420</wp:posOffset>
            </wp:positionH>
            <wp:positionV relativeFrom="paragraph">
              <wp:posOffset>147955</wp:posOffset>
            </wp:positionV>
            <wp:extent cx="666750" cy="514350"/>
            <wp:effectExtent l="0" t="0" r="0" b="0"/>
            <wp:wrapNone/>
            <wp:docPr id="90" name="Object 9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5621020" y="5657215"/>
                      <a:ext cx="666750" cy="514350"/>
                      <a:chOff x="5621020" y="5657215"/>
                      <a:chExt cx="666750" cy="514350"/>
                    </a:xfrm>
                  </a:grpSpPr>
                  <a:sp>
                    <a:nvSpPr>
                      <a:cNvPr id="31" name="AutoShape 8"/>
                      <a:cNvSpPr>
                        <a:spLocks noChangeArrowheads="1"/>
                      </a:cNvSpPr>
                    </a:nvSpPr>
                    <a:spPr bwMode="auto">
                      <a:xfrm>
                        <a:off x="5621020" y="5657215"/>
                        <a:ext cx="666750" cy="514350"/>
                      </a:xfrm>
                      <a:prstGeom prst="hexagon">
                        <a:avLst>
                          <a:gd name="adj" fmla="val 32407"/>
                          <a:gd name="vf" fmla="val 115470"/>
                        </a:avLst>
                      </a:prstGeom>
                      <a:solidFill>
                        <a:srgbClr val="99CCFF"/>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810" distL="114300" distR="118110" simplePos="0" relativeHeight="251753984" behindDoc="0" locked="0" layoutInCell="1" allowOverlap="1" wp14:anchorId="5FDAAE49" wp14:editId="635D04C7">
            <wp:simplePos x="0" y="0"/>
            <wp:positionH relativeFrom="column">
              <wp:posOffset>1915795</wp:posOffset>
            </wp:positionH>
            <wp:positionV relativeFrom="paragraph">
              <wp:posOffset>145415</wp:posOffset>
            </wp:positionV>
            <wp:extent cx="666750" cy="514350"/>
            <wp:effectExtent l="0" t="0" r="0" b="0"/>
            <wp:wrapNone/>
            <wp:docPr id="84" name="Object 8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3287395" y="5654675"/>
                      <a:ext cx="666750" cy="514350"/>
                      <a:chOff x="3287395" y="5654675"/>
                      <a:chExt cx="666750" cy="514350"/>
                    </a:xfrm>
                  </a:grpSpPr>
                  <a:sp>
                    <a:nvSpPr>
                      <a:cNvPr id="24591" name="AutoShape 5"/>
                      <a:cNvSpPr>
                        <a:spLocks noChangeArrowheads="1"/>
                      </a:cNvSpPr>
                    </a:nvSpPr>
                    <a:spPr bwMode="auto">
                      <a:xfrm>
                        <a:off x="3287395" y="5654675"/>
                        <a:ext cx="666750" cy="514350"/>
                      </a:xfrm>
                      <a:prstGeom prst="hexagon">
                        <a:avLst>
                          <a:gd name="adj" fmla="val 32407"/>
                          <a:gd name="vf" fmla="val 115470"/>
                        </a:avLst>
                      </a:prstGeom>
                      <a:solidFill>
                        <a:srgbClr val="99CCFF"/>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p>
    <w:p w:rsidR="0061317A" w:rsidRDefault="0061317A" w:rsidP="0061317A">
      <w:pPr>
        <w:autoSpaceDE w:val="0"/>
        <w:spacing w:after="0" w:line="360" w:lineRule="auto"/>
        <w:jc w:val="both"/>
        <w:rPr>
          <w:rFonts w:ascii="Times New Roman" w:eastAsia="Arial Unicode MS" w:hAnsi="Times New Roman" w:cs="Times New Roman"/>
          <w:b/>
          <w:bCs/>
          <w:sz w:val="24"/>
          <w:szCs w:val="24"/>
        </w:rPr>
      </w:pPr>
    </w:p>
    <w:p w:rsidR="0061317A" w:rsidRDefault="0061317A" w:rsidP="0061317A">
      <w:pPr>
        <w:autoSpaceDE w:val="0"/>
        <w:spacing w:after="0" w:line="360" w:lineRule="auto"/>
        <w:jc w:val="both"/>
        <w:rPr>
          <w:rFonts w:ascii="Times New Roman" w:eastAsia="Arial Unicode MS" w:hAnsi="Times New Roman" w:cs="Times New Roman"/>
          <w:b/>
          <w:bCs/>
          <w:sz w:val="24"/>
          <w:szCs w:val="24"/>
        </w:rPr>
      </w:pPr>
    </w:p>
    <w:p w:rsidR="0061317A" w:rsidRDefault="00055DDE" w:rsidP="0061317A">
      <w:pPr>
        <w:autoSpaceDE w:val="0"/>
        <w:spacing w:after="0" w:line="360" w:lineRule="auto"/>
        <w:jc w:val="both"/>
        <w:rPr>
          <w:rFonts w:ascii="Times New Roman" w:eastAsia="Arial Unicode MS" w:hAnsi="Times New Roman" w:cs="Times New Roman"/>
          <w:b/>
          <w:bCs/>
          <w:sz w:val="24"/>
          <w:szCs w:val="24"/>
        </w:rPr>
      </w:pPr>
      <w:r>
        <w:rPr>
          <w:noProof/>
          <w:lang w:val="en-US" w:eastAsia="en-US"/>
        </w:rPr>
        <w:drawing>
          <wp:anchor distT="0" distB="3048" distL="114300" distR="117348" simplePos="0" relativeHeight="251623936" behindDoc="0" locked="0" layoutInCell="1" allowOverlap="1" wp14:anchorId="5AA363B8" wp14:editId="49357B82">
            <wp:simplePos x="0" y="0"/>
            <wp:positionH relativeFrom="column">
              <wp:posOffset>4525645</wp:posOffset>
            </wp:positionH>
            <wp:positionV relativeFrom="paragraph">
              <wp:posOffset>3175</wp:posOffset>
            </wp:positionV>
            <wp:extent cx="76200" cy="838200"/>
            <wp:effectExtent l="0" t="0" r="0" b="0"/>
            <wp:wrapNone/>
            <wp:docPr id="94" name="Object 9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5811520" y="6701155"/>
                      <a:ext cx="76200" cy="838200"/>
                      <a:chOff x="5811520" y="6701155"/>
                      <a:chExt cx="76200" cy="838200"/>
                    </a:xfrm>
                  </a:grpSpPr>
                  <a:sp>
                    <a:nvSpPr>
                      <a:cNvPr id="24578" name="AutoShape 14"/>
                      <a:cNvSpPr>
                        <a:spLocks noChangeArrowheads="1"/>
                      </a:cNvSpPr>
                    </a:nvSpPr>
                    <a:spPr bwMode="auto">
                      <a:xfrm flipH="1">
                        <a:off x="5811520" y="6701155"/>
                        <a:ext cx="76200" cy="838200"/>
                      </a:xfrm>
                      <a:prstGeom prst="downArrow">
                        <a:avLst>
                          <a:gd name="adj1" fmla="val 50000"/>
                          <a:gd name="adj2" fmla="val 275000"/>
                        </a:avLst>
                      </a:prstGeom>
                      <a:solidFill>
                        <a:srgbClr val="004A4A"/>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048" distL="114300" distR="117348" simplePos="0" relativeHeight="251727360" behindDoc="0" locked="0" layoutInCell="1" allowOverlap="1" wp14:anchorId="3E09CB45" wp14:editId="18C7E9EA">
            <wp:simplePos x="0" y="0"/>
            <wp:positionH relativeFrom="column">
              <wp:posOffset>3754120</wp:posOffset>
            </wp:positionH>
            <wp:positionV relativeFrom="paragraph">
              <wp:posOffset>3810</wp:posOffset>
            </wp:positionV>
            <wp:extent cx="76200" cy="838200"/>
            <wp:effectExtent l="0" t="0" r="0" b="0"/>
            <wp:wrapNone/>
            <wp:docPr id="86" name="Object 8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5116195" y="6720840"/>
                      <a:ext cx="76200" cy="838200"/>
                      <a:chOff x="5116195" y="6720840"/>
                      <a:chExt cx="76200" cy="838200"/>
                    </a:xfrm>
                  </a:grpSpPr>
                  <a:sp>
                    <a:nvSpPr>
                      <a:cNvPr id="24587" name="AutoShape 13"/>
                      <a:cNvSpPr>
                        <a:spLocks noChangeArrowheads="1"/>
                      </a:cNvSpPr>
                    </a:nvSpPr>
                    <a:spPr bwMode="auto">
                      <a:xfrm flipH="1">
                        <a:off x="5116195" y="6720840"/>
                        <a:ext cx="76200" cy="838200"/>
                      </a:xfrm>
                      <a:prstGeom prst="downArrow">
                        <a:avLst>
                          <a:gd name="adj1" fmla="val 50000"/>
                          <a:gd name="adj2" fmla="val 275000"/>
                        </a:avLst>
                      </a:prstGeom>
                      <a:solidFill>
                        <a:srgbClr val="004A4A"/>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048" distL="114300" distR="117348" simplePos="0" relativeHeight="251659776" behindDoc="0" locked="0" layoutInCell="1" allowOverlap="1" wp14:anchorId="4865734D" wp14:editId="77051AC6">
            <wp:simplePos x="0" y="0"/>
            <wp:positionH relativeFrom="column">
              <wp:posOffset>2954020</wp:posOffset>
            </wp:positionH>
            <wp:positionV relativeFrom="paragraph">
              <wp:posOffset>10795</wp:posOffset>
            </wp:positionV>
            <wp:extent cx="76200" cy="838200"/>
            <wp:effectExtent l="0" t="0" r="0" b="0"/>
            <wp:wrapNone/>
            <wp:docPr id="89" name="Object 8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4344670" y="6718300"/>
                      <a:ext cx="76200" cy="838200"/>
                      <a:chOff x="4344670" y="6718300"/>
                      <a:chExt cx="76200" cy="838200"/>
                    </a:xfrm>
                  </a:grpSpPr>
                  <a:sp>
                    <a:nvSpPr>
                      <a:cNvPr id="24577" name="AutoShape 12"/>
                      <a:cNvSpPr>
                        <a:spLocks noChangeArrowheads="1"/>
                      </a:cNvSpPr>
                    </a:nvSpPr>
                    <a:spPr bwMode="auto">
                      <a:xfrm flipH="1">
                        <a:off x="4344670" y="6718300"/>
                        <a:ext cx="76200" cy="838200"/>
                      </a:xfrm>
                      <a:prstGeom prst="downArrow">
                        <a:avLst>
                          <a:gd name="adj1" fmla="val 50000"/>
                          <a:gd name="adj2" fmla="val 275000"/>
                        </a:avLst>
                      </a:prstGeom>
                      <a:solidFill>
                        <a:srgbClr val="004A4A"/>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048" distL="114300" distR="117348" simplePos="0" relativeHeight="251565568" behindDoc="0" locked="0" layoutInCell="1" allowOverlap="1" wp14:anchorId="19E11AEA" wp14:editId="6BD23595">
            <wp:simplePos x="0" y="0"/>
            <wp:positionH relativeFrom="column">
              <wp:posOffset>2182495</wp:posOffset>
            </wp:positionH>
            <wp:positionV relativeFrom="paragraph">
              <wp:posOffset>28575</wp:posOffset>
            </wp:positionV>
            <wp:extent cx="76200" cy="838200"/>
            <wp:effectExtent l="0" t="0" r="0" b="0"/>
            <wp:wrapNone/>
            <wp:docPr id="97" name="Object 9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3573145" y="6707505"/>
                      <a:ext cx="76200" cy="838200"/>
                      <a:chOff x="3573145" y="6707505"/>
                      <a:chExt cx="76200" cy="838200"/>
                    </a:xfrm>
                  </a:grpSpPr>
                  <a:sp>
                    <a:nvSpPr>
                      <a:cNvPr id="24588" name="AutoShape 11"/>
                      <a:cNvSpPr>
                        <a:spLocks noChangeArrowheads="1"/>
                      </a:cNvSpPr>
                    </a:nvSpPr>
                    <a:spPr bwMode="auto">
                      <a:xfrm flipH="1">
                        <a:off x="3573145" y="6707505"/>
                        <a:ext cx="76200" cy="838200"/>
                      </a:xfrm>
                      <a:prstGeom prst="downArrow">
                        <a:avLst>
                          <a:gd name="adj1" fmla="val 50000"/>
                          <a:gd name="adj2" fmla="val 275000"/>
                        </a:avLst>
                      </a:prstGeom>
                      <a:solidFill>
                        <a:srgbClr val="004A4A"/>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048" distL="114300" distR="117348" simplePos="0" relativeHeight="251633152" behindDoc="0" locked="0" layoutInCell="1" allowOverlap="1" wp14:anchorId="7A5E8644" wp14:editId="1751E9B3">
            <wp:simplePos x="0" y="0"/>
            <wp:positionH relativeFrom="column">
              <wp:posOffset>1430020</wp:posOffset>
            </wp:positionH>
            <wp:positionV relativeFrom="paragraph">
              <wp:posOffset>9525</wp:posOffset>
            </wp:positionV>
            <wp:extent cx="76200" cy="838200"/>
            <wp:effectExtent l="0" t="0" r="0" b="0"/>
            <wp:wrapNone/>
            <wp:docPr id="93" name="Object 9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2801620" y="6707505"/>
                      <a:ext cx="76200" cy="838200"/>
                      <a:chOff x="2801620" y="6707505"/>
                      <a:chExt cx="76200" cy="838200"/>
                    </a:xfrm>
                  </a:grpSpPr>
                  <a:sp>
                    <a:nvSpPr>
                      <a:cNvPr id="24576" name="AutoShape 10"/>
                      <a:cNvSpPr>
                        <a:spLocks noChangeArrowheads="1"/>
                      </a:cNvSpPr>
                    </a:nvSpPr>
                    <a:spPr bwMode="auto">
                      <a:xfrm flipH="1">
                        <a:off x="2801620" y="6707505"/>
                        <a:ext cx="76200" cy="838200"/>
                      </a:xfrm>
                      <a:prstGeom prst="downArrow">
                        <a:avLst>
                          <a:gd name="adj1" fmla="val 50000"/>
                          <a:gd name="adj2" fmla="val 275000"/>
                        </a:avLst>
                      </a:prstGeom>
                      <a:solidFill>
                        <a:srgbClr val="004A4A"/>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048" distL="114300" distR="117348" simplePos="0" relativeHeight="251738624" behindDoc="0" locked="0" layoutInCell="1" allowOverlap="1" wp14:anchorId="3C7F2968" wp14:editId="75644927">
            <wp:simplePos x="0" y="0"/>
            <wp:positionH relativeFrom="column">
              <wp:posOffset>677545</wp:posOffset>
            </wp:positionH>
            <wp:positionV relativeFrom="paragraph">
              <wp:posOffset>15875</wp:posOffset>
            </wp:positionV>
            <wp:extent cx="76200" cy="838200"/>
            <wp:effectExtent l="0" t="0" r="0" b="0"/>
            <wp:wrapNone/>
            <wp:docPr id="85" name="Object 8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2049145" y="6675755"/>
                      <a:ext cx="76200" cy="838200"/>
                      <a:chOff x="2049145" y="6675755"/>
                      <a:chExt cx="76200" cy="838200"/>
                    </a:xfrm>
                  </a:grpSpPr>
                  <a:sp>
                    <a:nvSpPr>
                      <a:cNvPr id="24589" name="AutoShape 9"/>
                      <a:cNvSpPr>
                        <a:spLocks noChangeArrowheads="1"/>
                      </a:cNvSpPr>
                    </a:nvSpPr>
                    <a:spPr bwMode="auto">
                      <a:xfrm flipH="1">
                        <a:off x="2049145" y="6675755"/>
                        <a:ext cx="76200" cy="838200"/>
                      </a:xfrm>
                      <a:prstGeom prst="downArrow">
                        <a:avLst>
                          <a:gd name="adj1" fmla="val 50000"/>
                          <a:gd name="adj2" fmla="val 275000"/>
                        </a:avLst>
                      </a:prstGeom>
                      <a:solidFill>
                        <a:srgbClr val="004A4A"/>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p>
    <w:p w:rsidR="0061317A" w:rsidRDefault="0061317A" w:rsidP="0061317A">
      <w:pPr>
        <w:autoSpaceDE w:val="0"/>
        <w:spacing w:after="0" w:line="360" w:lineRule="auto"/>
        <w:jc w:val="both"/>
        <w:rPr>
          <w:rFonts w:ascii="Times New Roman" w:eastAsia="Arial Unicode MS" w:hAnsi="Times New Roman" w:cs="Times New Roman"/>
          <w:b/>
          <w:bCs/>
          <w:sz w:val="24"/>
          <w:szCs w:val="24"/>
        </w:rPr>
      </w:pPr>
    </w:p>
    <w:p w:rsidR="0061317A" w:rsidRDefault="0061317A" w:rsidP="0061317A">
      <w:pPr>
        <w:autoSpaceDE w:val="0"/>
        <w:spacing w:after="0" w:line="360" w:lineRule="auto"/>
        <w:jc w:val="both"/>
        <w:rPr>
          <w:rFonts w:ascii="Times New Roman" w:eastAsia="Arial Unicode MS" w:hAnsi="Times New Roman" w:cs="Times New Roman"/>
          <w:b/>
          <w:bCs/>
          <w:sz w:val="24"/>
          <w:szCs w:val="24"/>
        </w:rPr>
      </w:pPr>
    </w:p>
    <w:p w:rsidR="0061317A" w:rsidRDefault="0061317A" w:rsidP="0061317A">
      <w:pPr>
        <w:autoSpaceDE w:val="0"/>
        <w:spacing w:after="0" w:line="360" w:lineRule="auto"/>
        <w:jc w:val="both"/>
        <w:rPr>
          <w:rFonts w:ascii="Times New Roman" w:eastAsia="Arial Unicode MS" w:hAnsi="Times New Roman" w:cs="Times New Roman"/>
          <w:b/>
          <w:bCs/>
          <w:sz w:val="24"/>
          <w:szCs w:val="24"/>
        </w:rPr>
      </w:pPr>
    </w:p>
    <w:p w:rsidR="0061317A" w:rsidRDefault="00055DDE" w:rsidP="0061317A">
      <w:pPr>
        <w:autoSpaceDE w:val="0"/>
        <w:spacing w:after="0" w:line="360" w:lineRule="auto"/>
        <w:jc w:val="both"/>
        <w:rPr>
          <w:rFonts w:ascii="Times New Roman" w:eastAsia="Arial Unicode MS" w:hAnsi="Times New Roman" w:cs="Times New Roman"/>
          <w:b/>
          <w:bCs/>
          <w:sz w:val="24"/>
          <w:szCs w:val="24"/>
        </w:rPr>
      </w:pPr>
      <w:r>
        <w:rPr>
          <w:noProof/>
          <w:lang w:val="en-US" w:eastAsia="en-US"/>
        </w:rPr>
        <w:drawing>
          <wp:anchor distT="0" distB="0" distL="114300" distR="118618" simplePos="0" relativeHeight="251694592" behindDoc="0" locked="0" layoutInCell="1" allowOverlap="1" wp14:anchorId="082784AB" wp14:editId="6F195049">
            <wp:simplePos x="0" y="0"/>
            <wp:positionH relativeFrom="column">
              <wp:posOffset>4279265</wp:posOffset>
            </wp:positionH>
            <wp:positionV relativeFrom="paragraph">
              <wp:posOffset>10795</wp:posOffset>
            </wp:positionV>
            <wp:extent cx="501650" cy="457200"/>
            <wp:effectExtent l="0" t="0" r="0" b="0"/>
            <wp:wrapNone/>
            <wp:docPr id="83" name="Object 8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5649595" y="8065770"/>
                      <a:ext cx="523875" cy="457200"/>
                      <a:chOff x="5649595" y="8065770"/>
                      <a:chExt cx="523875" cy="457200"/>
                    </a:xfrm>
                  </a:grpSpPr>
                  <a:sp>
                    <a:nvSpPr>
                      <a:cNvPr id="24583" name="Oval 20"/>
                      <a:cNvSpPr>
                        <a:spLocks noChangeArrowheads="1"/>
                      </a:cNvSpPr>
                    </a:nvSpPr>
                    <a:spPr bwMode="auto">
                      <a:xfrm>
                        <a:off x="5649595" y="8065770"/>
                        <a:ext cx="523875" cy="457200"/>
                      </a:xfrm>
                      <a:prstGeom prst="ellipse">
                        <a:avLst/>
                      </a:prstGeom>
                      <a:solidFill>
                        <a:srgbClr val="00AE00"/>
                      </a:solidFill>
                      <a:ln w="9360">
                        <a:solidFill>
                          <a:srgbClr val="000000"/>
                        </a:solidFill>
                        <a:miter lim="800000"/>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1270" distL="114300" distR="117856" simplePos="0" relativeHeight="251597312" behindDoc="0" locked="0" layoutInCell="1" allowOverlap="1" wp14:anchorId="26343125" wp14:editId="3B4E2B9D">
            <wp:simplePos x="0" y="0"/>
            <wp:positionH relativeFrom="column">
              <wp:posOffset>3554730</wp:posOffset>
            </wp:positionH>
            <wp:positionV relativeFrom="paragraph">
              <wp:posOffset>15240</wp:posOffset>
            </wp:positionV>
            <wp:extent cx="520700" cy="455930"/>
            <wp:effectExtent l="0" t="0" r="0" b="0"/>
            <wp:wrapNone/>
            <wp:docPr id="82" name="Object 8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4906645" y="8046085"/>
                      <a:ext cx="523875" cy="457200"/>
                      <a:chOff x="4906645" y="8046085"/>
                      <a:chExt cx="523875" cy="457200"/>
                    </a:xfrm>
                  </a:grpSpPr>
                  <a:sp>
                    <a:nvSpPr>
                      <a:cNvPr id="24584" name="Oval 19"/>
                      <a:cNvSpPr>
                        <a:spLocks noChangeArrowheads="1"/>
                      </a:cNvSpPr>
                    </a:nvSpPr>
                    <a:spPr bwMode="auto">
                      <a:xfrm>
                        <a:off x="4906645" y="8046085"/>
                        <a:ext cx="523875" cy="457200"/>
                      </a:xfrm>
                      <a:prstGeom prst="ellipse">
                        <a:avLst/>
                      </a:prstGeom>
                      <a:solidFill>
                        <a:srgbClr val="00AE00"/>
                      </a:solidFill>
                      <a:ln w="9360">
                        <a:solidFill>
                          <a:srgbClr val="000000"/>
                        </a:solidFill>
                        <a:miter lim="800000"/>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681" simplePos="0" relativeHeight="251613696" behindDoc="0" locked="0" layoutInCell="1" allowOverlap="1" wp14:anchorId="40EBF157" wp14:editId="36965F23">
            <wp:simplePos x="0" y="0"/>
            <wp:positionH relativeFrom="column">
              <wp:posOffset>2753995</wp:posOffset>
            </wp:positionH>
            <wp:positionV relativeFrom="paragraph">
              <wp:posOffset>9525</wp:posOffset>
            </wp:positionV>
            <wp:extent cx="523875" cy="457200"/>
            <wp:effectExtent l="0" t="0" r="0" b="0"/>
            <wp:wrapNone/>
            <wp:docPr id="95" name="Object 9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4135120" y="8044815"/>
                      <a:ext cx="523875" cy="457200"/>
                      <a:chOff x="4135120" y="8044815"/>
                      <a:chExt cx="523875" cy="457200"/>
                    </a:xfrm>
                  </a:grpSpPr>
                  <a:sp>
                    <a:nvSpPr>
                      <a:cNvPr id="24582" name="Oval 18"/>
                      <a:cNvSpPr>
                        <a:spLocks noChangeArrowheads="1"/>
                      </a:cNvSpPr>
                    </a:nvSpPr>
                    <a:spPr bwMode="auto">
                      <a:xfrm>
                        <a:off x="4135120" y="8044815"/>
                        <a:ext cx="523875" cy="457200"/>
                      </a:xfrm>
                      <a:prstGeom prst="ellipse">
                        <a:avLst/>
                      </a:prstGeom>
                      <a:solidFill>
                        <a:srgbClr val="00AE00"/>
                      </a:solidFill>
                      <a:ln w="9360">
                        <a:solidFill>
                          <a:srgbClr val="000000"/>
                        </a:solidFill>
                        <a:miter lim="800000"/>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429" distL="114300" distR="117729" simplePos="0" relativeHeight="251713024" behindDoc="0" locked="0" layoutInCell="1" allowOverlap="1" wp14:anchorId="41CC94F6" wp14:editId="607B73A3">
            <wp:simplePos x="0" y="0"/>
            <wp:positionH relativeFrom="column">
              <wp:posOffset>2039620</wp:posOffset>
            </wp:positionH>
            <wp:positionV relativeFrom="paragraph">
              <wp:posOffset>10160</wp:posOffset>
            </wp:positionV>
            <wp:extent cx="447040" cy="447040"/>
            <wp:effectExtent l="0" t="0" r="0" b="0"/>
            <wp:wrapNone/>
            <wp:docPr id="87" name="Object 8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3335020" y="8045450"/>
                      <a:ext cx="447675" cy="447675"/>
                      <a:chOff x="3335020" y="8045450"/>
                      <a:chExt cx="447675" cy="447675"/>
                    </a:xfrm>
                  </a:grpSpPr>
                  <a:sp>
                    <a:nvSpPr>
                      <a:cNvPr id="24585" name="Rectangle 17"/>
                      <a:cNvSpPr>
                        <a:spLocks noChangeArrowheads="1"/>
                      </a:cNvSpPr>
                    </a:nvSpPr>
                    <a:spPr bwMode="auto">
                      <a:xfrm>
                        <a:off x="3335020" y="8045450"/>
                        <a:ext cx="447675" cy="447675"/>
                      </a:xfrm>
                      <a:prstGeom prst="rect">
                        <a:avLst/>
                      </a:prstGeom>
                      <a:solidFill>
                        <a:srgbClr val="FF6633"/>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429" distL="114300" distR="117729" simplePos="0" relativeHeight="251677184" behindDoc="0" locked="0" layoutInCell="1" allowOverlap="1" wp14:anchorId="7B101EFC" wp14:editId="3481A388">
            <wp:simplePos x="0" y="0"/>
            <wp:positionH relativeFrom="column">
              <wp:posOffset>1287145</wp:posOffset>
            </wp:positionH>
            <wp:positionV relativeFrom="paragraph">
              <wp:posOffset>8890</wp:posOffset>
            </wp:positionV>
            <wp:extent cx="447040" cy="447040"/>
            <wp:effectExtent l="0" t="0" r="0" b="0"/>
            <wp:wrapNone/>
            <wp:docPr id="88" name="Object 8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2620645" y="8053705"/>
                      <a:ext cx="447675" cy="447675"/>
                      <a:chOff x="2620645" y="8053705"/>
                      <a:chExt cx="447675" cy="447675"/>
                    </a:xfrm>
                  </a:grpSpPr>
                  <a:sp>
                    <a:nvSpPr>
                      <a:cNvPr id="24579" name="Rectangle 16"/>
                      <a:cNvSpPr>
                        <a:spLocks noChangeArrowheads="1"/>
                      </a:cNvSpPr>
                    </a:nvSpPr>
                    <a:spPr bwMode="auto">
                      <a:xfrm>
                        <a:off x="2620645" y="8053705"/>
                        <a:ext cx="447675" cy="447675"/>
                      </a:xfrm>
                      <a:prstGeom prst="rect">
                        <a:avLst/>
                      </a:prstGeom>
                      <a:solidFill>
                        <a:srgbClr val="FF6633"/>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429" distL="114300" distR="117729" simplePos="0" relativeHeight="251582976" behindDoc="0" locked="0" layoutInCell="1" allowOverlap="1" wp14:anchorId="6C6B6727" wp14:editId="6F613FB2">
            <wp:simplePos x="0" y="0"/>
            <wp:positionH relativeFrom="column">
              <wp:posOffset>477520</wp:posOffset>
            </wp:positionH>
            <wp:positionV relativeFrom="paragraph">
              <wp:posOffset>8255</wp:posOffset>
            </wp:positionV>
            <wp:extent cx="447040" cy="447040"/>
            <wp:effectExtent l="0" t="0" r="0" b="0"/>
            <wp:wrapNone/>
            <wp:docPr id="96" name="Object 9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1877695" y="8062595"/>
                      <a:ext cx="447675" cy="447675"/>
                      <a:chOff x="1877695" y="8062595"/>
                      <a:chExt cx="447675" cy="447675"/>
                    </a:xfrm>
                  </a:grpSpPr>
                  <a:sp>
                    <a:nvSpPr>
                      <a:cNvPr id="24586" name="Rectangle 15"/>
                      <a:cNvSpPr>
                        <a:spLocks noChangeArrowheads="1"/>
                      </a:cNvSpPr>
                    </a:nvSpPr>
                    <a:spPr bwMode="auto">
                      <a:xfrm>
                        <a:off x="1877695" y="8062595"/>
                        <a:ext cx="447675" cy="447675"/>
                      </a:xfrm>
                      <a:prstGeom prst="rect">
                        <a:avLst/>
                      </a:prstGeom>
                      <a:solidFill>
                        <a:srgbClr val="FF6633"/>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p>
    <w:p w:rsidR="0061317A" w:rsidRDefault="0061317A" w:rsidP="0061317A">
      <w:pPr>
        <w:autoSpaceDE w:val="0"/>
        <w:spacing w:after="0" w:line="360" w:lineRule="auto"/>
        <w:jc w:val="both"/>
        <w:rPr>
          <w:rFonts w:ascii="Times New Roman" w:eastAsia="Times New Roman" w:hAnsi="Times New Roman" w:cs="Times New Roman"/>
          <w:sz w:val="24"/>
          <w:szCs w:val="24"/>
        </w:rPr>
      </w:pPr>
    </w:p>
    <w:p w:rsidR="0061317A" w:rsidRPr="00055DDE" w:rsidRDefault="00055DDE" w:rsidP="0061317A">
      <w:pPr>
        <w:autoSpaceDE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sidRPr="00055DDE">
        <w:rPr>
          <w:rFonts w:ascii="Times New Roman" w:eastAsia="Times New Roman" w:hAnsi="Times New Roman" w:cs="Times New Roman"/>
          <w:b/>
          <w:sz w:val="24"/>
          <w:szCs w:val="24"/>
        </w:rPr>
        <w:t>Figure 3.2 Map Technology</w:t>
      </w:r>
    </w:p>
    <w:p w:rsidR="0061317A" w:rsidRDefault="0061317A" w:rsidP="0061317A">
      <w:pPr>
        <w:autoSpaceDE w:val="0"/>
        <w:spacing w:after="0" w:line="360" w:lineRule="auto"/>
        <w:jc w:val="both"/>
        <w:rPr>
          <w:rFonts w:ascii="Times New Roman" w:eastAsia="Arial Unicode MS" w:hAnsi="Times New Roman" w:cs="Times New Roman"/>
          <w:b/>
          <w:bCs/>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b/>
          <w:bCs/>
          <w:sz w:val="24"/>
          <w:szCs w:val="24"/>
          <w:lang w:eastAsia="ar-SA"/>
        </w:rPr>
      </w:pPr>
      <w:r>
        <w:rPr>
          <w:rFonts w:ascii="Times New Roman" w:eastAsia="Arial Unicode MS" w:hAnsi="Times New Roman" w:cs="Times New Roman"/>
          <w:b/>
          <w:bCs/>
          <w:sz w:val="24"/>
          <w:szCs w:val="24"/>
          <w:lang w:eastAsia="ar-SA"/>
        </w:rPr>
        <w:lastRenderedPageBreak/>
        <w:t>Example: Upper-case Mapper</w:t>
      </w:r>
    </w:p>
    <w:p w:rsidR="0061317A" w:rsidRDefault="0061317A" w:rsidP="0061317A">
      <w:pPr>
        <w:autoSpaceDE w:val="0"/>
        <w:spacing w:after="0" w:line="360" w:lineRule="auto"/>
        <w:jc w:val="both"/>
        <w:rPr>
          <w:rFonts w:ascii="Times New Roman" w:eastAsia="Arial Unicode MS" w:hAnsi="Times New Roman" w:cs="Times New Roman"/>
          <w:b/>
          <w:bCs/>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sz w:val="24"/>
          <w:szCs w:val="24"/>
          <w:lang w:eastAsia="ar-SA"/>
        </w:rPr>
      </w:pPr>
      <w:proofErr w:type="gramStart"/>
      <w:r>
        <w:rPr>
          <w:rFonts w:ascii="Times New Roman" w:eastAsia="Arial Unicode MS" w:hAnsi="Times New Roman" w:cs="Times New Roman"/>
          <w:sz w:val="24"/>
          <w:szCs w:val="24"/>
          <w:lang w:eastAsia="ar-SA"/>
        </w:rPr>
        <w:t>let</w:t>
      </w:r>
      <w:proofErr w:type="gramEnd"/>
      <w:r>
        <w:rPr>
          <w:rFonts w:ascii="Times New Roman" w:eastAsia="Arial Unicode MS" w:hAnsi="Times New Roman" w:cs="Times New Roman"/>
          <w:sz w:val="24"/>
          <w:szCs w:val="24"/>
          <w:lang w:eastAsia="ar-SA"/>
        </w:rPr>
        <w:t xml:space="preserve"> map(k, v) = emit(</w:t>
      </w:r>
      <w:proofErr w:type="spellStart"/>
      <w:r>
        <w:rPr>
          <w:rFonts w:ascii="Times New Roman" w:eastAsia="Arial Unicode MS" w:hAnsi="Times New Roman" w:cs="Times New Roman"/>
          <w:sz w:val="24"/>
          <w:szCs w:val="24"/>
          <w:lang w:eastAsia="ar-SA"/>
        </w:rPr>
        <w:t>k.toUpper</w:t>
      </w:r>
      <w:proofErr w:type="spellEnd"/>
      <w:r>
        <w:rPr>
          <w:rFonts w:ascii="Times New Roman" w:eastAsia="Arial Unicode MS" w:hAnsi="Times New Roman" w:cs="Times New Roman"/>
          <w:sz w:val="24"/>
          <w:szCs w:val="24"/>
          <w:lang w:eastAsia="ar-SA"/>
        </w:rPr>
        <w:t xml:space="preserve">(), </w:t>
      </w:r>
      <w:proofErr w:type="spellStart"/>
      <w:r>
        <w:rPr>
          <w:rFonts w:ascii="Times New Roman" w:eastAsia="Arial Unicode MS" w:hAnsi="Times New Roman" w:cs="Times New Roman"/>
          <w:sz w:val="24"/>
          <w:szCs w:val="24"/>
          <w:lang w:eastAsia="ar-SA"/>
        </w:rPr>
        <w:t>v.toUpper</w:t>
      </w:r>
      <w:proofErr w:type="spellEnd"/>
      <w:r>
        <w:rPr>
          <w:rFonts w:ascii="Times New Roman" w:eastAsia="Arial Unicode MS" w:hAnsi="Times New Roman" w:cs="Times New Roman"/>
          <w:sz w:val="24"/>
          <w:szCs w:val="24"/>
          <w:lang w:eastAsia="ar-SA"/>
        </w:rPr>
        <w:t>())</w:t>
      </w:r>
    </w:p>
    <w:p w:rsidR="0061317A" w:rsidRDefault="0061317A" w:rsidP="0061317A">
      <w:pPr>
        <w:autoSpaceDE w:val="0"/>
        <w:spacing w:after="0" w:line="360" w:lineRule="auto"/>
        <w:jc w:val="both"/>
        <w:rPr>
          <w:rFonts w:ascii="Times New Roman" w:eastAsia="Arial Unicode MS" w:hAnsi="Times New Roman" w:cs="Times New Roman"/>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sz w:val="24"/>
          <w:szCs w:val="24"/>
          <w:lang w:eastAsia="ar-SA"/>
        </w:rPr>
      </w:pPr>
      <w:r>
        <w:rPr>
          <w:rFonts w:ascii="Times New Roman" w:eastAsia="Arial Unicode MS" w:hAnsi="Times New Roman" w:cs="Times New Roman"/>
          <w:sz w:val="24"/>
          <w:szCs w:val="24"/>
          <w:lang w:eastAsia="ar-SA"/>
        </w:rPr>
        <w:t>(“</w:t>
      </w:r>
      <w:proofErr w:type="gramStart"/>
      <w:r>
        <w:rPr>
          <w:rFonts w:ascii="Times New Roman" w:eastAsia="Arial Unicode MS" w:hAnsi="Times New Roman" w:cs="Times New Roman"/>
          <w:sz w:val="24"/>
          <w:szCs w:val="24"/>
          <w:lang w:eastAsia="ar-SA"/>
        </w:rPr>
        <w:t>foo</w:t>
      </w:r>
      <w:proofErr w:type="gramEnd"/>
      <w:r>
        <w:rPr>
          <w:rFonts w:ascii="Times New Roman" w:eastAsia="Arial Unicode MS" w:hAnsi="Times New Roman" w:cs="Times New Roman"/>
          <w:sz w:val="24"/>
          <w:szCs w:val="24"/>
          <w:lang w:eastAsia="ar-SA"/>
        </w:rPr>
        <w:t>”, “bar”)   --&gt; (“FOO”, “BAR”)</w:t>
      </w:r>
    </w:p>
    <w:p w:rsidR="0061317A" w:rsidRDefault="0061317A" w:rsidP="0061317A">
      <w:pPr>
        <w:autoSpaceDE w:val="0"/>
        <w:spacing w:after="0" w:line="360" w:lineRule="auto"/>
        <w:jc w:val="both"/>
        <w:rPr>
          <w:rFonts w:ascii="Times New Roman" w:eastAsia="Arial Unicode MS" w:hAnsi="Times New Roman" w:cs="Times New Roman"/>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sz w:val="24"/>
          <w:szCs w:val="24"/>
          <w:lang w:eastAsia="ar-SA"/>
        </w:rPr>
      </w:pPr>
      <w:r>
        <w:rPr>
          <w:rFonts w:ascii="Times New Roman" w:eastAsia="Arial Unicode MS" w:hAnsi="Times New Roman" w:cs="Times New Roman"/>
          <w:sz w:val="24"/>
          <w:szCs w:val="24"/>
          <w:lang w:eastAsia="ar-SA"/>
        </w:rPr>
        <w:t>(“Foo”, “other”) --</w:t>
      </w:r>
      <w:proofErr w:type="gramStart"/>
      <w:r>
        <w:rPr>
          <w:rFonts w:ascii="Times New Roman" w:eastAsia="Arial Unicode MS" w:hAnsi="Times New Roman" w:cs="Times New Roman"/>
          <w:sz w:val="24"/>
          <w:szCs w:val="24"/>
          <w:lang w:eastAsia="ar-SA"/>
        </w:rPr>
        <w:t>&gt;(</w:t>
      </w:r>
      <w:proofErr w:type="gramEnd"/>
      <w:r>
        <w:rPr>
          <w:rFonts w:ascii="Times New Roman" w:eastAsia="Arial Unicode MS" w:hAnsi="Times New Roman" w:cs="Times New Roman"/>
          <w:sz w:val="24"/>
          <w:szCs w:val="24"/>
          <w:lang w:eastAsia="ar-SA"/>
        </w:rPr>
        <w:t>“FOO”, “OTHER”)</w:t>
      </w:r>
    </w:p>
    <w:p w:rsidR="0061317A" w:rsidRDefault="0061317A" w:rsidP="0061317A">
      <w:pPr>
        <w:autoSpaceDE w:val="0"/>
        <w:spacing w:after="0" w:line="360" w:lineRule="auto"/>
        <w:jc w:val="both"/>
        <w:rPr>
          <w:rFonts w:ascii="Times New Roman" w:eastAsia="Arial Unicode MS" w:hAnsi="Times New Roman" w:cs="Times New Roman"/>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sz w:val="24"/>
          <w:szCs w:val="24"/>
          <w:lang w:eastAsia="ar-SA"/>
        </w:rPr>
      </w:pPr>
      <w:r>
        <w:rPr>
          <w:rFonts w:ascii="Times New Roman" w:eastAsia="Arial Unicode MS" w:hAnsi="Times New Roman" w:cs="Times New Roman"/>
          <w:sz w:val="24"/>
          <w:szCs w:val="24"/>
          <w:lang w:eastAsia="ar-SA"/>
        </w:rPr>
        <w:t>(“key2”, “data”) --&gt; (“KEY2”, “DATA”)</w:t>
      </w:r>
    </w:p>
    <w:p w:rsidR="0061317A" w:rsidRDefault="0061317A" w:rsidP="0061317A">
      <w:pPr>
        <w:autoSpaceDE w:val="0"/>
        <w:spacing w:after="0" w:line="360" w:lineRule="auto"/>
        <w:jc w:val="both"/>
        <w:rPr>
          <w:rFonts w:ascii="Times New Roman" w:eastAsia="Arial Unicode MS" w:hAnsi="Times New Roman" w:cs="Times New Roman"/>
          <w:b/>
          <w:bCs/>
          <w:sz w:val="24"/>
          <w:szCs w:val="24"/>
          <w:u w:val="single"/>
          <w:lang w:eastAsia="ar-SA"/>
        </w:rPr>
      </w:pPr>
    </w:p>
    <w:p w:rsidR="0061317A" w:rsidRDefault="0061317A" w:rsidP="0061317A">
      <w:pPr>
        <w:autoSpaceDE w:val="0"/>
        <w:spacing w:after="0" w:line="360" w:lineRule="auto"/>
        <w:jc w:val="both"/>
        <w:rPr>
          <w:rFonts w:ascii="Times New Roman" w:eastAsia="Arial Unicode MS" w:hAnsi="Times New Roman" w:cs="Times New Roman"/>
          <w:b/>
          <w:bCs/>
          <w:sz w:val="24"/>
          <w:szCs w:val="24"/>
          <w:u w:val="single"/>
          <w:lang w:eastAsia="ar-SA"/>
        </w:rPr>
      </w:pPr>
    </w:p>
    <w:p w:rsidR="0061317A" w:rsidRDefault="0061317A" w:rsidP="0061317A">
      <w:pPr>
        <w:autoSpaceDE w:val="0"/>
        <w:spacing w:after="0" w:line="360" w:lineRule="auto"/>
        <w:jc w:val="both"/>
        <w:rPr>
          <w:rFonts w:ascii="Times New Roman" w:eastAsia="Arial Unicode MS" w:hAnsi="Times New Roman" w:cs="Times New Roman"/>
          <w:b/>
          <w:bCs/>
          <w:sz w:val="24"/>
          <w:szCs w:val="24"/>
          <w:u w:val="single"/>
          <w:lang w:eastAsia="ar-SA"/>
        </w:rPr>
      </w:pPr>
    </w:p>
    <w:p w:rsidR="0061317A" w:rsidRDefault="0061317A" w:rsidP="0061317A">
      <w:pPr>
        <w:autoSpaceDE w:val="0"/>
        <w:spacing w:after="0" w:line="360" w:lineRule="auto"/>
        <w:jc w:val="both"/>
        <w:rPr>
          <w:rFonts w:ascii="Times New Roman" w:eastAsia="Arial Unicode MS" w:hAnsi="Times New Roman" w:cs="Times New Roman"/>
          <w:b/>
          <w:bCs/>
          <w:sz w:val="24"/>
          <w:szCs w:val="24"/>
          <w:u w:val="single"/>
          <w:lang w:eastAsia="ar-SA"/>
        </w:rPr>
      </w:pPr>
    </w:p>
    <w:p w:rsidR="0061317A" w:rsidRPr="004B379B" w:rsidRDefault="0061317A" w:rsidP="0061317A">
      <w:pPr>
        <w:autoSpaceDE w:val="0"/>
        <w:spacing w:after="0" w:line="360" w:lineRule="auto"/>
        <w:jc w:val="both"/>
        <w:rPr>
          <w:rFonts w:ascii="Times New Roman" w:hAnsi="Times New Roman" w:cs="Times New Roman"/>
          <w:b/>
          <w:bCs/>
          <w:sz w:val="24"/>
          <w:szCs w:val="24"/>
        </w:rPr>
      </w:pPr>
      <w:r w:rsidRPr="004B379B">
        <w:rPr>
          <w:rFonts w:ascii="Times New Roman" w:hAnsi="Times New Roman" w:cs="Times New Roman"/>
          <w:b/>
          <w:bCs/>
          <w:sz w:val="24"/>
          <w:szCs w:val="24"/>
        </w:rPr>
        <w:t>3.1.1.2 REDUCE</w:t>
      </w:r>
      <w:r w:rsidR="004B379B">
        <w:rPr>
          <w:rFonts w:ascii="Times New Roman" w:hAnsi="Times New Roman" w:cs="Times New Roman"/>
          <w:b/>
          <w:bCs/>
          <w:sz w:val="24"/>
          <w:szCs w:val="24"/>
        </w:rPr>
        <w:t>:</w:t>
      </w:r>
    </w:p>
    <w:p w:rsidR="0061317A" w:rsidRDefault="0061317A" w:rsidP="0061317A">
      <w:pPr>
        <w:autoSpaceDE w:val="0"/>
        <w:spacing w:after="0" w:line="360" w:lineRule="auto"/>
        <w:jc w:val="both"/>
        <w:rPr>
          <w:rFonts w:ascii="Times New Roman" w:eastAsia="Arial Unicode MS" w:hAnsi="Times New Roman" w:cs="Times New Roman"/>
          <w:b/>
          <w:bCs/>
          <w:sz w:val="24"/>
          <w:szCs w:val="24"/>
          <w:u w:val="single"/>
          <w:lang w:eastAsia="ar-SA"/>
        </w:rPr>
      </w:pPr>
    </w:p>
    <w:p w:rsidR="0061317A" w:rsidRDefault="0061317A" w:rsidP="0061317A">
      <w:pPr>
        <w:autoSpaceDE w:val="0"/>
        <w:spacing w:after="0" w:line="360" w:lineRule="auto"/>
        <w:jc w:val="both"/>
        <w:rPr>
          <w:rFonts w:ascii="Times New Roman" w:eastAsia="Arial Unicode MS" w:hAnsi="Times New Roman" w:cs="Times New Roman"/>
          <w:b/>
          <w:bCs/>
          <w:sz w:val="24"/>
          <w:szCs w:val="24"/>
          <w:lang w:eastAsia="ar-SA"/>
        </w:rPr>
      </w:pPr>
      <w:proofErr w:type="gramStart"/>
      <w:r>
        <w:rPr>
          <w:rFonts w:ascii="Times New Roman" w:eastAsia="Arial Unicode MS" w:hAnsi="Times New Roman" w:cs="Times New Roman"/>
          <w:b/>
          <w:bCs/>
          <w:sz w:val="24"/>
          <w:szCs w:val="24"/>
          <w:lang w:eastAsia="ar-SA"/>
        </w:rPr>
        <w:t>reduce</w:t>
      </w:r>
      <w:proofErr w:type="gramEnd"/>
      <w:r>
        <w:rPr>
          <w:rFonts w:ascii="Times New Roman" w:eastAsia="Arial Unicode MS" w:hAnsi="Times New Roman" w:cs="Times New Roman"/>
          <w:b/>
          <w:bCs/>
          <w:sz w:val="24"/>
          <w:szCs w:val="24"/>
          <w:lang w:eastAsia="ar-SA"/>
        </w:rPr>
        <w:t xml:space="preserve"> (</w:t>
      </w:r>
      <w:proofErr w:type="spellStart"/>
      <w:r>
        <w:rPr>
          <w:rFonts w:ascii="Times New Roman" w:eastAsia="Arial Unicode MS" w:hAnsi="Times New Roman" w:cs="Times New Roman"/>
          <w:b/>
          <w:bCs/>
          <w:sz w:val="24"/>
          <w:szCs w:val="24"/>
          <w:lang w:eastAsia="ar-SA"/>
        </w:rPr>
        <w:t>out_key</w:t>
      </w:r>
      <w:proofErr w:type="spellEnd"/>
      <w:r>
        <w:rPr>
          <w:rFonts w:ascii="Times New Roman" w:eastAsia="Arial Unicode MS" w:hAnsi="Times New Roman" w:cs="Times New Roman"/>
          <w:b/>
          <w:bCs/>
          <w:sz w:val="24"/>
          <w:szCs w:val="24"/>
          <w:lang w:eastAsia="ar-SA"/>
        </w:rPr>
        <w:t xml:space="preserve">, </w:t>
      </w:r>
      <w:proofErr w:type="spellStart"/>
      <w:r>
        <w:rPr>
          <w:rFonts w:ascii="Times New Roman" w:eastAsia="Arial Unicode MS" w:hAnsi="Times New Roman" w:cs="Times New Roman"/>
          <w:b/>
          <w:bCs/>
          <w:sz w:val="24"/>
          <w:szCs w:val="24"/>
          <w:lang w:eastAsia="ar-SA"/>
        </w:rPr>
        <w:t>intermediate_value</w:t>
      </w:r>
      <w:proofErr w:type="spellEnd"/>
      <w:r>
        <w:rPr>
          <w:rFonts w:ascii="Times New Roman" w:eastAsia="Arial Unicode MS" w:hAnsi="Times New Roman" w:cs="Times New Roman"/>
          <w:b/>
          <w:bCs/>
          <w:sz w:val="24"/>
          <w:szCs w:val="24"/>
          <w:lang w:eastAsia="ar-SA"/>
        </w:rPr>
        <w:t xml:space="preserve"> list) -&gt;</w:t>
      </w:r>
      <w:proofErr w:type="spellStart"/>
      <w:r>
        <w:rPr>
          <w:rFonts w:ascii="Times New Roman" w:eastAsia="Arial Unicode MS" w:hAnsi="Times New Roman" w:cs="Times New Roman"/>
          <w:b/>
          <w:bCs/>
          <w:sz w:val="24"/>
          <w:szCs w:val="24"/>
          <w:lang w:eastAsia="ar-SA"/>
        </w:rPr>
        <w:t>out_value</w:t>
      </w:r>
      <w:proofErr w:type="spellEnd"/>
      <w:r>
        <w:rPr>
          <w:rFonts w:ascii="Times New Roman" w:eastAsia="Arial Unicode MS" w:hAnsi="Times New Roman" w:cs="Times New Roman"/>
          <w:b/>
          <w:bCs/>
          <w:sz w:val="24"/>
          <w:szCs w:val="24"/>
          <w:lang w:eastAsia="ar-SA"/>
        </w:rPr>
        <w:t xml:space="preserve"> list</w:t>
      </w:r>
    </w:p>
    <w:p w:rsidR="0061317A" w:rsidRDefault="0061317A" w:rsidP="0061317A">
      <w:pPr>
        <w:autoSpaceDE w:val="0"/>
        <w:spacing w:after="0" w:line="360" w:lineRule="auto"/>
        <w:jc w:val="both"/>
        <w:rPr>
          <w:rFonts w:ascii="Times New Roman" w:eastAsia="Arial Unicode MS" w:hAnsi="Times New Roman" w:cs="Times New Roman"/>
          <w:b/>
          <w:bCs/>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b/>
          <w:bCs/>
          <w:color w:val="FF0000"/>
          <w:sz w:val="24"/>
          <w:szCs w:val="24"/>
          <w:lang w:eastAsia="ar-SA"/>
        </w:rPr>
      </w:pPr>
      <w:r>
        <w:rPr>
          <w:noProof/>
          <w:lang w:val="en-US" w:eastAsia="en-US"/>
        </w:rPr>
        <w:drawing>
          <wp:anchor distT="0" distB="4191" distL="114300" distR="118491" simplePos="0" relativeHeight="251654144" behindDoc="0" locked="0" layoutInCell="1" allowOverlap="1">
            <wp:simplePos x="0" y="0"/>
            <wp:positionH relativeFrom="column">
              <wp:posOffset>163195</wp:posOffset>
            </wp:positionH>
            <wp:positionV relativeFrom="paragraph">
              <wp:posOffset>169545</wp:posOffset>
            </wp:positionV>
            <wp:extent cx="276225" cy="276225"/>
            <wp:effectExtent l="0" t="0" r="0" b="0"/>
            <wp:wrapNone/>
            <wp:docPr id="81" name="Object 8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1534795" y="4627245"/>
                      <a:ext cx="276225" cy="276225"/>
                      <a:chOff x="1534795" y="4627245"/>
                      <a:chExt cx="276225" cy="276225"/>
                    </a:xfrm>
                  </a:grpSpPr>
                  <a:sp>
                    <a:nvSpPr>
                      <a:cNvPr id="28" name="Rectangle 21"/>
                      <a:cNvSpPr>
                        <a:spLocks noChangeArrowheads="1"/>
                      </a:cNvSpPr>
                    </a:nvSpPr>
                    <a:spPr bwMode="auto">
                      <a:xfrm>
                        <a:off x="1534795" y="4627245"/>
                        <a:ext cx="276225" cy="276225"/>
                      </a:xfrm>
                      <a:prstGeom prst="rect">
                        <a:avLst/>
                      </a:prstGeom>
                      <a:solidFill>
                        <a:srgbClr val="FF6633"/>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4191" distL="114300" distR="118491" simplePos="0" relativeHeight="251655168" behindDoc="0" locked="0" layoutInCell="1" allowOverlap="1">
            <wp:simplePos x="0" y="0"/>
            <wp:positionH relativeFrom="column">
              <wp:posOffset>1839595</wp:posOffset>
            </wp:positionH>
            <wp:positionV relativeFrom="paragraph">
              <wp:posOffset>180975</wp:posOffset>
            </wp:positionV>
            <wp:extent cx="276225" cy="276225"/>
            <wp:effectExtent l="0" t="0" r="0" b="0"/>
            <wp:wrapNone/>
            <wp:docPr id="80" name="Object 8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3211195" y="4638675"/>
                      <a:ext cx="276225" cy="276225"/>
                      <a:chOff x="3211195" y="4638675"/>
                      <a:chExt cx="276225" cy="276225"/>
                    </a:xfrm>
                  </a:grpSpPr>
                  <a:sp>
                    <a:nvSpPr>
                      <a:cNvPr id="26" name="Rectangle 25"/>
                      <a:cNvSpPr>
                        <a:spLocks noChangeArrowheads="1"/>
                      </a:cNvSpPr>
                    </a:nvSpPr>
                    <a:spPr bwMode="auto">
                      <a:xfrm>
                        <a:off x="3211195" y="4638675"/>
                        <a:ext cx="276225" cy="276225"/>
                      </a:xfrm>
                      <a:prstGeom prst="rect">
                        <a:avLst/>
                      </a:prstGeom>
                      <a:solidFill>
                        <a:srgbClr val="FF6633"/>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56192" behindDoc="0" locked="0" layoutInCell="1" allowOverlap="1">
            <wp:simplePos x="0" y="0"/>
            <wp:positionH relativeFrom="column">
              <wp:posOffset>3687445</wp:posOffset>
            </wp:positionH>
            <wp:positionV relativeFrom="paragraph">
              <wp:posOffset>152400</wp:posOffset>
            </wp:positionV>
            <wp:extent cx="304800" cy="304800"/>
            <wp:effectExtent l="0" t="0" r="0" b="0"/>
            <wp:wrapNone/>
            <wp:docPr id="79" name="Object 7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5059045" y="4610100"/>
                      <a:ext cx="304800" cy="304800"/>
                      <a:chOff x="5059045" y="4610100"/>
                      <a:chExt cx="304800" cy="304800"/>
                    </a:xfrm>
                  </a:grpSpPr>
                  <a:sp>
                    <a:nvSpPr>
                      <a:cNvPr id="21" name="Oval 29"/>
                      <a:cNvSpPr>
                        <a:spLocks noChangeArrowheads="1"/>
                      </a:cNvSpPr>
                    </a:nvSpPr>
                    <a:spPr bwMode="auto">
                      <a:xfrm>
                        <a:off x="5059045" y="4610100"/>
                        <a:ext cx="304800" cy="304800"/>
                      </a:xfrm>
                      <a:prstGeom prst="ellipse">
                        <a:avLst/>
                      </a:prstGeom>
                      <a:solidFill>
                        <a:srgbClr val="5C8526"/>
                      </a:solidFill>
                      <a:ln w="9360">
                        <a:solidFill>
                          <a:srgbClr val="000000"/>
                        </a:solidFill>
                        <a:miter lim="800000"/>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429" distL="114300" distR="119634" simplePos="0" relativeHeight="251657216" behindDoc="0" locked="0" layoutInCell="1" allowOverlap="1">
            <wp:simplePos x="0" y="0"/>
            <wp:positionH relativeFrom="column">
              <wp:posOffset>296545</wp:posOffset>
            </wp:positionH>
            <wp:positionV relativeFrom="paragraph">
              <wp:posOffset>717550</wp:posOffset>
            </wp:positionV>
            <wp:extent cx="1085215" cy="599440"/>
            <wp:effectExtent l="0" t="0" r="0" b="0"/>
            <wp:wrapNone/>
            <wp:docPr id="78" name="Object 7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1668145" y="5175250"/>
                      <a:ext cx="1085850" cy="600075"/>
                      <a:chOff x="1668145" y="5175250"/>
                      <a:chExt cx="1085850" cy="600075"/>
                    </a:xfrm>
                  </a:grpSpPr>
                  <a:cxnSp>
                    <a:nvCxnSpPr>
                      <a:cNvPr id="16" name="Line 33"/>
                      <a:cNvCxnSpPr>
                        <a:cxnSpLocks noChangeShapeType="1"/>
                      </a:cNvCxnSpPr>
                    </a:nvCxnSpPr>
                    <a:spPr bwMode="auto">
                      <a:xfrm>
                        <a:off x="1668145" y="5175250"/>
                        <a:ext cx="1085850" cy="600075"/>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a:spPr>
                  </a:cxn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5207" distL="114300" distR="117729" simplePos="0" relativeHeight="251658240" behindDoc="0" locked="0" layoutInCell="1" allowOverlap="1">
            <wp:simplePos x="0" y="0"/>
            <wp:positionH relativeFrom="column">
              <wp:posOffset>1382395</wp:posOffset>
            </wp:positionH>
            <wp:positionV relativeFrom="paragraph">
              <wp:posOffset>731520</wp:posOffset>
            </wp:positionV>
            <wp:extent cx="1056640" cy="585470"/>
            <wp:effectExtent l="0" t="0" r="0" b="0"/>
            <wp:wrapNone/>
            <wp:docPr id="77" name="Object 7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2753995" y="5189220"/>
                      <a:ext cx="1057275" cy="586105"/>
                      <a:chOff x="2753995" y="5189220"/>
                      <a:chExt cx="1057275" cy="586105"/>
                    </a:xfrm>
                  </a:grpSpPr>
                  <a:cxnSp>
                    <a:nvCxnSpPr>
                      <a:cNvPr id="14" name="Line 34"/>
                      <a:cNvCxnSpPr>
                        <a:cxnSpLocks noChangeShapeType="1"/>
                      </a:cNvCxnSpPr>
                    </a:nvCxnSpPr>
                    <a:spPr bwMode="auto">
                      <a:xfrm flipV="1">
                        <a:off x="2753995" y="5189220"/>
                        <a:ext cx="1057275" cy="586105"/>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a:spPr>
                  </a:cxn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2667" distL="114300" distR="116967" simplePos="0" relativeHeight="251659264" behindDoc="0" locked="0" layoutInCell="1" allowOverlap="1">
            <wp:simplePos x="0" y="0"/>
            <wp:positionH relativeFrom="column">
              <wp:posOffset>3601720</wp:posOffset>
            </wp:positionH>
            <wp:positionV relativeFrom="paragraph">
              <wp:posOffset>1734820</wp:posOffset>
            </wp:positionV>
            <wp:extent cx="923290" cy="923290"/>
            <wp:effectExtent l="0" t="0" r="0" b="0"/>
            <wp:wrapNone/>
            <wp:docPr id="76" name="Object 7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4973320" y="6192520"/>
                      <a:ext cx="923925" cy="923925"/>
                      <a:chOff x="4973320" y="6192520"/>
                      <a:chExt cx="923925" cy="923925"/>
                    </a:xfrm>
                  </a:grpSpPr>
                  <a:sp>
                    <a:nvSpPr>
                      <a:cNvPr id="11" name="Oval 38"/>
                      <a:cNvSpPr>
                        <a:spLocks noChangeArrowheads="1"/>
                      </a:cNvSpPr>
                    </a:nvSpPr>
                    <a:spPr bwMode="auto">
                      <a:xfrm>
                        <a:off x="4973320" y="6192520"/>
                        <a:ext cx="923925" cy="923925"/>
                      </a:xfrm>
                      <a:prstGeom prst="ellipse">
                        <a:avLst/>
                      </a:prstGeom>
                      <a:solidFill>
                        <a:srgbClr val="5C8526"/>
                      </a:solidFill>
                      <a:ln w="9360">
                        <a:solidFill>
                          <a:srgbClr val="000000"/>
                        </a:solidFill>
                        <a:miter lim="800000"/>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0288" behindDoc="0" locked="0" layoutInCell="1" allowOverlap="1">
            <wp:simplePos x="0" y="0"/>
            <wp:positionH relativeFrom="column">
              <wp:posOffset>4849495</wp:posOffset>
            </wp:positionH>
            <wp:positionV relativeFrom="paragraph">
              <wp:posOffset>147320</wp:posOffset>
            </wp:positionV>
            <wp:extent cx="304800" cy="304800"/>
            <wp:effectExtent l="0" t="0" r="0" b="0"/>
            <wp:wrapNone/>
            <wp:docPr id="75" name="Object 7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6221095" y="4605020"/>
                      <a:ext cx="304800" cy="304800"/>
                      <a:chOff x="6221095" y="4605020"/>
                      <a:chExt cx="304800" cy="304800"/>
                    </a:xfrm>
                  </a:grpSpPr>
                  <a:sp>
                    <a:nvSpPr>
                      <a:cNvPr id="8" name="Oval 32"/>
                      <a:cNvSpPr>
                        <a:spLocks noChangeArrowheads="1"/>
                      </a:cNvSpPr>
                    </a:nvSpPr>
                    <a:spPr bwMode="auto">
                      <a:xfrm>
                        <a:off x="6221095" y="4605020"/>
                        <a:ext cx="304800" cy="304800"/>
                      </a:xfrm>
                      <a:prstGeom prst="ellipse">
                        <a:avLst/>
                      </a:prstGeom>
                      <a:solidFill>
                        <a:srgbClr val="5C8526"/>
                      </a:solidFill>
                      <a:ln w="9360">
                        <a:solidFill>
                          <a:srgbClr val="000000"/>
                        </a:solidFill>
                        <a:miter lim="800000"/>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1312" behindDoc="0" locked="0" layoutInCell="1" allowOverlap="1">
            <wp:simplePos x="0" y="0"/>
            <wp:positionH relativeFrom="column">
              <wp:posOffset>3277870</wp:posOffset>
            </wp:positionH>
            <wp:positionV relativeFrom="paragraph">
              <wp:posOffset>147955</wp:posOffset>
            </wp:positionV>
            <wp:extent cx="304800" cy="304800"/>
            <wp:effectExtent l="0" t="0" r="0" b="0"/>
            <wp:wrapNone/>
            <wp:docPr id="74" name="Object 7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4649470" y="4605655"/>
                      <a:ext cx="304800" cy="304800"/>
                      <a:chOff x="4649470" y="4605655"/>
                      <a:chExt cx="304800" cy="304800"/>
                    </a:xfrm>
                  </a:grpSpPr>
                  <a:sp>
                    <a:nvSpPr>
                      <a:cNvPr id="6" name="Oval 28"/>
                      <a:cNvSpPr>
                        <a:spLocks noChangeArrowheads="1"/>
                      </a:cNvSpPr>
                    </a:nvSpPr>
                    <a:spPr bwMode="auto">
                      <a:xfrm>
                        <a:off x="4649470" y="4605655"/>
                        <a:ext cx="304800" cy="304800"/>
                      </a:xfrm>
                      <a:prstGeom prst="ellipse">
                        <a:avLst/>
                      </a:prstGeom>
                      <a:solidFill>
                        <a:srgbClr val="5C8526"/>
                      </a:solidFill>
                      <a:ln w="9360">
                        <a:solidFill>
                          <a:srgbClr val="000000"/>
                        </a:solidFill>
                        <a:miter lim="800000"/>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4191" distL="114300" distR="118491" simplePos="0" relativeHeight="251663360" behindDoc="0" locked="0" layoutInCell="1" allowOverlap="1">
            <wp:simplePos x="0" y="0"/>
            <wp:positionH relativeFrom="column">
              <wp:posOffset>1420495</wp:posOffset>
            </wp:positionH>
            <wp:positionV relativeFrom="paragraph">
              <wp:posOffset>180975</wp:posOffset>
            </wp:positionV>
            <wp:extent cx="276225" cy="276225"/>
            <wp:effectExtent l="0" t="0" r="0" b="0"/>
            <wp:wrapNone/>
            <wp:docPr id="73" name="Object 7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2792095" y="4638675"/>
                      <a:ext cx="276225" cy="276225"/>
                      <a:chOff x="2792095" y="4638675"/>
                      <a:chExt cx="276225" cy="276225"/>
                    </a:xfrm>
                  </a:grpSpPr>
                  <a:sp>
                    <a:nvSpPr>
                      <a:cNvPr id="4" name="Rectangle 24"/>
                      <a:cNvSpPr>
                        <a:spLocks noChangeArrowheads="1"/>
                      </a:cNvSpPr>
                    </a:nvSpPr>
                    <a:spPr bwMode="auto">
                      <a:xfrm>
                        <a:off x="2792095" y="4638675"/>
                        <a:ext cx="276225" cy="276225"/>
                      </a:xfrm>
                      <a:prstGeom prst="rect">
                        <a:avLst/>
                      </a:prstGeom>
                      <a:solidFill>
                        <a:srgbClr val="FF6633"/>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4191" distL="114300" distR="118491" simplePos="0" relativeHeight="251664384" behindDoc="0" locked="0" layoutInCell="1" allowOverlap="1">
            <wp:simplePos x="0" y="0"/>
            <wp:positionH relativeFrom="column">
              <wp:posOffset>572770</wp:posOffset>
            </wp:positionH>
            <wp:positionV relativeFrom="paragraph">
              <wp:posOffset>186055</wp:posOffset>
            </wp:positionV>
            <wp:extent cx="276225" cy="276225"/>
            <wp:effectExtent l="0" t="0" r="0" b="0"/>
            <wp:wrapNone/>
            <wp:docPr id="72" name="Object 7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1944370" y="4643755"/>
                      <a:ext cx="276225" cy="276225"/>
                      <a:chOff x="1944370" y="4643755"/>
                      <a:chExt cx="276225" cy="276225"/>
                    </a:xfrm>
                  </a:grpSpPr>
                  <a:sp>
                    <a:nvSpPr>
                      <a:cNvPr id="3" name="Rectangle 22"/>
                      <a:cNvSpPr>
                        <a:spLocks noChangeArrowheads="1"/>
                      </a:cNvSpPr>
                    </a:nvSpPr>
                    <a:spPr bwMode="auto">
                      <a:xfrm>
                        <a:off x="1944370" y="4643755"/>
                        <a:ext cx="276225" cy="276225"/>
                      </a:xfrm>
                      <a:prstGeom prst="rect">
                        <a:avLst/>
                      </a:prstGeom>
                      <a:solidFill>
                        <a:srgbClr val="FF6633"/>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4191" distL="114300" distR="118491" simplePos="0" relativeHeight="251665408" behindDoc="0" locked="0" layoutInCell="1" allowOverlap="1">
            <wp:simplePos x="0" y="0"/>
            <wp:positionH relativeFrom="column">
              <wp:posOffset>2268220</wp:posOffset>
            </wp:positionH>
            <wp:positionV relativeFrom="paragraph">
              <wp:posOffset>183515</wp:posOffset>
            </wp:positionV>
            <wp:extent cx="276225" cy="276225"/>
            <wp:effectExtent l="0" t="0" r="0" b="0"/>
            <wp:wrapNone/>
            <wp:docPr id="71" name="Object 7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3639820" y="4641215"/>
                      <a:ext cx="276225" cy="276225"/>
                      <a:chOff x="3639820" y="4641215"/>
                      <a:chExt cx="276225" cy="276225"/>
                    </a:xfrm>
                  </a:grpSpPr>
                  <a:sp>
                    <a:nvSpPr>
                      <a:cNvPr id="5" name="Rectangle 26"/>
                      <a:cNvSpPr>
                        <a:spLocks noChangeArrowheads="1"/>
                      </a:cNvSpPr>
                    </a:nvSpPr>
                    <a:spPr bwMode="auto">
                      <a:xfrm>
                        <a:off x="3639820" y="4641215"/>
                        <a:ext cx="276225" cy="276225"/>
                      </a:xfrm>
                      <a:prstGeom prst="rect">
                        <a:avLst/>
                      </a:prstGeom>
                      <a:solidFill>
                        <a:srgbClr val="FF6633"/>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66432" behindDoc="0" locked="0" layoutInCell="1" allowOverlap="1">
            <wp:simplePos x="0" y="0"/>
            <wp:positionH relativeFrom="column">
              <wp:posOffset>4097020</wp:posOffset>
            </wp:positionH>
            <wp:positionV relativeFrom="paragraph">
              <wp:posOffset>130810</wp:posOffset>
            </wp:positionV>
            <wp:extent cx="304800" cy="304800"/>
            <wp:effectExtent l="0" t="0" r="0" b="0"/>
            <wp:wrapNone/>
            <wp:docPr id="70" name="Object 7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5468620" y="4588510"/>
                      <a:ext cx="304800" cy="304800"/>
                      <a:chOff x="5468620" y="4588510"/>
                      <a:chExt cx="304800" cy="304800"/>
                    </a:xfrm>
                  </a:grpSpPr>
                  <a:sp>
                    <a:nvSpPr>
                      <a:cNvPr id="7" name="Oval 30"/>
                      <a:cNvSpPr>
                        <a:spLocks noChangeArrowheads="1"/>
                      </a:cNvSpPr>
                    </a:nvSpPr>
                    <a:spPr bwMode="auto">
                      <a:xfrm>
                        <a:off x="5468620" y="4588510"/>
                        <a:ext cx="304800" cy="304800"/>
                      </a:xfrm>
                      <a:prstGeom prst="ellipse">
                        <a:avLst/>
                      </a:prstGeom>
                      <a:solidFill>
                        <a:srgbClr val="5C8526"/>
                      </a:solidFill>
                      <a:ln w="9360">
                        <a:solidFill>
                          <a:srgbClr val="000000"/>
                        </a:solidFill>
                        <a:miter lim="800000"/>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810" distL="114300" distR="117729" simplePos="0" relativeHeight="251667456" behindDoc="0" locked="0" layoutInCell="1" allowOverlap="1">
            <wp:simplePos x="0" y="0"/>
            <wp:positionH relativeFrom="column">
              <wp:posOffset>3011170</wp:posOffset>
            </wp:positionH>
            <wp:positionV relativeFrom="paragraph">
              <wp:posOffset>727075</wp:posOffset>
            </wp:positionV>
            <wp:extent cx="1056640" cy="514350"/>
            <wp:effectExtent l="0" t="0" r="0" b="0"/>
            <wp:wrapNone/>
            <wp:docPr id="69" name="Object 6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4382770" y="5184775"/>
                      <a:ext cx="1057275" cy="514350"/>
                      <a:chOff x="4382770" y="5184775"/>
                      <a:chExt cx="1057275" cy="514350"/>
                    </a:xfrm>
                  </a:grpSpPr>
                  <a:cxnSp>
                    <a:nvCxnSpPr>
                      <a:cNvPr id="10" name="Line 35"/>
                      <a:cNvCxnSpPr>
                        <a:cxnSpLocks noChangeShapeType="1"/>
                      </a:cNvCxnSpPr>
                    </a:nvCxnSpPr>
                    <a:spPr bwMode="auto">
                      <a:xfrm>
                        <a:off x="4382770" y="5184775"/>
                        <a:ext cx="1057275" cy="51435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a:spPr>
                  </a:cxn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635" distL="114300" distR="115443" simplePos="0" relativeHeight="251668480" behindDoc="0" locked="0" layoutInCell="1" allowOverlap="1">
            <wp:simplePos x="0" y="0"/>
            <wp:positionH relativeFrom="column">
              <wp:posOffset>4020820</wp:posOffset>
            </wp:positionH>
            <wp:positionV relativeFrom="paragraph">
              <wp:posOffset>723900</wp:posOffset>
            </wp:positionV>
            <wp:extent cx="962025" cy="517525"/>
            <wp:effectExtent l="0" t="0" r="0" b="0"/>
            <wp:wrapNone/>
            <wp:docPr id="68" name="Object 6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5392420" y="5181600"/>
                      <a:ext cx="962025" cy="517525"/>
                      <a:chOff x="5392420" y="5181600"/>
                      <a:chExt cx="962025" cy="517525"/>
                    </a:xfrm>
                  </a:grpSpPr>
                  <a:cxnSp>
                    <a:nvCxnSpPr>
                      <a:cNvPr id="9" name="Line 36"/>
                      <a:cNvCxnSpPr>
                        <a:cxnSpLocks noChangeShapeType="1"/>
                      </a:cNvCxnSpPr>
                    </a:nvCxnSpPr>
                    <a:spPr bwMode="auto">
                      <a:xfrm flipV="1">
                        <a:off x="5392420" y="5181600"/>
                        <a:ext cx="962025" cy="517525"/>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a:spPr>
                  </a:cxn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3810" distL="114300" distR="118110" simplePos="0" relativeHeight="251669504" behindDoc="0" locked="0" layoutInCell="1" allowOverlap="1">
            <wp:simplePos x="0" y="0"/>
            <wp:positionH relativeFrom="column">
              <wp:posOffset>972820</wp:posOffset>
            </wp:positionH>
            <wp:positionV relativeFrom="paragraph">
              <wp:posOffset>1801495</wp:posOffset>
            </wp:positionV>
            <wp:extent cx="819150" cy="819150"/>
            <wp:effectExtent l="0" t="0" r="0" b="0"/>
            <wp:wrapNone/>
            <wp:docPr id="67" name="Object 6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2344420" y="6259195"/>
                      <a:ext cx="819150" cy="819150"/>
                      <a:chOff x="2344420" y="6259195"/>
                      <a:chExt cx="819150" cy="819150"/>
                    </a:xfrm>
                  </a:grpSpPr>
                  <a:sp>
                    <a:nvSpPr>
                      <a:cNvPr id="13" name="Rectangle 37"/>
                      <a:cNvSpPr>
                        <a:spLocks noChangeArrowheads="1"/>
                      </a:cNvSpPr>
                    </a:nvSpPr>
                    <a:spPr bwMode="auto">
                      <a:xfrm>
                        <a:off x="2344420" y="6259195"/>
                        <a:ext cx="819150" cy="819150"/>
                      </a:xfrm>
                      <a:prstGeom prst="rect">
                        <a:avLst/>
                      </a:prstGeom>
                      <a:solidFill>
                        <a:srgbClr val="FF6633"/>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0528" behindDoc="0" locked="0" layoutInCell="1" allowOverlap="1">
            <wp:simplePos x="0" y="0"/>
            <wp:positionH relativeFrom="column">
              <wp:posOffset>4458970</wp:posOffset>
            </wp:positionH>
            <wp:positionV relativeFrom="paragraph">
              <wp:posOffset>140335</wp:posOffset>
            </wp:positionV>
            <wp:extent cx="304800" cy="304800"/>
            <wp:effectExtent l="0" t="0" r="0" b="0"/>
            <wp:wrapNone/>
            <wp:docPr id="66" name="Object 6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5830570" y="4598035"/>
                      <a:ext cx="304800" cy="304800"/>
                      <a:chOff x="5830570" y="4598035"/>
                      <a:chExt cx="304800" cy="304800"/>
                    </a:xfrm>
                  </a:grpSpPr>
                  <a:sp>
                    <a:nvSpPr>
                      <a:cNvPr id="18" name="Oval 31"/>
                      <a:cNvSpPr>
                        <a:spLocks noChangeArrowheads="1"/>
                      </a:cNvSpPr>
                    </a:nvSpPr>
                    <a:spPr bwMode="auto">
                      <a:xfrm>
                        <a:off x="5830570" y="4598035"/>
                        <a:ext cx="304800" cy="304800"/>
                      </a:xfrm>
                      <a:prstGeom prst="ellipse">
                        <a:avLst/>
                      </a:prstGeom>
                      <a:solidFill>
                        <a:srgbClr val="5C8526"/>
                      </a:solidFill>
                      <a:ln w="9360">
                        <a:solidFill>
                          <a:srgbClr val="000000"/>
                        </a:solidFill>
                        <a:miter lim="800000"/>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1552" behindDoc="0" locked="0" layoutInCell="1" allowOverlap="1">
            <wp:simplePos x="0" y="0"/>
            <wp:positionH relativeFrom="column">
              <wp:posOffset>2858770</wp:posOffset>
            </wp:positionH>
            <wp:positionV relativeFrom="paragraph">
              <wp:posOffset>150495</wp:posOffset>
            </wp:positionV>
            <wp:extent cx="304800" cy="304800"/>
            <wp:effectExtent l="0" t="0" r="0" b="0"/>
            <wp:wrapNone/>
            <wp:docPr id="65" name="Object 6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4230370" y="4608195"/>
                      <a:ext cx="304800" cy="304800"/>
                      <a:chOff x="4230370" y="4608195"/>
                      <a:chExt cx="304800" cy="304800"/>
                    </a:xfrm>
                  </a:grpSpPr>
                  <a:sp>
                    <a:nvSpPr>
                      <a:cNvPr id="25" name="Oval 27"/>
                      <a:cNvSpPr>
                        <a:spLocks noChangeArrowheads="1"/>
                      </a:cNvSpPr>
                    </a:nvSpPr>
                    <a:spPr bwMode="auto">
                      <a:xfrm>
                        <a:off x="4230370" y="4608195"/>
                        <a:ext cx="304800" cy="304800"/>
                      </a:xfrm>
                      <a:prstGeom prst="ellipse">
                        <a:avLst/>
                      </a:prstGeom>
                      <a:solidFill>
                        <a:srgbClr val="5C8526"/>
                      </a:solidFill>
                      <a:ln w="9360">
                        <a:solidFill>
                          <a:srgbClr val="000000"/>
                        </a:solidFill>
                        <a:miter lim="800000"/>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r>
        <w:rPr>
          <w:noProof/>
          <w:lang w:val="en-US" w:eastAsia="en-US"/>
        </w:rPr>
        <w:drawing>
          <wp:anchor distT="0" distB="4191" distL="114300" distR="118491" simplePos="0" relativeHeight="251672576" behindDoc="0" locked="0" layoutInCell="1" allowOverlap="1">
            <wp:simplePos x="0" y="0"/>
            <wp:positionH relativeFrom="column">
              <wp:posOffset>1001395</wp:posOffset>
            </wp:positionH>
            <wp:positionV relativeFrom="paragraph">
              <wp:posOffset>190500</wp:posOffset>
            </wp:positionV>
            <wp:extent cx="276225" cy="276225"/>
            <wp:effectExtent l="0" t="0" r="0" b="0"/>
            <wp:wrapNone/>
            <wp:docPr id="64" name="Object 6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2372995" y="4648200"/>
                      <a:ext cx="276225" cy="276225"/>
                      <a:chOff x="2372995" y="4648200"/>
                      <a:chExt cx="276225" cy="276225"/>
                    </a:xfrm>
                  </a:grpSpPr>
                  <a:sp>
                    <a:nvSpPr>
                      <a:cNvPr id="27" name="Rectangle 23"/>
                      <a:cNvSpPr>
                        <a:spLocks noChangeArrowheads="1"/>
                      </a:cNvSpPr>
                    </a:nvSpPr>
                    <a:spPr bwMode="auto">
                      <a:xfrm>
                        <a:off x="2372995" y="4648200"/>
                        <a:ext cx="276225" cy="276225"/>
                      </a:xfrm>
                      <a:prstGeom prst="rect">
                        <a:avLst/>
                      </a:prstGeom>
                      <a:solidFill>
                        <a:srgbClr val="FF6633"/>
                      </a:solidFill>
                      <a:ln w="9360">
                        <a:solidFill>
                          <a:srgbClr val="000000"/>
                        </a:solidFill>
                        <a:round/>
                        <a:headEnd/>
                        <a:tailEnd/>
                      </a:ln>
                    </a:spPr>
                    <a:txSp>
                      <a:txBody>
                        <a:bodyPr rot="0" vert="horz" wrap="square" lIns="91440" tIns="45720" rIns="91440" bIns="45720" anchor="ctr" anchorCtr="0" upright="1">
                          <a:noAutofit/>
                        </a:bodyPr>
                        <a:lstStyle/>
                        <a:p>
                          <a:endParaRPr lang="en-US"/>
                        </a:p>
                      </a:txBody>
                      <a:useSpRect/>
                    </a:txSp>
                  </a:sp>
                </lc:lockedCanvas>
              </a:graphicData>
            </a:graphic>
            <wp14:sizeRelH relativeFrom="page">
              <wp14:pctWidth>0</wp14:pctWidth>
            </wp14:sizeRelH>
            <wp14:sizeRelV relativeFrom="page">
              <wp14:pctHeight>0</wp14:pctHeight>
            </wp14:sizeRelV>
          </wp:anchor>
        </w:drawing>
      </w:r>
    </w:p>
    <w:p w:rsidR="0061317A" w:rsidRDefault="0061317A" w:rsidP="0061317A">
      <w:pPr>
        <w:autoSpaceDE w:val="0"/>
        <w:spacing w:after="0" w:line="360" w:lineRule="auto"/>
        <w:jc w:val="both"/>
        <w:rPr>
          <w:rFonts w:ascii="Times New Roman" w:eastAsia="Arial Unicode MS" w:hAnsi="Times New Roman" w:cs="Times New Roman"/>
          <w:b/>
          <w:bCs/>
          <w:color w:val="FF0000"/>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color w:val="FF0000"/>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color w:val="FF0000"/>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color w:val="FF0000"/>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color w:val="FF0000"/>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color w:val="FF0000"/>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color w:val="FF0000"/>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color w:val="FF0000"/>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color w:val="FF0000"/>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color w:val="FF0000"/>
          <w:sz w:val="24"/>
          <w:szCs w:val="24"/>
          <w:lang w:eastAsia="ar-SA"/>
        </w:rPr>
      </w:pPr>
    </w:p>
    <w:p w:rsidR="00ED283D" w:rsidRPr="009F13CB" w:rsidRDefault="00ED283D" w:rsidP="00ED283D">
      <w:pPr>
        <w:shd w:val="clear" w:color="auto" w:fill="FFFFFF"/>
        <w:spacing w:before="100" w:beforeAutospacing="1" w:after="24" w:line="336" w:lineRule="atLeast"/>
        <w:rPr>
          <w:rFonts w:ascii="Times New Roman" w:eastAsia="Times New Roman" w:hAnsi="Times New Roman" w:cs="Times New Roman"/>
          <w:b/>
          <w:color w:val="252525"/>
          <w:sz w:val="24"/>
          <w:szCs w:val="24"/>
          <w:lang w:eastAsia="en-US"/>
        </w:rPr>
      </w:pPr>
      <w:r>
        <w:rPr>
          <w:rFonts w:ascii="Times New Roman" w:eastAsia="Arial Unicode MS" w:hAnsi="Times New Roman" w:cs="Times New Roman"/>
          <w:color w:val="FF0000"/>
          <w:sz w:val="24"/>
          <w:szCs w:val="24"/>
          <w:lang w:eastAsia="ar-SA"/>
        </w:rPr>
        <w:tab/>
      </w:r>
      <w:r>
        <w:rPr>
          <w:rFonts w:ascii="Times New Roman" w:eastAsia="Arial Unicode MS" w:hAnsi="Times New Roman" w:cs="Times New Roman"/>
          <w:color w:val="FF0000"/>
          <w:sz w:val="24"/>
          <w:szCs w:val="24"/>
          <w:lang w:eastAsia="ar-SA"/>
        </w:rPr>
        <w:tab/>
      </w:r>
      <w:r>
        <w:rPr>
          <w:rFonts w:ascii="Times New Roman" w:eastAsia="Arial Unicode MS" w:hAnsi="Times New Roman" w:cs="Times New Roman"/>
          <w:color w:val="FF0000"/>
          <w:sz w:val="24"/>
          <w:szCs w:val="24"/>
          <w:lang w:eastAsia="ar-SA"/>
        </w:rPr>
        <w:tab/>
      </w:r>
      <w:r w:rsidR="0061317A">
        <w:rPr>
          <w:rFonts w:ascii="Times New Roman" w:eastAsia="Arial Unicode MS" w:hAnsi="Times New Roman" w:cs="Times New Roman"/>
          <w:color w:val="FF0000"/>
          <w:sz w:val="24"/>
          <w:szCs w:val="24"/>
          <w:lang w:eastAsia="ar-SA"/>
        </w:rPr>
        <w:tab/>
      </w:r>
      <w:r w:rsidR="009F13CB">
        <w:rPr>
          <w:rFonts w:ascii="Times New Roman" w:eastAsia="Times New Roman" w:hAnsi="Times New Roman" w:cs="Times New Roman"/>
          <w:b/>
          <w:color w:val="252525"/>
          <w:sz w:val="24"/>
          <w:szCs w:val="24"/>
          <w:lang w:eastAsia="en-US"/>
        </w:rPr>
        <w:t>Figure 3.3</w:t>
      </w:r>
      <w:r w:rsidRPr="009F13CB">
        <w:rPr>
          <w:rFonts w:ascii="Times New Roman" w:eastAsia="Times New Roman" w:hAnsi="Times New Roman" w:cs="Times New Roman"/>
          <w:b/>
          <w:color w:val="252525"/>
          <w:sz w:val="24"/>
          <w:szCs w:val="24"/>
          <w:lang w:eastAsia="en-US"/>
        </w:rPr>
        <w:t xml:space="preserve"> Reducing Technology</w:t>
      </w:r>
    </w:p>
    <w:p w:rsidR="0061317A" w:rsidRDefault="0061317A" w:rsidP="0061317A">
      <w:pPr>
        <w:autoSpaceDE w:val="0"/>
        <w:spacing w:after="0" w:line="360" w:lineRule="auto"/>
        <w:jc w:val="both"/>
        <w:rPr>
          <w:rFonts w:ascii="Times New Roman" w:eastAsia="Arial Unicode MS" w:hAnsi="Times New Roman" w:cs="Times New Roman"/>
          <w:b/>
          <w:bCs/>
          <w:color w:val="000000"/>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b/>
          <w:bCs/>
          <w:color w:val="000000"/>
          <w:sz w:val="24"/>
          <w:szCs w:val="24"/>
          <w:lang w:eastAsia="ar-SA"/>
        </w:rPr>
      </w:pPr>
      <w:r>
        <w:rPr>
          <w:rFonts w:ascii="Times New Roman" w:eastAsia="Arial Unicode MS" w:hAnsi="Times New Roman" w:cs="Times New Roman"/>
          <w:b/>
          <w:bCs/>
          <w:color w:val="000000"/>
          <w:sz w:val="24"/>
          <w:szCs w:val="24"/>
          <w:lang w:eastAsia="ar-SA"/>
        </w:rPr>
        <w:t>Example: Sum Reducer</w:t>
      </w:r>
    </w:p>
    <w:p w:rsidR="0061317A" w:rsidRDefault="0061317A" w:rsidP="0061317A">
      <w:pPr>
        <w:autoSpaceDE w:val="0"/>
        <w:spacing w:after="0" w:line="360" w:lineRule="auto"/>
        <w:jc w:val="both"/>
        <w:rPr>
          <w:rFonts w:ascii="Times New Roman" w:eastAsia="Arial Unicode MS" w:hAnsi="Times New Roman" w:cs="Times New Roman"/>
          <w:color w:val="000000"/>
          <w:sz w:val="24"/>
          <w:szCs w:val="24"/>
          <w:lang w:eastAsia="ar-SA"/>
        </w:rPr>
      </w:pPr>
      <w:proofErr w:type="gramStart"/>
      <w:r>
        <w:rPr>
          <w:rFonts w:ascii="Times New Roman" w:eastAsia="Arial Unicode MS" w:hAnsi="Times New Roman" w:cs="Times New Roman"/>
          <w:color w:val="000000"/>
          <w:sz w:val="24"/>
          <w:szCs w:val="24"/>
          <w:lang w:eastAsia="ar-SA"/>
        </w:rPr>
        <w:t>let</w:t>
      </w:r>
      <w:proofErr w:type="gramEnd"/>
      <w:r>
        <w:rPr>
          <w:rFonts w:ascii="Times New Roman" w:eastAsia="Arial Unicode MS" w:hAnsi="Times New Roman" w:cs="Times New Roman"/>
          <w:color w:val="000000"/>
          <w:sz w:val="24"/>
          <w:szCs w:val="24"/>
          <w:lang w:eastAsia="ar-SA"/>
        </w:rPr>
        <w:t xml:space="preserve"> reduce(k, </w:t>
      </w:r>
      <w:proofErr w:type="spellStart"/>
      <w:r>
        <w:rPr>
          <w:rFonts w:ascii="Times New Roman" w:eastAsia="Arial Unicode MS" w:hAnsi="Times New Roman" w:cs="Times New Roman"/>
          <w:color w:val="000000"/>
          <w:sz w:val="24"/>
          <w:szCs w:val="24"/>
          <w:lang w:eastAsia="ar-SA"/>
        </w:rPr>
        <w:t>vals</w:t>
      </w:r>
      <w:proofErr w:type="spellEnd"/>
      <w:r>
        <w:rPr>
          <w:rFonts w:ascii="Times New Roman" w:eastAsia="Arial Unicode MS" w:hAnsi="Times New Roman" w:cs="Times New Roman"/>
          <w:color w:val="000000"/>
          <w:sz w:val="24"/>
          <w:szCs w:val="24"/>
          <w:lang w:eastAsia="ar-SA"/>
        </w:rPr>
        <w:t xml:space="preserve">) </w:t>
      </w:r>
    </w:p>
    <w:p w:rsidR="0061317A" w:rsidRDefault="0061317A" w:rsidP="0061317A">
      <w:pPr>
        <w:autoSpaceDE w:val="0"/>
        <w:spacing w:after="0" w:line="360" w:lineRule="auto"/>
        <w:jc w:val="both"/>
        <w:rPr>
          <w:rFonts w:ascii="Times New Roman" w:eastAsia="Arial Unicode MS" w:hAnsi="Times New Roman" w:cs="Times New Roman"/>
          <w:color w:val="000000"/>
          <w:sz w:val="24"/>
          <w:szCs w:val="24"/>
          <w:lang w:eastAsia="ar-SA"/>
        </w:rPr>
      </w:pPr>
      <w:proofErr w:type="gramStart"/>
      <w:r>
        <w:rPr>
          <w:rFonts w:ascii="Times New Roman" w:eastAsia="Arial Unicode MS" w:hAnsi="Times New Roman" w:cs="Times New Roman"/>
          <w:color w:val="000000"/>
          <w:sz w:val="24"/>
          <w:szCs w:val="24"/>
          <w:lang w:eastAsia="ar-SA"/>
        </w:rPr>
        <w:t>sum</w:t>
      </w:r>
      <w:proofErr w:type="gramEnd"/>
      <w:r>
        <w:rPr>
          <w:rFonts w:ascii="Times New Roman" w:eastAsia="Arial Unicode MS" w:hAnsi="Times New Roman" w:cs="Times New Roman"/>
          <w:color w:val="000000"/>
          <w:sz w:val="24"/>
          <w:szCs w:val="24"/>
          <w:lang w:eastAsia="ar-SA"/>
        </w:rPr>
        <w:t xml:space="preserve"> = 0</w:t>
      </w:r>
    </w:p>
    <w:p w:rsidR="0061317A" w:rsidRDefault="0061317A" w:rsidP="0061317A">
      <w:pPr>
        <w:autoSpaceDE w:val="0"/>
        <w:spacing w:after="0" w:line="360" w:lineRule="auto"/>
        <w:jc w:val="both"/>
        <w:rPr>
          <w:rFonts w:ascii="Times New Roman" w:eastAsia="Arial Unicode MS" w:hAnsi="Times New Roman" w:cs="Times New Roman"/>
          <w:color w:val="000000"/>
          <w:sz w:val="24"/>
          <w:szCs w:val="24"/>
          <w:lang w:eastAsia="ar-SA"/>
        </w:rPr>
      </w:pPr>
      <w:proofErr w:type="spellStart"/>
      <w:proofErr w:type="gramStart"/>
      <w:r>
        <w:rPr>
          <w:rFonts w:ascii="Times New Roman" w:eastAsia="Arial Unicode MS" w:hAnsi="Times New Roman" w:cs="Times New Roman"/>
          <w:color w:val="000000"/>
          <w:sz w:val="24"/>
          <w:szCs w:val="24"/>
          <w:lang w:eastAsia="ar-SA"/>
        </w:rPr>
        <w:lastRenderedPageBreak/>
        <w:t>foreachint</w:t>
      </w:r>
      <w:proofErr w:type="spellEnd"/>
      <w:proofErr w:type="gramEnd"/>
      <w:r>
        <w:rPr>
          <w:rFonts w:ascii="Times New Roman" w:eastAsia="Arial Unicode MS" w:hAnsi="Times New Roman" w:cs="Times New Roman"/>
          <w:color w:val="000000"/>
          <w:sz w:val="24"/>
          <w:szCs w:val="24"/>
          <w:lang w:eastAsia="ar-SA"/>
        </w:rPr>
        <w:t xml:space="preserve"> v in </w:t>
      </w:r>
      <w:proofErr w:type="spellStart"/>
      <w:r>
        <w:rPr>
          <w:rFonts w:ascii="Times New Roman" w:eastAsia="Arial Unicode MS" w:hAnsi="Times New Roman" w:cs="Times New Roman"/>
          <w:color w:val="000000"/>
          <w:sz w:val="24"/>
          <w:szCs w:val="24"/>
          <w:lang w:eastAsia="ar-SA"/>
        </w:rPr>
        <w:t>vals</w:t>
      </w:r>
      <w:proofErr w:type="spellEnd"/>
      <w:r>
        <w:rPr>
          <w:rFonts w:ascii="Times New Roman" w:eastAsia="Arial Unicode MS" w:hAnsi="Times New Roman" w:cs="Times New Roman"/>
          <w:color w:val="000000"/>
          <w:sz w:val="24"/>
          <w:szCs w:val="24"/>
          <w:lang w:eastAsia="ar-SA"/>
        </w:rPr>
        <w:t>:</w:t>
      </w:r>
    </w:p>
    <w:p w:rsidR="0061317A" w:rsidRDefault="0061317A" w:rsidP="0061317A">
      <w:pPr>
        <w:autoSpaceDE w:val="0"/>
        <w:spacing w:after="0" w:line="360" w:lineRule="auto"/>
        <w:jc w:val="both"/>
        <w:rPr>
          <w:rFonts w:ascii="Times New Roman" w:eastAsia="Arial Unicode MS" w:hAnsi="Times New Roman" w:cs="Times New Roman"/>
          <w:color w:val="000000"/>
          <w:sz w:val="24"/>
          <w:szCs w:val="24"/>
          <w:lang w:eastAsia="ar-SA"/>
        </w:rPr>
      </w:pPr>
      <w:proofErr w:type="gramStart"/>
      <w:r>
        <w:rPr>
          <w:rFonts w:ascii="Times New Roman" w:eastAsia="Arial Unicode MS" w:hAnsi="Times New Roman" w:cs="Times New Roman"/>
          <w:color w:val="000000"/>
          <w:sz w:val="24"/>
          <w:szCs w:val="24"/>
          <w:lang w:eastAsia="ar-SA"/>
        </w:rPr>
        <w:t>sum</w:t>
      </w:r>
      <w:proofErr w:type="gramEnd"/>
      <w:r>
        <w:rPr>
          <w:rFonts w:ascii="Times New Roman" w:eastAsia="Arial Unicode MS" w:hAnsi="Times New Roman" w:cs="Times New Roman"/>
          <w:color w:val="000000"/>
          <w:sz w:val="24"/>
          <w:szCs w:val="24"/>
          <w:lang w:eastAsia="ar-SA"/>
        </w:rPr>
        <w:t xml:space="preserve"> += v</w:t>
      </w:r>
    </w:p>
    <w:p w:rsidR="0061317A" w:rsidRDefault="0061317A" w:rsidP="0061317A">
      <w:pPr>
        <w:autoSpaceDE w:val="0"/>
        <w:spacing w:after="0" w:line="360" w:lineRule="auto"/>
        <w:jc w:val="both"/>
        <w:rPr>
          <w:rFonts w:ascii="Times New Roman" w:eastAsia="Arial Unicode MS" w:hAnsi="Times New Roman" w:cs="Times New Roman"/>
          <w:color w:val="000000"/>
          <w:sz w:val="24"/>
          <w:szCs w:val="24"/>
          <w:lang w:eastAsia="ar-SA"/>
        </w:rPr>
      </w:pPr>
      <w:proofErr w:type="gramStart"/>
      <w:r>
        <w:rPr>
          <w:rFonts w:ascii="Times New Roman" w:eastAsia="Arial Unicode MS" w:hAnsi="Times New Roman" w:cs="Times New Roman"/>
          <w:color w:val="000000"/>
          <w:sz w:val="24"/>
          <w:szCs w:val="24"/>
          <w:lang w:eastAsia="ar-SA"/>
        </w:rPr>
        <w:t>emit(</w:t>
      </w:r>
      <w:proofErr w:type="gramEnd"/>
      <w:r>
        <w:rPr>
          <w:rFonts w:ascii="Times New Roman" w:eastAsia="Arial Unicode MS" w:hAnsi="Times New Roman" w:cs="Times New Roman"/>
          <w:color w:val="000000"/>
          <w:sz w:val="24"/>
          <w:szCs w:val="24"/>
          <w:lang w:eastAsia="ar-SA"/>
        </w:rPr>
        <w:t>k, sum)</w:t>
      </w:r>
    </w:p>
    <w:p w:rsidR="0061317A" w:rsidRDefault="0061317A" w:rsidP="0061317A">
      <w:pPr>
        <w:autoSpaceDE w:val="0"/>
        <w:spacing w:after="0" w:line="360" w:lineRule="auto"/>
        <w:jc w:val="both"/>
        <w:rPr>
          <w:rFonts w:ascii="Times New Roman" w:eastAsia="Arial Unicode MS" w:hAnsi="Times New Roman" w:cs="Times New Roman"/>
          <w:color w:val="000000"/>
          <w:sz w:val="24"/>
          <w:szCs w:val="24"/>
          <w:lang w:eastAsia="ar-SA"/>
        </w:rPr>
      </w:pPr>
      <w:r>
        <w:rPr>
          <w:rFonts w:ascii="Times New Roman" w:eastAsia="Arial Unicode MS" w:hAnsi="Times New Roman" w:cs="Times New Roman"/>
          <w:color w:val="000000"/>
          <w:sz w:val="24"/>
          <w:szCs w:val="24"/>
          <w:lang w:eastAsia="ar-SA"/>
        </w:rPr>
        <w:t>(“A”, [42, 100, 312]) --&gt;   (“A”, 454)</w:t>
      </w:r>
    </w:p>
    <w:p w:rsidR="0061317A" w:rsidRDefault="0061317A" w:rsidP="0061317A">
      <w:pPr>
        <w:autoSpaceDE w:val="0"/>
        <w:spacing w:after="0" w:line="360" w:lineRule="auto"/>
        <w:jc w:val="both"/>
        <w:rPr>
          <w:rFonts w:ascii="Times New Roman" w:eastAsia="Arial Unicode MS" w:hAnsi="Times New Roman" w:cs="Times New Roman"/>
          <w:color w:val="000000"/>
          <w:sz w:val="24"/>
          <w:szCs w:val="24"/>
          <w:lang w:eastAsia="ar-SA"/>
        </w:rPr>
      </w:pPr>
      <w:r>
        <w:rPr>
          <w:rFonts w:ascii="Times New Roman" w:eastAsia="Arial Unicode MS" w:hAnsi="Times New Roman" w:cs="Times New Roman"/>
          <w:color w:val="000000"/>
          <w:sz w:val="24"/>
          <w:szCs w:val="24"/>
          <w:lang w:eastAsia="ar-SA"/>
        </w:rPr>
        <w:t>(“B”, [12, 6, -2])  --</w:t>
      </w:r>
      <w:proofErr w:type="gramStart"/>
      <w:r>
        <w:rPr>
          <w:rFonts w:ascii="Times New Roman" w:eastAsia="Arial Unicode MS" w:hAnsi="Times New Roman" w:cs="Times New Roman"/>
          <w:color w:val="000000"/>
          <w:sz w:val="24"/>
          <w:szCs w:val="24"/>
          <w:lang w:eastAsia="ar-SA"/>
        </w:rPr>
        <w:t>&gt;  (</w:t>
      </w:r>
      <w:proofErr w:type="gramEnd"/>
      <w:r>
        <w:rPr>
          <w:rFonts w:ascii="Times New Roman" w:eastAsia="Arial Unicode MS" w:hAnsi="Times New Roman" w:cs="Times New Roman"/>
          <w:color w:val="000000"/>
          <w:sz w:val="24"/>
          <w:szCs w:val="24"/>
          <w:lang w:eastAsia="ar-SA"/>
        </w:rPr>
        <w:t>“B”, 16)</w:t>
      </w:r>
    </w:p>
    <w:p w:rsidR="0061317A" w:rsidRDefault="0061317A" w:rsidP="0061317A">
      <w:pPr>
        <w:spacing w:after="0" w:line="360" w:lineRule="auto"/>
        <w:jc w:val="both"/>
        <w:rPr>
          <w:rFonts w:ascii="Times New Roman" w:eastAsia="Arial Unicode MS" w:hAnsi="Times New Roman" w:cs="Times New Roman"/>
          <w:sz w:val="24"/>
          <w:szCs w:val="24"/>
          <w:lang w:eastAsia="ar-SA"/>
        </w:rPr>
      </w:pPr>
    </w:p>
    <w:p w:rsidR="0061317A" w:rsidRDefault="0061317A" w:rsidP="0061317A">
      <w:pPr>
        <w:autoSpaceDE w:val="0"/>
        <w:spacing w:after="0" w:line="360" w:lineRule="auto"/>
        <w:ind w:firstLine="720"/>
        <w:jc w:val="both"/>
        <w:rPr>
          <w:rFonts w:ascii="Times New Roman" w:eastAsia="Arial Unicode MS" w:hAnsi="Times New Roman" w:cs="Times New Roman"/>
          <w:color w:val="000000"/>
          <w:sz w:val="24"/>
          <w:szCs w:val="24"/>
          <w:lang w:eastAsia="ar-SA"/>
        </w:rPr>
      </w:pPr>
      <w:r>
        <w:rPr>
          <w:rFonts w:ascii="Times New Roman" w:eastAsia="Arial Unicode MS" w:hAnsi="Times New Roman" w:cs="Times New Roman"/>
          <w:color w:val="000000"/>
          <w:sz w:val="24"/>
          <w:szCs w:val="24"/>
          <w:lang w:eastAsia="ar-SA"/>
        </w:rPr>
        <w:t>Hadoop Map-Reduce is a software framework for easily writing applications which process vast amounts of data (multi-terabyte data-sets) in-parallel on large clusters (thousands of nodes) of commodity hardware in a reliable, fault-tolerant manner.</w:t>
      </w:r>
    </w:p>
    <w:p w:rsidR="0061317A" w:rsidRDefault="0061317A" w:rsidP="0061317A">
      <w:pPr>
        <w:autoSpaceDE w:val="0"/>
        <w:spacing w:after="0" w:line="360" w:lineRule="auto"/>
        <w:jc w:val="both"/>
        <w:rPr>
          <w:rFonts w:ascii="Times New Roman" w:eastAsia="Arial Unicode MS" w:hAnsi="Times New Roman" w:cs="Times New Roman"/>
          <w:color w:val="000000"/>
          <w:sz w:val="24"/>
          <w:szCs w:val="24"/>
          <w:lang w:eastAsia="ar-SA"/>
        </w:rPr>
      </w:pPr>
    </w:p>
    <w:p w:rsidR="0061317A" w:rsidRDefault="0061317A" w:rsidP="0061317A">
      <w:pPr>
        <w:autoSpaceDE w:val="0"/>
        <w:spacing w:after="0" w:line="360" w:lineRule="auto"/>
        <w:jc w:val="both"/>
        <w:rPr>
          <w:rFonts w:ascii="Times New Roman" w:eastAsia="Arial Unicode MS" w:hAnsi="Times New Roman" w:cs="Times New Roman"/>
          <w:color w:val="000000"/>
          <w:sz w:val="24"/>
          <w:szCs w:val="24"/>
          <w:lang w:eastAsia="ar-SA"/>
        </w:rPr>
      </w:pPr>
      <w:r>
        <w:rPr>
          <w:rFonts w:ascii="Times New Roman" w:eastAsia="Arial Unicode MS" w:hAnsi="Times New Roman" w:cs="Times New Roman"/>
          <w:color w:val="000000"/>
          <w:sz w:val="24"/>
          <w:szCs w:val="24"/>
          <w:lang w:eastAsia="ar-SA"/>
        </w:rPr>
        <w:t xml:space="preserve">  A Map-Reduce </w:t>
      </w:r>
      <w:r>
        <w:rPr>
          <w:rFonts w:ascii="Times New Roman" w:eastAsia="Arial Unicode MS" w:hAnsi="Times New Roman" w:cs="Times New Roman"/>
          <w:iCs/>
          <w:color w:val="000000"/>
          <w:sz w:val="24"/>
          <w:szCs w:val="24"/>
          <w:lang w:eastAsia="ar-SA"/>
        </w:rPr>
        <w:t xml:space="preserve">job </w:t>
      </w:r>
      <w:r>
        <w:rPr>
          <w:rFonts w:ascii="Times New Roman" w:eastAsia="Arial Unicode MS" w:hAnsi="Times New Roman" w:cs="Times New Roman"/>
          <w:color w:val="000000"/>
          <w:sz w:val="24"/>
          <w:szCs w:val="24"/>
          <w:lang w:eastAsia="ar-SA"/>
        </w:rPr>
        <w:t xml:space="preserve">usually splits the input data-set into independent chunks which are processed by the </w:t>
      </w:r>
      <w:r>
        <w:rPr>
          <w:rFonts w:ascii="Times New Roman" w:eastAsia="Arial Unicode MS" w:hAnsi="Times New Roman" w:cs="Times New Roman"/>
          <w:iCs/>
          <w:color w:val="000000"/>
          <w:sz w:val="24"/>
          <w:szCs w:val="24"/>
          <w:lang w:eastAsia="ar-SA"/>
        </w:rPr>
        <w:t xml:space="preserve">map tasks </w:t>
      </w:r>
      <w:r>
        <w:rPr>
          <w:rFonts w:ascii="Times New Roman" w:eastAsia="Arial Unicode MS" w:hAnsi="Times New Roman" w:cs="Times New Roman"/>
          <w:color w:val="000000"/>
          <w:sz w:val="24"/>
          <w:szCs w:val="24"/>
          <w:lang w:eastAsia="ar-SA"/>
        </w:rPr>
        <w:t xml:space="preserve">in a completely parallel manner. The framework sorts the outputs of the maps, which are then input to the </w:t>
      </w:r>
      <w:r>
        <w:rPr>
          <w:rFonts w:ascii="Times New Roman" w:eastAsia="Arial Unicode MS" w:hAnsi="Times New Roman" w:cs="Times New Roman"/>
          <w:iCs/>
          <w:color w:val="000000"/>
          <w:sz w:val="24"/>
          <w:szCs w:val="24"/>
          <w:lang w:eastAsia="ar-SA"/>
        </w:rPr>
        <w:t>reduce tasks</w:t>
      </w:r>
      <w:r>
        <w:rPr>
          <w:rFonts w:ascii="Times New Roman" w:eastAsia="Arial Unicode MS" w:hAnsi="Times New Roman" w:cs="Times New Roman"/>
          <w:color w:val="000000"/>
          <w:sz w:val="24"/>
          <w:szCs w:val="24"/>
          <w:lang w:eastAsia="ar-SA"/>
        </w:rPr>
        <w:t>. Typically both the input and the output of the job are stored in a file-system. The framework takes care of scheduling tasks, monitoring them and re-executes the failed tasks.</w:t>
      </w:r>
    </w:p>
    <w:p w:rsidR="0061317A" w:rsidRDefault="0061317A" w:rsidP="0061317A">
      <w:pPr>
        <w:autoSpaceDE w:val="0"/>
        <w:spacing w:after="0" w:line="360" w:lineRule="auto"/>
        <w:jc w:val="both"/>
        <w:rPr>
          <w:rFonts w:ascii="Times New Roman" w:eastAsia="Arial Unicode MS" w:hAnsi="Times New Roman" w:cs="Times New Roman"/>
          <w:noProof/>
          <w:sz w:val="24"/>
          <w:szCs w:val="24"/>
        </w:rPr>
      </w:pPr>
      <w:r>
        <w:rPr>
          <w:rFonts w:ascii="Times New Roman" w:eastAsia="Arial Unicode MS" w:hAnsi="Times New Roman" w:cs="Times New Roman"/>
          <w:sz w:val="24"/>
          <w:szCs w:val="24"/>
          <w:lang w:eastAsia="ar-SA"/>
        </w:rPr>
        <w:t xml:space="preserve">  A Map</w:t>
      </w:r>
      <w:r w:rsidR="00DE1A79">
        <w:rPr>
          <w:rFonts w:ascii="Times New Roman" w:eastAsia="Arial Unicode MS" w:hAnsi="Times New Roman" w:cs="Times New Roman"/>
          <w:sz w:val="24"/>
          <w:szCs w:val="24"/>
          <w:lang w:eastAsia="ar-SA"/>
        </w:rPr>
        <w:t xml:space="preserve"> </w:t>
      </w:r>
      <w:r>
        <w:rPr>
          <w:rFonts w:ascii="Times New Roman" w:eastAsia="Arial Unicode MS" w:hAnsi="Times New Roman" w:cs="Times New Roman"/>
          <w:sz w:val="24"/>
          <w:szCs w:val="24"/>
          <w:lang w:eastAsia="ar-SA"/>
        </w:rPr>
        <w:t>Reduce</w:t>
      </w:r>
      <w:r w:rsidR="00DE1A79">
        <w:rPr>
          <w:rFonts w:ascii="Times New Roman" w:eastAsia="Arial Unicode MS" w:hAnsi="Times New Roman" w:cs="Times New Roman"/>
          <w:sz w:val="24"/>
          <w:szCs w:val="24"/>
          <w:lang w:eastAsia="ar-SA"/>
        </w:rPr>
        <w:t xml:space="preserve"> </w:t>
      </w:r>
      <w:r>
        <w:rPr>
          <w:rFonts w:ascii="Times New Roman" w:eastAsia="Arial Unicode MS" w:hAnsi="Times New Roman" w:cs="Times New Roman"/>
          <w:iCs/>
          <w:sz w:val="24"/>
          <w:szCs w:val="24"/>
          <w:lang w:eastAsia="ar-SA"/>
        </w:rPr>
        <w:t xml:space="preserve">job </w:t>
      </w:r>
      <w:r>
        <w:rPr>
          <w:rFonts w:ascii="Times New Roman" w:eastAsia="Arial Unicode MS" w:hAnsi="Times New Roman" w:cs="Times New Roman"/>
          <w:sz w:val="24"/>
          <w:szCs w:val="24"/>
          <w:lang w:eastAsia="ar-SA"/>
        </w:rPr>
        <w:t>is a unit of work that the client wants to be performed: it consists of the input data, the Map</w:t>
      </w:r>
      <w:r w:rsidR="00DE1A79">
        <w:rPr>
          <w:rFonts w:ascii="Times New Roman" w:eastAsia="Arial Unicode MS" w:hAnsi="Times New Roman" w:cs="Times New Roman"/>
          <w:sz w:val="24"/>
          <w:szCs w:val="24"/>
          <w:lang w:eastAsia="ar-SA"/>
        </w:rPr>
        <w:t xml:space="preserve"> </w:t>
      </w:r>
      <w:r>
        <w:rPr>
          <w:rFonts w:ascii="Times New Roman" w:eastAsia="Arial Unicode MS" w:hAnsi="Times New Roman" w:cs="Times New Roman"/>
          <w:sz w:val="24"/>
          <w:szCs w:val="24"/>
          <w:lang w:eastAsia="ar-SA"/>
        </w:rPr>
        <w:t xml:space="preserve">Reduce program, and configuration information. Hadoop runs the job by dividing it into </w:t>
      </w:r>
      <w:r>
        <w:rPr>
          <w:rFonts w:ascii="Times New Roman" w:eastAsia="Arial Unicode MS" w:hAnsi="Times New Roman" w:cs="Times New Roman"/>
          <w:iCs/>
          <w:sz w:val="24"/>
          <w:szCs w:val="24"/>
          <w:lang w:eastAsia="ar-SA"/>
        </w:rPr>
        <w:t>tasks</w:t>
      </w:r>
      <w:r>
        <w:rPr>
          <w:rFonts w:ascii="Times New Roman" w:eastAsia="Arial Unicode MS" w:hAnsi="Times New Roman" w:cs="Times New Roman"/>
          <w:sz w:val="24"/>
          <w:szCs w:val="24"/>
          <w:lang w:eastAsia="ar-SA"/>
        </w:rPr>
        <w:t xml:space="preserve">, of which there are two types: </w:t>
      </w:r>
      <w:r>
        <w:rPr>
          <w:rFonts w:ascii="Times New Roman" w:eastAsia="Arial Unicode MS" w:hAnsi="Times New Roman" w:cs="Times New Roman"/>
          <w:iCs/>
          <w:sz w:val="24"/>
          <w:szCs w:val="24"/>
          <w:lang w:eastAsia="ar-SA"/>
        </w:rPr>
        <w:t xml:space="preserve">map tasks </w:t>
      </w:r>
      <w:r>
        <w:rPr>
          <w:rFonts w:ascii="Times New Roman" w:eastAsia="Arial Unicode MS" w:hAnsi="Times New Roman" w:cs="Times New Roman"/>
          <w:sz w:val="24"/>
          <w:szCs w:val="24"/>
          <w:lang w:eastAsia="ar-SA"/>
        </w:rPr>
        <w:t xml:space="preserve">and </w:t>
      </w:r>
      <w:r>
        <w:rPr>
          <w:rFonts w:ascii="Times New Roman" w:eastAsia="Arial Unicode MS" w:hAnsi="Times New Roman" w:cs="Times New Roman"/>
          <w:iCs/>
          <w:sz w:val="24"/>
          <w:szCs w:val="24"/>
          <w:lang w:eastAsia="ar-SA"/>
        </w:rPr>
        <w:t>reduce tasks</w:t>
      </w:r>
      <w:r>
        <w:rPr>
          <w:rFonts w:ascii="Times New Roman" w:eastAsia="Arial Unicode MS" w:hAnsi="Times New Roman" w:cs="Times New Roman"/>
          <w:sz w:val="24"/>
          <w:szCs w:val="24"/>
          <w:lang w:eastAsia="ar-SA"/>
        </w:rPr>
        <w:t xml:space="preserve">. There are two types of nodes that control the job execution process: a </w:t>
      </w:r>
      <w:r>
        <w:rPr>
          <w:rFonts w:ascii="Times New Roman" w:eastAsia="Arial Unicode MS" w:hAnsi="Times New Roman" w:cs="Times New Roman"/>
          <w:iCs/>
          <w:sz w:val="24"/>
          <w:szCs w:val="24"/>
          <w:lang w:eastAsia="ar-SA"/>
        </w:rPr>
        <w:t>job</w:t>
      </w:r>
      <w:r w:rsidR="00DE1A79">
        <w:rPr>
          <w:rFonts w:ascii="Times New Roman" w:eastAsia="Arial Unicode MS" w:hAnsi="Times New Roman" w:cs="Times New Roman"/>
          <w:iCs/>
          <w:sz w:val="24"/>
          <w:szCs w:val="24"/>
          <w:lang w:eastAsia="ar-SA"/>
        </w:rPr>
        <w:t xml:space="preserve"> </w:t>
      </w:r>
      <w:r>
        <w:rPr>
          <w:rFonts w:ascii="Times New Roman" w:eastAsia="Arial Unicode MS" w:hAnsi="Times New Roman" w:cs="Times New Roman"/>
          <w:iCs/>
          <w:sz w:val="24"/>
          <w:szCs w:val="24"/>
          <w:lang w:eastAsia="ar-SA"/>
        </w:rPr>
        <w:t>tracker</w:t>
      </w:r>
      <w:r w:rsidR="00DE1A79">
        <w:rPr>
          <w:rFonts w:ascii="Times New Roman" w:eastAsia="Arial Unicode MS" w:hAnsi="Times New Roman" w:cs="Times New Roman"/>
          <w:iCs/>
          <w:sz w:val="24"/>
          <w:szCs w:val="24"/>
          <w:lang w:eastAsia="ar-SA"/>
        </w:rPr>
        <w:t xml:space="preserve"> </w:t>
      </w:r>
      <w:r>
        <w:rPr>
          <w:rFonts w:ascii="Times New Roman" w:eastAsia="Arial Unicode MS" w:hAnsi="Times New Roman" w:cs="Times New Roman"/>
          <w:sz w:val="24"/>
          <w:szCs w:val="24"/>
          <w:lang w:eastAsia="ar-SA"/>
        </w:rPr>
        <w:t xml:space="preserve">and a number of </w:t>
      </w:r>
      <w:r>
        <w:rPr>
          <w:rFonts w:ascii="Times New Roman" w:eastAsia="Arial Unicode MS" w:hAnsi="Times New Roman" w:cs="Times New Roman"/>
          <w:iCs/>
          <w:sz w:val="24"/>
          <w:szCs w:val="24"/>
          <w:lang w:eastAsia="ar-SA"/>
        </w:rPr>
        <w:t>task</w:t>
      </w:r>
      <w:r w:rsidR="00DE1A79">
        <w:rPr>
          <w:rFonts w:ascii="Times New Roman" w:eastAsia="Arial Unicode MS" w:hAnsi="Times New Roman" w:cs="Times New Roman"/>
          <w:iCs/>
          <w:sz w:val="24"/>
          <w:szCs w:val="24"/>
          <w:lang w:eastAsia="ar-SA"/>
        </w:rPr>
        <w:t xml:space="preserve"> </w:t>
      </w:r>
      <w:r>
        <w:rPr>
          <w:rFonts w:ascii="Times New Roman" w:eastAsia="Arial Unicode MS" w:hAnsi="Times New Roman" w:cs="Times New Roman"/>
          <w:iCs/>
          <w:sz w:val="24"/>
          <w:szCs w:val="24"/>
          <w:lang w:eastAsia="ar-SA"/>
        </w:rPr>
        <w:t>trackers</w:t>
      </w:r>
      <w:r>
        <w:rPr>
          <w:rFonts w:ascii="Times New Roman" w:eastAsia="Arial Unicode MS" w:hAnsi="Times New Roman" w:cs="Times New Roman"/>
          <w:sz w:val="24"/>
          <w:szCs w:val="24"/>
          <w:lang w:eastAsia="ar-SA"/>
        </w:rPr>
        <w:t>. The job</w:t>
      </w:r>
      <w:r w:rsidR="00DE1A79">
        <w:rPr>
          <w:rFonts w:ascii="Times New Roman" w:eastAsia="Arial Unicode MS" w:hAnsi="Times New Roman" w:cs="Times New Roman"/>
          <w:sz w:val="24"/>
          <w:szCs w:val="24"/>
          <w:lang w:eastAsia="ar-SA"/>
        </w:rPr>
        <w:t xml:space="preserve"> </w:t>
      </w:r>
      <w:r>
        <w:rPr>
          <w:rFonts w:ascii="Times New Roman" w:eastAsia="Arial Unicode MS" w:hAnsi="Times New Roman" w:cs="Times New Roman"/>
          <w:sz w:val="24"/>
          <w:szCs w:val="24"/>
          <w:lang w:eastAsia="ar-SA"/>
        </w:rPr>
        <w:t>tracker coordinates all the jobs run on the system by scheduling tasks to run on task</w:t>
      </w:r>
      <w:r w:rsidR="00DE1A79">
        <w:rPr>
          <w:rFonts w:ascii="Times New Roman" w:eastAsia="Arial Unicode MS" w:hAnsi="Times New Roman" w:cs="Times New Roman"/>
          <w:sz w:val="24"/>
          <w:szCs w:val="24"/>
          <w:lang w:eastAsia="ar-SA"/>
        </w:rPr>
        <w:t xml:space="preserve"> </w:t>
      </w:r>
      <w:r>
        <w:rPr>
          <w:rFonts w:ascii="Times New Roman" w:eastAsia="Arial Unicode MS" w:hAnsi="Times New Roman" w:cs="Times New Roman"/>
          <w:sz w:val="24"/>
          <w:szCs w:val="24"/>
          <w:lang w:eastAsia="ar-SA"/>
        </w:rPr>
        <w:t xml:space="preserve">trackers. </w:t>
      </w:r>
    </w:p>
    <w:p w:rsidR="0061317A" w:rsidRDefault="0061317A" w:rsidP="0061317A">
      <w:pPr>
        <w:autoSpaceDE w:val="0"/>
        <w:spacing w:after="0" w:line="360" w:lineRule="auto"/>
        <w:jc w:val="both"/>
        <w:rPr>
          <w:rFonts w:ascii="Times New Roman" w:eastAsia="Arial Unicode MS" w:hAnsi="Times New Roman" w:cs="Times New Roman"/>
          <w:sz w:val="24"/>
          <w:szCs w:val="24"/>
          <w:lang w:eastAsia="ar-SA"/>
        </w:rPr>
      </w:pPr>
      <w:r>
        <w:rPr>
          <w:rFonts w:ascii="Times New Roman" w:eastAsia="Arial Unicode MS" w:hAnsi="Times New Roman" w:cs="Times New Roman"/>
          <w:noProof/>
          <w:sz w:val="24"/>
          <w:szCs w:val="24"/>
          <w:lang w:val="en-US" w:eastAsia="en-US"/>
        </w:rPr>
        <w:drawing>
          <wp:inline distT="0" distB="0" distL="0" distR="0" wp14:anchorId="547FC9A6" wp14:editId="4567C823">
            <wp:extent cx="5476875" cy="2266950"/>
            <wp:effectExtent l="0" t="0" r="0" b="0"/>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3845" cy="2265696"/>
                    </a:xfrm>
                    <a:prstGeom prst="rect">
                      <a:avLst/>
                    </a:prstGeom>
                    <a:solidFill>
                      <a:srgbClr val="FFFFFF"/>
                    </a:solidFill>
                    <a:ln>
                      <a:noFill/>
                    </a:ln>
                  </pic:spPr>
                </pic:pic>
              </a:graphicData>
            </a:graphic>
          </wp:inline>
        </w:drawing>
      </w:r>
    </w:p>
    <w:p w:rsidR="0061317A" w:rsidRDefault="0061317A" w:rsidP="0061317A">
      <w:pPr>
        <w:spacing w:line="360" w:lineRule="auto"/>
        <w:rPr>
          <w:rFonts w:ascii="Times New Roman" w:eastAsia="Arial Unicode MS" w:hAnsi="Times New Roman" w:cs="Times New Roman"/>
          <w:noProof/>
          <w:sz w:val="24"/>
          <w:szCs w:val="24"/>
        </w:rPr>
      </w:pPr>
      <w:r>
        <w:rPr>
          <w:rFonts w:ascii="Times New Roman" w:eastAsia="Arial Unicode MS" w:hAnsi="Times New Roman" w:cs="Times New Roman"/>
          <w:noProof/>
          <w:sz w:val="24"/>
          <w:szCs w:val="24"/>
        </w:rPr>
        <w:tab/>
      </w:r>
      <w:r>
        <w:rPr>
          <w:rFonts w:ascii="Times New Roman" w:eastAsia="Arial Unicode MS" w:hAnsi="Times New Roman" w:cs="Times New Roman"/>
          <w:noProof/>
          <w:sz w:val="24"/>
          <w:szCs w:val="24"/>
        </w:rPr>
        <w:tab/>
      </w:r>
      <w:r>
        <w:rPr>
          <w:rFonts w:ascii="Times New Roman" w:eastAsia="Arial Unicode MS" w:hAnsi="Times New Roman" w:cs="Times New Roman"/>
          <w:noProof/>
          <w:sz w:val="24"/>
          <w:szCs w:val="24"/>
        </w:rPr>
        <w:tab/>
      </w:r>
      <w:r>
        <w:rPr>
          <w:rFonts w:ascii="Times New Roman" w:eastAsia="Arial Unicode MS" w:hAnsi="Times New Roman" w:cs="Times New Roman"/>
          <w:noProof/>
          <w:sz w:val="24"/>
          <w:szCs w:val="24"/>
        </w:rPr>
        <w:tab/>
      </w:r>
    </w:p>
    <w:p w:rsidR="00886EC2" w:rsidRPr="009F13CB" w:rsidRDefault="009F13CB" w:rsidP="00886EC2">
      <w:pPr>
        <w:shd w:val="clear" w:color="auto" w:fill="FFFFFF"/>
        <w:spacing w:before="100" w:beforeAutospacing="1" w:after="24" w:line="336" w:lineRule="atLeast"/>
        <w:ind w:left="2544" w:firstLine="336"/>
        <w:rPr>
          <w:rFonts w:ascii="Times New Roman" w:eastAsia="Times New Roman" w:hAnsi="Times New Roman" w:cs="Times New Roman"/>
          <w:b/>
          <w:color w:val="252525"/>
          <w:sz w:val="24"/>
          <w:szCs w:val="24"/>
          <w:lang w:eastAsia="en-US"/>
        </w:rPr>
      </w:pPr>
      <w:r>
        <w:rPr>
          <w:rFonts w:ascii="Times New Roman" w:eastAsia="Times New Roman" w:hAnsi="Times New Roman" w:cs="Times New Roman"/>
          <w:b/>
          <w:color w:val="252525"/>
          <w:sz w:val="24"/>
          <w:szCs w:val="24"/>
          <w:lang w:eastAsia="en-US"/>
        </w:rPr>
        <w:t xml:space="preserve">Figure </w:t>
      </w:r>
      <w:proofErr w:type="gramStart"/>
      <w:r w:rsidR="00886EC2" w:rsidRPr="009F13CB">
        <w:rPr>
          <w:rFonts w:ascii="Times New Roman" w:eastAsia="Times New Roman" w:hAnsi="Times New Roman" w:cs="Times New Roman"/>
          <w:b/>
          <w:color w:val="252525"/>
          <w:sz w:val="24"/>
          <w:szCs w:val="24"/>
          <w:lang w:eastAsia="en-US"/>
        </w:rPr>
        <w:t>3</w:t>
      </w:r>
      <w:r>
        <w:rPr>
          <w:rFonts w:ascii="Times New Roman" w:eastAsia="Times New Roman" w:hAnsi="Times New Roman" w:cs="Times New Roman"/>
          <w:b/>
          <w:color w:val="252525"/>
          <w:sz w:val="24"/>
          <w:szCs w:val="24"/>
          <w:lang w:eastAsia="en-US"/>
        </w:rPr>
        <w:t xml:space="preserve">.4  </w:t>
      </w:r>
      <w:r w:rsidR="00886EC2" w:rsidRPr="009F13CB">
        <w:rPr>
          <w:rFonts w:ascii="Times New Roman" w:eastAsia="Times New Roman" w:hAnsi="Times New Roman" w:cs="Times New Roman"/>
          <w:b/>
          <w:color w:val="252525"/>
          <w:sz w:val="24"/>
          <w:szCs w:val="24"/>
          <w:lang w:eastAsia="en-US"/>
        </w:rPr>
        <w:t>Hadoop</w:t>
      </w:r>
      <w:proofErr w:type="gramEnd"/>
      <w:r w:rsidR="00886EC2" w:rsidRPr="009F13CB">
        <w:rPr>
          <w:rFonts w:ascii="Times New Roman" w:eastAsia="Times New Roman" w:hAnsi="Times New Roman" w:cs="Times New Roman"/>
          <w:b/>
          <w:color w:val="252525"/>
          <w:sz w:val="24"/>
          <w:szCs w:val="24"/>
          <w:lang w:eastAsia="en-US"/>
        </w:rPr>
        <w:t xml:space="preserve"> Map Reduce</w:t>
      </w:r>
    </w:p>
    <w:p w:rsidR="0061317A" w:rsidRPr="00982A83" w:rsidRDefault="0061317A" w:rsidP="0061317A">
      <w:pPr>
        <w:pStyle w:val="NormalWeb"/>
        <w:spacing w:after="0" w:afterAutospacing="0" w:line="360" w:lineRule="auto"/>
        <w:jc w:val="both"/>
      </w:pPr>
    </w:p>
    <w:p w:rsidR="0061317A" w:rsidRPr="007460E3" w:rsidRDefault="0061317A" w:rsidP="007460E3">
      <w:pPr>
        <w:spacing w:before="100" w:beforeAutospacing="1" w:after="100" w:afterAutospacing="1" w:line="360" w:lineRule="auto"/>
        <w:jc w:val="both"/>
        <w:outlineLvl w:val="1"/>
        <w:rPr>
          <w:rFonts w:ascii="Times New Roman" w:hAnsi="Times New Roman" w:cs="Times New Roman"/>
          <w:b/>
          <w:bCs/>
          <w:sz w:val="24"/>
          <w:szCs w:val="24"/>
        </w:rPr>
      </w:pPr>
    </w:p>
    <w:p w:rsidR="0061317A" w:rsidRDefault="001F7A8A" w:rsidP="007460E3">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Example of Word Count:</w:t>
      </w:r>
    </w:p>
    <w:p w:rsidR="001F7A8A" w:rsidRPr="001F7A8A" w:rsidRDefault="001F7A8A" w:rsidP="007460E3">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029200"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iverCode.JPG"/>
                    <pic:cNvPicPr/>
                  </pic:nvPicPr>
                  <pic:blipFill>
                    <a:blip r:embed="rId26">
                      <a:extLst>
                        <a:ext uri="{28A0092B-C50C-407E-A947-70E740481C1C}">
                          <a14:useLocalDpi xmlns:a14="http://schemas.microsoft.com/office/drawing/2010/main" val="0"/>
                        </a:ext>
                      </a:extLst>
                    </a:blip>
                    <a:stretch>
                      <a:fillRect/>
                    </a:stretch>
                  </pic:blipFill>
                  <pic:spPr>
                    <a:xfrm>
                      <a:off x="0" y="0"/>
                      <a:ext cx="5029200" cy="3543300"/>
                    </a:xfrm>
                    <a:prstGeom prst="rect">
                      <a:avLst/>
                    </a:prstGeom>
                  </pic:spPr>
                </pic:pic>
              </a:graphicData>
            </a:graphic>
          </wp:inline>
        </w:drawing>
      </w:r>
    </w:p>
    <w:p w:rsidR="00D911CE" w:rsidRPr="009F13CB" w:rsidRDefault="009F13CB" w:rsidP="007460E3">
      <w:pPr>
        <w:pStyle w:val="Heading3"/>
        <w:spacing w:line="360" w:lineRule="auto"/>
        <w:jc w:val="both"/>
        <w:rPr>
          <w:rStyle w:val="mw-headline"/>
          <w:sz w:val="24"/>
          <w:szCs w:val="24"/>
        </w:rPr>
      </w:pPr>
      <w:r>
        <w:rPr>
          <w:rStyle w:val="mw-headline"/>
          <w:szCs w:val="24"/>
        </w:rPr>
        <w:tab/>
      </w:r>
      <w:r>
        <w:rPr>
          <w:rStyle w:val="mw-headline"/>
          <w:szCs w:val="24"/>
        </w:rPr>
        <w:tab/>
      </w:r>
      <w:r>
        <w:rPr>
          <w:rStyle w:val="mw-headline"/>
          <w:szCs w:val="24"/>
        </w:rPr>
        <w:tab/>
      </w:r>
      <w:r w:rsidRPr="009F13CB">
        <w:rPr>
          <w:rStyle w:val="mw-headline"/>
          <w:sz w:val="24"/>
          <w:szCs w:val="24"/>
        </w:rPr>
        <w:t xml:space="preserve">Figure 3.5 </w:t>
      </w:r>
      <w:r w:rsidR="001F7A8A" w:rsidRPr="009F13CB">
        <w:rPr>
          <w:rStyle w:val="mw-headline"/>
          <w:sz w:val="24"/>
          <w:szCs w:val="24"/>
        </w:rPr>
        <w:t>Driver Code</w:t>
      </w:r>
    </w:p>
    <w:p w:rsidR="001F7A8A" w:rsidRDefault="001F7A8A" w:rsidP="007460E3">
      <w:pPr>
        <w:pStyle w:val="Heading3"/>
        <w:spacing w:line="360" w:lineRule="auto"/>
        <w:jc w:val="both"/>
        <w:rPr>
          <w:rStyle w:val="mw-headline"/>
          <w:b w:val="0"/>
          <w:sz w:val="24"/>
          <w:szCs w:val="24"/>
        </w:rPr>
      </w:pPr>
      <w:r>
        <w:rPr>
          <w:b w:val="0"/>
          <w:noProof/>
          <w:sz w:val="24"/>
          <w:szCs w:val="24"/>
          <w:lang w:val="en-US" w:eastAsia="en-US"/>
        </w:rPr>
        <w:drawing>
          <wp:inline distT="0" distB="0" distL="0" distR="0">
            <wp:extent cx="5731510" cy="2765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er.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765425"/>
                    </a:xfrm>
                    <a:prstGeom prst="rect">
                      <a:avLst/>
                    </a:prstGeom>
                  </pic:spPr>
                </pic:pic>
              </a:graphicData>
            </a:graphic>
          </wp:inline>
        </w:drawing>
      </w:r>
    </w:p>
    <w:p w:rsidR="001F7A8A" w:rsidRDefault="001F7A8A" w:rsidP="007460E3">
      <w:pPr>
        <w:pStyle w:val="Heading3"/>
        <w:spacing w:line="360" w:lineRule="auto"/>
        <w:jc w:val="both"/>
        <w:rPr>
          <w:rStyle w:val="mw-headline"/>
          <w:b w:val="0"/>
          <w:sz w:val="24"/>
          <w:szCs w:val="24"/>
        </w:rPr>
      </w:pPr>
      <w:r>
        <w:rPr>
          <w:rStyle w:val="mw-headline"/>
          <w:b w:val="0"/>
          <w:sz w:val="24"/>
          <w:szCs w:val="24"/>
        </w:rPr>
        <w:tab/>
      </w:r>
      <w:r>
        <w:rPr>
          <w:rStyle w:val="mw-headline"/>
          <w:b w:val="0"/>
          <w:sz w:val="24"/>
          <w:szCs w:val="24"/>
        </w:rPr>
        <w:tab/>
      </w:r>
      <w:r>
        <w:rPr>
          <w:rStyle w:val="mw-headline"/>
          <w:b w:val="0"/>
          <w:sz w:val="24"/>
          <w:szCs w:val="24"/>
        </w:rPr>
        <w:tab/>
      </w:r>
      <w:r>
        <w:rPr>
          <w:rStyle w:val="mw-headline"/>
          <w:b w:val="0"/>
          <w:sz w:val="24"/>
          <w:szCs w:val="24"/>
        </w:rPr>
        <w:tab/>
      </w:r>
      <w:r w:rsidR="009F13CB">
        <w:rPr>
          <w:rStyle w:val="mw-headline"/>
          <w:sz w:val="24"/>
          <w:szCs w:val="24"/>
        </w:rPr>
        <w:t>Figure 3.6</w:t>
      </w:r>
      <w:r w:rsidR="009F13CB" w:rsidRPr="009F13CB">
        <w:rPr>
          <w:rStyle w:val="mw-headline"/>
          <w:sz w:val="24"/>
          <w:szCs w:val="24"/>
        </w:rPr>
        <w:t xml:space="preserve"> </w:t>
      </w:r>
      <w:r w:rsidRPr="009F13CB">
        <w:rPr>
          <w:rStyle w:val="mw-headline"/>
          <w:sz w:val="24"/>
          <w:szCs w:val="24"/>
        </w:rPr>
        <w:t>Mapper Class</w:t>
      </w:r>
    </w:p>
    <w:p w:rsidR="001F7A8A" w:rsidRDefault="001F7A8A" w:rsidP="007460E3">
      <w:pPr>
        <w:pStyle w:val="Heading3"/>
        <w:spacing w:line="360" w:lineRule="auto"/>
        <w:jc w:val="both"/>
        <w:rPr>
          <w:rStyle w:val="mw-headline"/>
          <w:b w:val="0"/>
          <w:sz w:val="24"/>
          <w:szCs w:val="24"/>
        </w:rPr>
      </w:pPr>
    </w:p>
    <w:p w:rsidR="001F7A8A" w:rsidRDefault="001F7A8A" w:rsidP="007460E3">
      <w:pPr>
        <w:pStyle w:val="Heading3"/>
        <w:spacing w:line="360" w:lineRule="auto"/>
        <w:jc w:val="both"/>
        <w:rPr>
          <w:rStyle w:val="mw-headline"/>
          <w:b w:val="0"/>
          <w:sz w:val="24"/>
          <w:szCs w:val="24"/>
        </w:rPr>
      </w:pPr>
      <w:r>
        <w:rPr>
          <w:b w:val="0"/>
          <w:noProof/>
          <w:sz w:val="24"/>
          <w:szCs w:val="24"/>
          <w:lang w:val="en-US" w:eastAsia="en-US"/>
        </w:rPr>
        <w:drawing>
          <wp:inline distT="0" distB="0" distL="0" distR="0">
            <wp:extent cx="5731510" cy="2941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r.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inline>
        </w:drawing>
      </w:r>
    </w:p>
    <w:p w:rsidR="001F7A8A" w:rsidRPr="009F13CB" w:rsidRDefault="001F7A8A" w:rsidP="007460E3">
      <w:pPr>
        <w:pStyle w:val="Heading3"/>
        <w:spacing w:line="360" w:lineRule="auto"/>
        <w:jc w:val="both"/>
        <w:rPr>
          <w:rStyle w:val="mw-headline"/>
          <w:sz w:val="24"/>
          <w:szCs w:val="24"/>
        </w:rPr>
      </w:pPr>
      <w:r>
        <w:rPr>
          <w:rStyle w:val="mw-headline"/>
          <w:b w:val="0"/>
          <w:sz w:val="24"/>
          <w:szCs w:val="24"/>
        </w:rPr>
        <w:tab/>
      </w:r>
      <w:r>
        <w:rPr>
          <w:rStyle w:val="mw-headline"/>
          <w:b w:val="0"/>
          <w:sz w:val="24"/>
          <w:szCs w:val="24"/>
        </w:rPr>
        <w:tab/>
      </w:r>
      <w:r>
        <w:rPr>
          <w:rStyle w:val="mw-headline"/>
          <w:b w:val="0"/>
          <w:sz w:val="24"/>
          <w:szCs w:val="24"/>
        </w:rPr>
        <w:tab/>
      </w:r>
      <w:r>
        <w:rPr>
          <w:rStyle w:val="mw-headline"/>
          <w:b w:val="0"/>
          <w:sz w:val="24"/>
          <w:szCs w:val="24"/>
        </w:rPr>
        <w:tab/>
      </w:r>
      <w:r w:rsidR="009F13CB" w:rsidRPr="009F13CB">
        <w:rPr>
          <w:rStyle w:val="mw-headline"/>
          <w:sz w:val="24"/>
          <w:szCs w:val="24"/>
        </w:rPr>
        <w:t>Figure 3.7</w:t>
      </w:r>
      <w:r w:rsidRPr="009F13CB">
        <w:rPr>
          <w:rStyle w:val="mw-headline"/>
          <w:sz w:val="24"/>
          <w:szCs w:val="24"/>
        </w:rPr>
        <w:t xml:space="preserve"> Reducer Class</w:t>
      </w:r>
    </w:p>
    <w:p w:rsidR="001F7A8A" w:rsidRDefault="001F7A8A" w:rsidP="007460E3">
      <w:pPr>
        <w:pStyle w:val="Heading3"/>
        <w:spacing w:line="360" w:lineRule="auto"/>
        <w:jc w:val="both"/>
        <w:rPr>
          <w:rStyle w:val="mw-headline"/>
          <w:b w:val="0"/>
          <w:sz w:val="24"/>
          <w:szCs w:val="24"/>
        </w:rPr>
      </w:pPr>
    </w:p>
    <w:p w:rsidR="001F7A8A" w:rsidRDefault="001F7A8A" w:rsidP="007460E3">
      <w:pPr>
        <w:pStyle w:val="Heading3"/>
        <w:spacing w:line="360" w:lineRule="auto"/>
        <w:jc w:val="both"/>
        <w:rPr>
          <w:rStyle w:val="mw-headline"/>
          <w:b w:val="0"/>
          <w:sz w:val="24"/>
          <w:szCs w:val="24"/>
        </w:rPr>
      </w:pPr>
      <w:r>
        <w:rPr>
          <w:b w:val="0"/>
          <w:noProof/>
          <w:sz w:val="24"/>
          <w:szCs w:val="24"/>
          <w:lang w:val="en-US" w:eastAsia="en-US"/>
        </w:rPr>
        <w:drawing>
          <wp:inline distT="0" distB="0" distL="0" distR="0">
            <wp:extent cx="5104765" cy="3800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Coutput.JPG"/>
                    <pic:cNvPicPr/>
                  </pic:nvPicPr>
                  <pic:blipFill>
                    <a:blip r:embed="rId29">
                      <a:extLst>
                        <a:ext uri="{28A0092B-C50C-407E-A947-70E740481C1C}">
                          <a14:useLocalDpi xmlns:a14="http://schemas.microsoft.com/office/drawing/2010/main" val="0"/>
                        </a:ext>
                      </a:extLst>
                    </a:blip>
                    <a:stretch>
                      <a:fillRect/>
                    </a:stretch>
                  </pic:blipFill>
                  <pic:spPr>
                    <a:xfrm>
                      <a:off x="0" y="0"/>
                      <a:ext cx="5156907" cy="3839294"/>
                    </a:xfrm>
                    <a:prstGeom prst="rect">
                      <a:avLst/>
                    </a:prstGeom>
                  </pic:spPr>
                </pic:pic>
              </a:graphicData>
            </a:graphic>
          </wp:inline>
        </w:drawing>
      </w:r>
    </w:p>
    <w:p w:rsidR="001F7A8A" w:rsidRPr="009F13CB" w:rsidRDefault="001F7A8A" w:rsidP="007460E3">
      <w:pPr>
        <w:pStyle w:val="Heading3"/>
        <w:spacing w:line="360" w:lineRule="auto"/>
        <w:jc w:val="both"/>
        <w:rPr>
          <w:rStyle w:val="mw-headline"/>
          <w:sz w:val="24"/>
          <w:szCs w:val="24"/>
        </w:rPr>
      </w:pPr>
      <w:r>
        <w:rPr>
          <w:rStyle w:val="mw-headline"/>
          <w:b w:val="0"/>
          <w:sz w:val="24"/>
          <w:szCs w:val="24"/>
        </w:rPr>
        <w:tab/>
      </w:r>
      <w:r>
        <w:rPr>
          <w:rStyle w:val="mw-headline"/>
          <w:b w:val="0"/>
          <w:sz w:val="24"/>
          <w:szCs w:val="24"/>
        </w:rPr>
        <w:tab/>
      </w:r>
      <w:r>
        <w:rPr>
          <w:rStyle w:val="mw-headline"/>
          <w:b w:val="0"/>
          <w:sz w:val="24"/>
          <w:szCs w:val="24"/>
        </w:rPr>
        <w:tab/>
      </w:r>
      <w:r w:rsidR="009F13CB" w:rsidRPr="009F13CB">
        <w:rPr>
          <w:rStyle w:val="mw-headline"/>
          <w:sz w:val="24"/>
          <w:szCs w:val="24"/>
        </w:rPr>
        <w:t>Figure 3.8</w:t>
      </w:r>
      <w:r w:rsidRPr="009F13CB">
        <w:rPr>
          <w:rStyle w:val="mw-headline"/>
          <w:sz w:val="24"/>
          <w:szCs w:val="24"/>
        </w:rPr>
        <w:t xml:space="preserve"> Output of Word Count</w:t>
      </w:r>
    </w:p>
    <w:p w:rsidR="007460E3" w:rsidRDefault="00D911CE" w:rsidP="007460E3">
      <w:pPr>
        <w:pStyle w:val="Heading3"/>
        <w:spacing w:line="360" w:lineRule="auto"/>
        <w:jc w:val="both"/>
        <w:rPr>
          <w:rStyle w:val="mw-headline"/>
          <w:szCs w:val="24"/>
        </w:rPr>
      </w:pPr>
      <w:r>
        <w:rPr>
          <w:rStyle w:val="mw-headline"/>
          <w:szCs w:val="24"/>
        </w:rPr>
        <w:lastRenderedPageBreak/>
        <w:t>3.2</w:t>
      </w:r>
      <w:r w:rsidR="007460E3" w:rsidRPr="007460E3">
        <w:rPr>
          <w:rStyle w:val="mw-headline"/>
          <w:szCs w:val="24"/>
        </w:rPr>
        <w:t xml:space="preserve"> </w:t>
      </w:r>
      <w:r>
        <w:rPr>
          <w:rStyle w:val="mw-headline"/>
          <w:szCs w:val="24"/>
        </w:rPr>
        <w:t>HDFS (HADOOP DISTRIBUTED FILE SYSTEM)</w:t>
      </w:r>
      <w:r w:rsidR="007460E3" w:rsidRPr="007460E3">
        <w:rPr>
          <w:rStyle w:val="mw-headline"/>
          <w:szCs w:val="24"/>
        </w:rPr>
        <w:t>:</w:t>
      </w:r>
    </w:p>
    <w:p w:rsidR="0061447A" w:rsidRPr="008C19D6" w:rsidRDefault="0061447A" w:rsidP="0061447A">
      <w:pPr>
        <w:spacing w:line="360" w:lineRule="auto"/>
        <w:jc w:val="both"/>
        <w:rPr>
          <w:rFonts w:ascii="Times New Roman" w:hAnsi="Times New Roman" w:cs="Times New Roman"/>
          <w:sz w:val="24"/>
          <w:szCs w:val="24"/>
        </w:rPr>
      </w:pPr>
      <w:r w:rsidRPr="008C19D6">
        <w:rPr>
          <w:rFonts w:ascii="Times New Roman" w:hAnsi="Times New Roman" w:cs="Times New Roman"/>
          <w:sz w:val="24"/>
          <w:szCs w:val="24"/>
        </w:rPr>
        <w:t>The Hadoop Distributed File System (</w:t>
      </w:r>
      <w:r w:rsidRPr="008C19D6">
        <w:rPr>
          <w:rStyle w:val="HTMLAcronym"/>
          <w:rFonts w:ascii="Times New Roman" w:hAnsi="Times New Roman" w:cs="Times New Roman"/>
          <w:sz w:val="24"/>
          <w:szCs w:val="24"/>
        </w:rPr>
        <w:t>HDFS</w:t>
      </w:r>
      <w:r w:rsidRPr="008C19D6">
        <w:rPr>
          <w:rFonts w:ascii="Times New Roman" w:hAnsi="Times New Roman" w:cs="Times New Roman"/>
          <w:sz w:val="24"/>
          <w:szCs w:val="24"/>
        </w:rPr>
        <w:t>) is a distributed file system designed to run on commodity hardware. It has many similarities with existing distributed file systems. However, the differences from other distributed file systems are significant. HDFS is highly fault-tolerant and is designed to be deployed on low-cost hardware. HDFS provides high throughput access to application data and is suitable for applications that have large data sets. HDFS relaxes a few POSIX requirements to enable streaming access to file system data. HDFS was originally built as infrastructure for the Apache Nutch web search engine project. HDFS is now an Apache Hadoop subproject.</w:t>
      </w:r>
    </w:p>
    <w:p w:rsidR="0061447A" w:rsidRPr="008C19D6" w:rsidRDefault="0061447A" w:rsidP="0061447A">
      <w:pPr>
        <w:spacing w:after="0" w:line="360" w:lineRule="auto"/>
        <w:jc w:val="both"/>
        <w:rPr>
          <w:rFonts w:ascii="Times New Roman" w:hAnsi="Times New Roman" w:cs="Times New Roman"/>
          <w:sz w:val="24"/>
          <w:szCs w:val="24"/>
        </w:rPr>
      </w:pPr>
      <w:r w:rsidRPr="008C19D6">
        <w:rPr>
          <w:rFonts w:ascii="Times New Roman" w:hAnsi="Times New Roman" w:cs="Times New Roman"/>
          <w:noProof/>
          <w:sz w:val="24"/>
          <w:szCs w:val="24"/>
          <w:lang w:val="en-US" w:eastAsia="en-US"/>
        </w:rPr>
        <w:drawing>
          <wp:inline distT="0" distB="0" distL="0" distR="0" wp14:anchorId="038A3A79" wp14:editId="68F1E58F">
            <wp:extent cx="5732145" cy="3961345"/>
            <wp:effectExtent l="19050" t="19050" r="20955" b="2010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32145" cy="3961345"/>
                    </a:xfrm>
                    <a:prstGeom prst="rect">
                      <a:avLst/>
                    </a:prstGeom>
                    <a:noFill/>
                    <a:ln w="9525">
                      <a:solidFill>
                        <a:schemeClr val="tx1"/>
                      </a:solidFill>
                      <a:miter lim="800000"/>
                      <a:headEnd/>
                      <a:tailEnd/>
                    </a:ln>
                  </pic:spPr>
                </pic:pic>
              </a:graphicData>
            </a:graphic>
          </wp:inline>
        </w:drawing>
      </w:r>
    </w:p>
    <w:p w:rsidR="0061447A" w:rsidRPr="008C19D6" w:rsidRDefault="00D92E17" w:rsidP="0061447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Figure </w:t>
      </w:r>
      <w:r w:rsidR="00725BE4">
        <w:rPr>
          <w:rFonts w:ascii="Times New Roman" w:hAnsi="Times New Roman" w:cs="Times New Roman"/>
          <w:b/>
          <w:sz w:val="24"/>
          <w:szCs w:val="24"/>
        </w:rPr>
        <w:t xml:space="preserve">3.9 </w:t>
      </w:r>
      <w:r w:rsidR="00725BE4" w:rsidRPr="008C19D6">
        <w:rPr>
          <w:rFonts w:ascii="Times New Roman" w:hAnsi="Times New Roman" w:cs="Times New Roman"/>
          <w:b/>
          <w:sz w:val="24"/>
          <w:szCs w:val="24"/>
        </w:rPr>
        <w:t>HDFS</w:t>
      </w:r>
      <w:r w:rsidR="0061447A" w:rsidRPr="008C19D6">
        <w:rPr>
          <w:rFonts w:ascii="Times New Roman" w:hAnsi="Times New Roman" w:cs="Times New Roman"/>
          <w:b/>
          <w:sz w:val="24"/>
          <w:szCs w:val="24"/>
        </w:rPr>
        <w:t xml:space="preserve"> Architecture</w:t>
      </w:r>
    </w:p>
    <w:p w:rsidR="0061447A" w:rsidRPr="008C19D6" w:rsidRDefault="0061447A" w:rsidP="006144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C19D6">
        <w:rPr>
          <w:rFonts w:ascii="Times New Roman" w:hAnsi="Times New Roman" w:cs="Times New Roman"/>
          <w:sz w:val="24"/>
          <w:szCs w:val="24"/>
        </w:rPr>
        <w:t xml:space="preserve">HDFS has a master/slave architecture. An HDFS cluster consists of a single </w:t>
      </w:r>
      <w:proofErr w:type="spellStart"/>
      <w:r w:rsidRPr="008C19D6">
        <w:rPr>
          <w:rFonts w:ascii="Times New Roman" w:hAnsi="Times New Roman" w:cs="Times New Roman"/>
          <w:sz w:val="24"/>
          <w:szCs w:val="24"/>
        </w:rPr>
        <w:t>NameNode</w:t>
      </w:r>
      <w:proofErr w:type="spellEnd"/>
      <w:r w:rsidRPr="008C19D6">
        <w:rPr>
          <w:rFonts w:ascii="Times New Roman" w:hAnsi="Times New Roman" w:cs="Times New Roman"/>
          <w:sz w:val="24"/>
          <w:szCs w:val="24"/>
        </w:rPr>
        <w:t xml:space="preserve">, a master server that manages the file system namespace and regulates access to files by clients. In addition, there are a number of </w:t>
      </w:r>
      <w:proofErr w:type="spellStart"/>
      <w:r w:rsidRPr="008C19D6">
        <w:rPr>
          <w:rFonts w:ascii="Times New Roman" w:hAnsi="Times New Roman" w:cs="Times New Roman"/>
          <w:sz w:val="24"/>
          <w:szCs w:val="24"/>
        </w:rPr>
        <w:t>DataNodes</w:t>
      </w:r>
      <w:proofErr w:type="spellEnd"/>
      <w:r w:rsidRPr="008C19D6">
        <w:rPr>
          <w:rFonts w:ascii="Times New Roman" w:hAnsi="Times New Roman" w:cs="Times New Roman"/>
          <w:sz w:val="24"/>
          <w:szCs w:val="24"/>
        </w:rPr>
        <w:t xml:space="preserve">, usually one per node in the cluster, which manage storage attached to the nodes that they run on. HDFS exposes a file system namespace and allows user data to be stored in files. Internally, a file is split into one or more blocks and these blocks are stored in a set of </w:t>
      </w:r>
      <w:proofErr w:type="spellStart"/>
      <w:r w:rsidRPr="008C19D6">
        <w:rPr>
          <w:rFonts w:ascii="Times New Roman" w:hAnsi="Times New Roman" w:cs="Times New Roman"/>
          <w:sz w:val="24"/>
          <w:szCs w:val="24"/>
        </w:rPr>
        <w:t>DataNodes</w:t>
      </w:r>
      <w:proofErr w:type="spellEnd"/>
      <w:r w:rsidRPr="008C19D6">
        <w:rPr>
          <w:rFonts w:ascii="Times New Roman" w:hAnsi="Times New Roman" w:cs="Times New Roman"/>
          <w:sz w:val="24"/>
          <w:szCs w:val="24"/>
        </w:rPr>
        <w:t xml:space="preserve">. The </w:t>
      </w:r>
      <w:proofErr w:type="spellStart"/>
      <w:r w:rsidRPr="008C19D6">
        <w:rPr>
          <w:rFonts w:ascii="Times New Roman" w:hAnsi="Times New Roman" w:cs="Times New Roman"/>
          <w:sz w:val="24"/>
          <w:szCs w:val="24"/>
        </w:rPr>
        <w:t>NameNode</w:t>
      </w:r>
      <w:proofErr w:type="spellEnd"/>
      <w:r w:rsidRPr="008C19D6">
        <w:rPr>
          <w:rFonts w:ascii="Times New Roman" w:hAnsi="Times New Roman" w:cs="Times New Roman"/>
          <w:sz w:val="24"/>
          <w:szCs w:val="24"/>
        </w:rPr>
        <w:t xml:space="preserve"> executes file </w:t>
      </w:r>
      <w:r w:rsidRPr="008C19D6">
        <w:rPr>
          <w:rFonts w:ascii="Times New Roman" w:hAnsi="Times New Roman" w:cs="Times New Roman"/>
          <w:sz w:val="24"/>
          <w:szCs w:val="24"/>
        </w:rPr>
        <w:lastRenderedPageBreak/>
        <w:t xml:space="preserve">system namespace operations like opening, closing, and renaming files and directories. It also determines the mapping of blocks to </w:t>
      </w:r>
      <w:proofErr w:type="spellStart"/>
      <w:r w:rsidRPr="008C19D6">
        <w:rPr>
          <w:rFonts w:ascii="Times New Roman" w:hAnsi="Times New Roman" w:cs="Times New Roman"/>
          <w:sz w:val="24"/>
          <w:szCs w:val="24"/>
        </w:rPr>
        <w:t>DataNodes</w:t>
      </w:r>
      <w:proofErr w:type="spellEnd"/>
      <w:r w:rsidRPr="008C19D6">
        <w:rPr>
          <w:rFonts w:ascii="Times New Roman" w:hAnsi="Times New Roman" w:cs="Times New Roman"/>
          <w:sz w:val="24"/>
          <w:szCs w:val="24"/>
        </w:rPr>
        <w:t xml:space="preserve">. The </w:t>
      </w:r>
      <w:proofErr w:type="spellStart"/>
      <w:r w:rsidRPr="008C19D6">
        <w:rPr>
          <w:rFonts w:ascii="Times New Roman" w:hAnsi="Times New Roman" w:cs="Times New Roman"/>
          <w:sz w:val="24"/>
          <w:szCs w:val="24"/>
        </w:rPr>
        <w:t>DataNodes</w:t>
      </w:r>
      <w:proofErr w:type="spellEnd"/>
      <w:r w:rsidRPr="008C19D6">
        <w:rPr>
          <w:rFonts w:ascii="Times New Roman" w:hAnsi="Times New Roman" w:cs="Times New Roman"/>
          <w:sz w:val="24"/>
          <w:szCs w:val="24"/>
        </w:rPr>
        <w:t xml:space="preserve"> are responsible for serving read and write requests from the file system’s clients. The </w:t>
      </w:r>
      <w:proofErr w:type="spellStart"/>
      <w:r w:rsidRPr="008C19D6">
        <w:rPr>
          <w:rFonts w:ascii="Times New Roman" w:hAnsi="Times New Roman" w:cs="Times New Roman"/>
          <w:sz w:val="24"/>
          <w:szCs w:val="24"/>
        </w:rPr>
        <w:t>DataNodes</w:t>
      </w:r>
      <w:proofErr w:type="spellEnd"/>
      <w:r w:rsidRPr="008C19D6">
        <w:rPr>
          <w:rFonts w:ascii="Times New Roman" w:hAnsi="Times New Roman" w:cs="Times New Roman"/>
          <w:sz w:val="24"/>
          <w:szCs w:val="24"/>
        </w:rPr>
        <w:t xml:space="preserve"> also perform block creation, deletion, and replication upon instruction from the </w:t>
      </w:r>
      <w:proofErr w:type="spellStart"/>
      <w:r w:rsidRPr="008C19D6">
        <w:rPr>
          <w:rFonts w:ascii="Times New Roman" w:hAnsi="Times New Roman" w:cs="Times New Roman"/>
          <w:sz w:val="24"/>
          <w:szCs w:val="24"/>
        </w:rPr>
        <w:t>NameNode</w:t>
      </w:r>
      <w:proofErr w:type="spellEnd"/>
      <w:r w:rsidRPr="008C19D6">
        <w:rPr>
          <w:rFonts w:ascii="Times New Roman" w:hAnsi="Times New Roman" w:cs="Times New Roman"/>
          <w:sz w:val="24"/>
          <w:szCs w:val="24"/>
        </w:rPr>
        <w:t>.</w:t>
      </w:r>
    </w:p>
    <w:p w:rsidR="0061447A" w:rsidRPr="008C19D6" w:rsidRDefault="0061447A" w:rsidP="0061447A">
      <w:pPr>
        <w:pStyle w:val="NormalWeb"/>
        <w:spacing w:before="0" w:beforeAutospacing="0" w:after="0" w:afterAutospacing="0" w:line="360" w:lineRule="auto"/>
        <w:jc w:val="both"/>
      </w:pPr>
      <w:r>
        <w:t xml:space="preserve">     </w:t>
      </w:r>
      <w:r w:rsidRPr="008C19D6">
        <w:t xml:space="preserve">The </w:t>
      </w:r>
      <w:proofErr w:type="spellStart"/>
      <w:r w:rsidRPr="008C19D6">
        <w:t>NameNode</w:t>
      </w:r>
      <w:proofErr w:type="spellEnd"/>
      <w:r w:rsidRPr="008C19D6">
        <w:t xml:space="preserve"> and </w:t>
      </w:r>
      <w:proofErr w:type="spellStart"/>
      <w:r w:rsidRPr="008C19D6">
        <w:t>DataNode</w:t>
      </w:r>
      <w:proofErr w:type="spellEnd"/>
      <w:r w:rsidRPr="008C19D6">
        <w:t xml:space="preserve"> are pieces of software designed to run on commodity machines. These machines typically run a GNU/Linux operating system (</w:t>
      </w:r>
      <w:r w:rsidRPr="008C19D6">
        <w:rPr>
          <w:rStyle w:val="HTMLAcronym"/>
        </w:rPr>
        <w:t>OS</w:t>
      </w:r>
      <w:r w:rsidRPr="008C19D6">
        <w:t xml:space="preserve">). HDFS is built using the Java language; any machine that supports Java can run the </w:t>
      </w:r>
      <w:proofErr w:type="spellStart"/>
      <w:r w:rsidRPr="008C19D6">
        <w:t>NameNode</w:t>
      </w:r>
      <w:proofErr w:type="spellEnd"/>
      <w:r w:rsidRPr="008C19D6">
        <w:t xml:space="preserve"> or the </w:t>
      </w:r>
      <w:proofErr w:type="spellStart"/>
      <w:r w:rsidRPr="008C19D6">
        <w:t>DataNode</w:t>
      </w:r>
      <w:proofErr w:type="spellEnd"/>
      <w:r w:rsidRPr="008C19D6">
        <w:t xml:space="preserve"> software. Usage of the highly portable Java language means that HDFS can be deployed on a wide range of machines. A typical deployment has a dedicated machine that runs only the </w:t>
      </w:r>
      <w:proofErr w:type="spellStart"/>
      <w:r w:rsidRPr="008C19D6">
        <w:t>NameNode</w:t>
      </w:r>
      <w:proofErr w:type="spellEnd"/>
      <w:r w:rsidRPr="008C19D6">
        <w:t xml:space="preserve"> software. Each of the other machines in the cluster runs one instance of the </w:t>
      </w:r>
      <w:proofErr w:type="spellStart"/>
      <w:r w:rsidRPr="008C19D6">
        <w:t>DataNode</w:t>
      </w:r>
      <w:proofErr w:type="spellEnd"/>
      <w:r w:rsidRPr="008C19D6">
        <w:t xml:space="preserve"> software. The architecture does not preclude running multiple </w:t>
      </w:r>
      <w:proofErr w:type="spellStart"/>
      <w:r w:rsidRPr="008C19D6">
        <w:t>DataNodes</w:t>
      </w:r>
      <w:proofErr w:type="spellEnd"/>
      <w:r w:rsidRPr="008C19D6">
        <w:t xml:space="preserve"> on the same machine but in a real deployment that is rarely the case. </w:t>
      </w:r>
    </w:p>
    <w:p w:rsidR="0061447A" w:rsidRDefault="0061447A" w:rsidP="0061447A">
      <w:pPr>
        <w:pStyle w:val="NormalWeb"/>
        <w:spacing w:before="0" w:beforeAutospacing="0" w:after="0" w:afterAutospacing="0" w:line="360" w:lineRule="auto"/>
        <w:jc w:val="both"/>
      </w:pPr>
      <w:r>
        <w:t xml:space="preserve">     </w:t>
      </w:r>
      <w:r w:rsidRPr="008C19D6">
        <w:t xml:space="preserve">The existence of a single </w:t>
      </w:r>
      <w:proofErr w:type="spellStart"/>
      <w:r w:rsidRPr="008C19D6">
        <w:t>NameNode</w:t>
      </w:r>
      <w:proofErr w:type="spellEnd"/>
      <w:r w:rsidRPr="008C19D6">
        <w:t xml:space="preserve"> in a cluster greatly simplifies the architecture of the system. The </w:t>
      </w:r>
      <w:proofErr w:type="spellStart"/>
      <w:r w:rsidRPr="008C19D6">
        <w:t>NameNode</w:t>
      </w:r>
      <w:proofErr w:type="spellEnd"/>
      <w:r w:rsidRPr="008C19D6">
        <w:t xml:space="preserve"> is the arbitrator and repository for all HDFS metadata. The system is designed in such a way that user data never flows through the </w:t>
      </w:r>
      <w:proofErr w:type="spellStart"/>
      <w:r w:rsidRPr="008C19D6">
        <w:t>NameNode</w:t>
      </w:r>
      <w:proofErr w:type="spellEnd"/>
      <w:r w:rsidRPr="008C19D6">
        <w:t xml:space="preserve">. </w:t>
      </w:r>
    </w:p>
    <w:p w:rsidR="0061447A" w:rsidRDefault="0061447A" w:rsidP="0061447A">
      <w:pPr>
        <w:pStyle w:val="NormalWeb"/>
        <w:spacing w:before="0" w:beforeAutospacing="0" w:after="0" w:afterAutospacing="0" w:line="360" w:lineRule="auto"/>
        <w:jc w:val="both"/>
      </w:pPr>
    </w:p>
    <w:p w:rsidR="0061447A" w:rsidRDefault="0061447A" w:rsidP="0061447A">
      <w:pPr>
        <w:autoSpaceDE w:val="0"/>
        <w:spacing w:after="0" w:line="360" w:lineRule="auto"/>
        <w:ind w:firstLine="720"/>
        <w:jc w:val="both"/>
        <w:rPr>
          <w:rFonts w:ascii="Times New Roman" w:eastAsia="Arial Unicode MS" w:hAnsi="Times New Roman" w:cs="Times New Roman"/>
          <w:sz w:val="24"/>
          <w:szCs w:val="24"/>
          <w:lang w:eastAsia="ar-SA"/>
        </w:rPr>
      </w:pPr>
      <w:proofErr w:type="spellStart"/>
      <w:r>
        <w:rPr>
          <w:rFonts w:ascii="Times New Roman" w:eastAsia="Arial Unicode MS" w:hAnsi="Times New Roman" w:cs="Times New Roman"/>
          <w:sz w:val="24"/>
          <w:szCs w:val="24"/>
          <w:lang w:eastAsia="ar-SA"/>
        </w:rPr>
        <w:t>Filesystems</w:t>
      </w:r>
      <w:proofErr w:type="spellEnd"/>
      <w:r>
        <w:rPr>
          <w:rFonts w:ascii="Times New Roman" w:eastAsia="Arial Unicode MS" w:hAnsi="Times New Roman" w:cs="Times New Roman"/>
          <w:sz w:val="24"/>
          <w:szCs w:val="24"/>
          <w:lang w:eastAsia="ar-SA"/>
        </w:rPr>
        <w:t xml:space="preserve"> that manage the storage across a network of machines are called </w:t>
      </w:r>
      <w:r>
        <w:rPr>
          <w:rFonts w:ascii="Times New Roman" w:eastAsia="Arial Unicode MS" w:hAnsi="Times New Roman" w:cs="Times New Roman"/>
          <w:iCs/>
          <w:sz w:val="24"/>
          <w:szCs w:val="24"/>
          <w:lang w:eastAsia="ar-SA"/>
        </w:rPr>
        <w:t xml:space="preserve">distributed </w:t>
      </w:r>
      <w:proofErr w:type="spellStart"/>
      <w:r>
        <w:rPr>
          <w:rFonts w:ascii="Times New Roman" w:eastAsia="Arial Unicode MS" w:hAnsi="Times New Roman" w:cs="Times New Roman"/>
          <w:iCs/>
          <w:sz w:val="24"/>
          <w:szCs w:val="24"/>
          <w:lang w:eastAsia="ar-SA"/>
        </w:rPr>
        <w:t>filesystems</w:t>
      </w:r>
      <w:proofErr w:type="spellEnd"/>
      <w:r>
        <w:rPr>
          <w:rFonts w:ascii="Times New Roman" w:eastAsia="Arial Unicode MS" w:hAnsi="Times New Roman" w:cs="Times New Roman"/>
          <w:sz w:val="24"/>
          <w:szCs w:val="24"/>
          <w:lang w:eastAsia="ar-SA"/>
        </w:rPr>
        <w:t xml:space="preserve">. Since they are network-based, all the complications of network programming kick in, thus making distributed </w:t>
      </w:r>
      <w:proofErr w:type="spellStart"/>
      <w:r>
        <w:rPr>
          <w:rFonts w:ascii="Times New Roman" w:eastAsia="Arial Unicode MS" w:hAnsi="Times New Roman" w:cs="Times New Roman"/>
          <w:sz w:val="24"/>
          <w:szCs w:val="24"/>
          <w:lang w:eastAsia="ar-SA"/>
        </w:rPr>
        <w:t>filesystems</w:t>
      </w:r>
      <w:proofErr w:type="spellEnd"/>
      <w:r>
        <w:rPr>
          <w:rFonts w:ascii="Times New Roman" w:eastAsia="Arial Unicode MS" w:hAnsi="Times New Roman" w:cs="Times New Roman"/>
          <w:sz w:val="24"/>
          <w:szCs w:val="24"/>
          <w:lang w:eastAsia="ar-SA"/>
        </w:rPr>
        <w:t xml:space="preserve"> more complex than regular disk </w:t>
      </w:r>
      <w:proofErr w:type="spellStart"/>
      <w:r>
        <w:rPr>
          <w:rFonts w:ascii="Times New Roman" w:eastAsia="Arial Unicode MS" w:hAnsi="Times New Roman" w:cs="Times New Roman"/>
          <w:sz w:val="24"/>
          <w:szCs w:val="24"/>
          <w:lang w:eastAsia="ar-SA"/>
        </w:rPr>
        <w:t>filesystems</w:t>
      </w:r>
      <w:proofErr w:type="spellEnd"/>
      <w:r>
        <w:rPr>
          <w:rFonts w:ascii="Times New Roman" w:eastAsia="Arial Unicode MS" w:hAnsi="Times New Roman" w:cs="Times New Roman"/>
          <w:sz w:val="24"/>
          <w:szCs w:val="24"/>
          <w:lang w:eastAsia="ar-SA"/>
        </w:rPr>
        <w:t xml:space="preserve">. For example, one of the biggest challenges is making the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tolerate node failure without suffering data loss. Hadoop comes with a distributed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called HDFS, which stands for </w:t>
      </w:r>
      <w:proofErr w:type="spellStart"/>
      <w:r>
        <w:rPr>
          <w:rFonts w:ascii="Times New Roman" w:eastAsia="Arial Unicode MS" w:hAnsi="Times New Roman" w:cs="Times New Roman"/>
          <w:iCs/>
          <w:sz w:val="24"/>
          <w:szCs w:val="24"/>
          <w:lang w:eastAsia="ar-SA"/>
        </w:rPr>
        <w:t>HadoopDistributed</w:t>
      </w:r>
      <w:proofErr w:type="spellEnd"/>
      <w:r>
        <w:rPr>
          <w:rFonts w:ascii="Times New Roman" w:eastAsia="Arial Unicode MS" w:hAnsi="Times New Roman" w:cs="Times New Roman"/>
          <w:iCs/>
          <w:sz w:val="24"/>
          <w:szCs w:val="24"/>
          <w:lang w:eastAsia="ar-SA"/>
        </w:rPr>
        <w:t xml:space="preserve"> </w:t>
      </w:r>
      <w:proofErr w:type="spellStart"/>
      <w:r>
        <w:rPr>
          <w:rFonts w:ascii="Times New Roman" w:eastAsia="Arial Unicode MS" w:hAnsi="Times New Roman" w:cs="Times New Roman"/>
          <w:iCs/>
          <w:sz w:val="24"/>
          <w:szCs w:val="24"/>
          <w:lang w:eastAsia="ar-SA"/>
        </w:rPr>
        <w:t>Filesystem</w:t>
      </w:r>
      <w:proofErr w:type="spellEnd"/>
      <w:r>
        <w:rPr>
          <w:rFonts w:ascii="Times New Roman" w:eastAsia="Arial Unicode MS" w:hAnsi="Times New Roman" w:cs="Times New Roman"/>
          <w:sz w:val="24"/>
          <w:szCs w:val="24"/>
          <w:lang w:eastAsia="ar-SA"/>
        </w:rPr>
        <w:t>.</w:t>
      </w:r>
    </w:p>
    <w:p w:rsidR="0061447A" w:rsidRDefault="0061447A" w:rsidP="0061447A">
      <w:pPr>
        <w:autoSpaceDE w:val="0"/>
        <w:spacing w:after="0" w:line="360" w:lineRule="auto"/>
        <w:jc w:val="both"/>
        <w:rPr>
          <w:rFonts w:ascii="Times New Roman" w:eastAsia="Arial Unicode MS" w:hAnsi="Times New Roman" w:cs="Times New Roman"/>
          <w:sz w:val="24"/>
          <w:szCs w:val="24"/>
          <w:lang w:eastAsia="ar-SA"/>
        </w:rPr>
      </w:pPr>
    </w:p>
    <w:p w:rsidR="0061447A" w:rsidRDefault="0061447A" w:rsidP="0061447A">
      <w:pPr>
        <w:spacing w:after="0" w:line="360" w:lineRule="auto"/>
        <w:jc w:val="both"/>
        <w:rPr>
          <w:rStyle w:val="apple-style-span"/>
          <w:rFonts w:ascii="Times New Roman" w:eastAsia="Arial Unicode MS" w:hAnsi="Times New Roman" w:cs="Times New Roman"/>
          <w:color w:val="000000"/>
          <w:sz w:val="24"/>
          <w:szCs w:val="24"/>
        </w:rPr>
      </w:pPr>
      <w:r>
        <w:rPr>
          <w:rStyle w:val="apple-style-span"/>
          <w:rFonts w:ascii="Times New Roman" w:eastAsia="Arial Unicode MS" w:hAnsi="Times New Roman" w:cs="Times New Roman"/>
          <w:b/>
          <w:bCs/>
          <w:color w:val="000000"/>
          <w:sz w:val="24"/>
          <w:szCs w:val="24"/>
        </w:rPr>
        <w:t xml:space="preserve">  HDFS</w:t>
      </w:r>
      <w:r>
        <w:rPr>
          <w:rStyle w:val="apple-style-span"/>
          <w:rFonts w:ascii="Times New Roman" w:eastAsia="Arial Unicode MS" w:hAnsi="Times New Roman" w:cs="Times New Roman"/>
          <w:b/>
          <w:color w:val="000000"/>
          <w:sz w:val="24"/>
          <w:szCs w:val="24"/>
        </w:rPr>
        <w:t>, the Hadoop Distributed File System, is a distributed file system designed to hold very large amounts of data (terabytes or even petabytes), and provide high-throughput access to this information.</w:t>
      </w:r>
      <w:r>
        <w:rPr>
          <w:rStyle w:val="apple-style-span"/>
          <w:rFonts w:ascii="Times New Roman" w:eastAsia="Arial Unicode MS" w:hAnsi="Times New Roman" w:cs="Times New Roman"/>
          <w:color w:val="000000"/>
          <w:sz w:val="24"/>
          <w:szCs w:val="24"/>
        </w:rPr>
        <w:t xml:space="preserve"> Files are stored in a redundant fashion across multiple machines to ensure their durability to failure and high availability to very parallel applications. </w:t>
      </w:r>
    </w:p>
    <w:p w:rsidR="0061447A" w:rsidRDefault="0061447A" w:rsidP="0061447A">
      <w:pPr>
        <w:spacing w:after="0" w:line="360" w:lineRule="auto"/>
        <w:jc w:val="both"/>
        <w:rPr>
          <w:rFonts w:ascii="Times New Roman" w:hAnsi="Times New Roman" w:cs="Times New Roman"/>
          <w:color w:val="000000"/>
          <w:sz w:val="24"/>
          <w:szCs w:val="24"/>
          <w:lang w:bidi="en-US"/>
        </w:rPr>
      </w:pPr>
    </w:p>
    <w:p w:rsidR="00635448" w:rsidRPr="00635448" w:rsidRDefault="00635448" w:rsidP="0061447A">
      <w:pPr>
        <w:pStyle w:val="Heading2"/>
        <w:numPr>
          <w:ilvl w:val="1"/>
          <w:numId w:val="35"/>
        </w:numPr>
        <w:suppressAutoHyphens/>
        <w:spacing w:before="200" w:beforeAutospacing="0" w:after="0" w:afterAutospacing="0" w:line="360" w:lineRule="auto"/>
        <w:jc w:val="both"/>
        <w:rPr>
          <w:rFonts w:eastAsia="Arial Unicode MS"/>
          <w:sz w:val="28"/>
          <w:szCs w:val="28"/>
          <w:u w:val="single"/>
          <w:lang w:eastAsia="ar-SA"/>
        </w:rPr>
      </w:pPr>
    </w:p>
    <w:p w:rsidR="00635448" w:rsidRPr="00635448" w:rsidRDefault="00635448" w:rsidP="0061447A">
      <w:pPr>
        <w:pStyle w:val="Heading2"/>
        <w:numPr>
          <w:ilvl w:val="1"/>
          <w:numId w:val="35"/>
        </w:numPr>
        <w:suppressAutoHyphens/>
        <w:spacing w:before="200" w:beforeAutospacing="0" w:after="0" w:afterAutospacing="0" w:line="360" w:lineRule="auto"/>
        <w:jc w:val="both"/>
        <w:rPr>
          <w:rFonts w:eastAsia="Arial Unicode MS"/>
          <w:sz w:val="28"/>
          <w:szCs w:val="28"/>
          <w:u w:val="single"/>
          <w:lang w:eastAsia="ar-SA"/>
        </w:rPr>
      </w:pPr>
    </w:p>
    <w:p w:rsidR="00635448" w:rsidRPr="00635448" w:rsidRDefault="00635448" w:rsidP="0061447A">
      <w:pPr>
        <w:pStyle w:val="Heading2"/>
        <w:numPr>
          <w:ilvl w:val="1"/>
          <w:numId w:val="35"/>
        </w:numPr>
        <w:suppressAutoHyphens/>
        <w:spacing w:before="200" w:beforeAutospacing="0" w:after="0" w:afterAutospacing="0" w:line="360" w:lineRule="auto"/>
        <w:jc w:val="both"/>
        <w:rPr>
          <w:rFonts w:eastAsia="Arial Unicode MS"/>
          <w:sz w:val="28"/>
          <w:szCs w:val="28"/>
          <w:u w:val="single"/>
          <w:lang w:eastAsia="ar-SA"/>
        </w:rPr>
      </w:pPr>
    </w:p>
    <w:p w:rsidR="0061447A" w:rsidRPr="00A57410" w:rsidRDefault="00F82D3A" w:rsidP="0061447A">
      <w:pPr>
        <w:pStyle w:val="Heading2"/>
        <w:numPr>
          <w:ilvl w:val="1"/>
          <w:numId w:val="35"/>
        </w:numPr>
        <w:suppressAutoHyphens/>
        <w:spacing w:before="200" w:beforeAutospacing="0" w:after="0" w:afterAutospacing="0" w:line="360" w:lineRule="auto"/>
        <w:jc w:val="both"/>
        <w:rPr>
          <w:rFonts w:eastAsia="Arial Unicode MS"/>
          <w:sz w:val="28"/>
          <w:szCs w:val="28"/>
          <w:u w:val="single"/>
          <w:lang w:eastAsia="ar-SA"/>
        </w:rPr>
      </w:pPr>
      <w:r>
        <w:rPr>
          <w:rFonts w:eastAsia="Arial Unicode MS"/>
          <w:sz w:val="28"/>
          <w:szCs w:val="28"/>
          <w:lang w:eastAsia="ar-SA"/>
        </w:rPr>
        <w:lastRenderedPageBreak/>
        <w:t>3.3</w:t>
      </w:r>
      <w:r w:rsidR="0061447A" w:rsidRPr="00A24775">
        <w:rPr>
          <w:rFonts w:eastAsia="Arial Unicode MS"/>
          <w:sz w:val="28"/>
          <w:szCs w:val="28"/>
          <w:lang w:eastAsia="ar-SA"/>
        </w:rPr>
        <w:t xml:space="preserve"> </w:t>
      </w:r>
      <w:r w:rsidR="0061447A" w:rsidRPr="00F82D3A">
        <w:rPr>
          <w:rFonts w:eastAsia="Arial Unicode MS"/>
          <w:sz w:val="28"/>
          <w:szCs w:val="28"/>
          <w:lang w:eastAsia="ar-SA"/>
        </w:rPr>
        <w:t>HDFS CONCEPTS</w:t>
      </w:r>
    </w:p>
    <w:p w:rsidR="0061447A" w:rsidRDefault="0061447A" w:rsidP="0061447A">
      <w:pPr>
        <w:pStyle w:val="Heading3"/>
        <w:numPr>
          <w:ilvl w:val="2"/>
          <w:numId w:val="35"/>
        </w:numPr>
        <w:tabs>
          <w:tab w:val="center" w:pos="4513"/>
        </w:tabs>
        <w:suppressAutoHyphens/>
        <w:spacing w:before="200" w:beforeAutospacing="0" w:after="0" w:afterAutospacing="0" w:line="360" w:lineRule="auto"/>
        <w:jc w:val="both"/>
        <w:rPr>
          <w:rFonts w:eastAsia="Arial Unicode MS"/>
          <w:sz w:val="24"/>
          <w:szCs w:val="24"/>
          <w:u w:val="single"/>
          <w:lang w:eastAsia="ar-SA"/>
        </w:rPr>
      </w:pPr>
      <w:r>
        <w:rPr>
          <w:rFonts w:eastAsia="Arial Unicode MS"/>
          <w:sz w:val="24"/>
          <w:szCs w:val="24"/>
          <w:u w:val="single"/>
          <w:lang w:eastAsia="ar-SA"/>
        </w:rPr>
        <w:t>a) Blocks</w:t>
      </w:r>
    </w:p>
    <w:p w:rsidR="0061447A" w:rsidRDefault="0061447A" w:rsidP="0061447A">
      <w:pPr>
        <w:autoSpaceDE w:val="0"/>
        <w:spacing w:after="0" w:line="360" w:lineRule="auto"/>
        <w:jc w:val="both"/>
        <w:rPr>
          <w:rFonts w:ascii="Times New Roman" w:eastAsia="Arial Unicode MS" w:hAnsi="Times New Roman" w:cs="Times New Roman"/>
          <w:sz w:val="24"/>
          <w:szCs w:val="24"/>
          <w:lang w:eastAsia="ar-SA"/>
        </w:rPr>
      </w:pPr>
      <w:r>
        <w:rPr>
          <w:rFonts w:ascii="Times New Roman" w:eastAsia="Arial Unicode MS" w:hAnsi="Times New Roman" w:cs="Times New Roman"/>
          <w:sz w:val="24"/>
          <w:szCs w:val="24"/>
          <w:lang w:eastAsia="ar-SA"/>
        </w:rPr>
        <w:t xml:space="preserve">  A disk has a block size, which is the minimum amount of data that it can read or write. </w:t>
      </w:r>
      <w:proofErr w:type="spellStart"/>
      <w:r>
        <w:rPr>
          <w:rFonts w:ascii="Times New Roman" w:eastAsia="Arial Unicode MS" w:hAnsi="Times New Roman" w:cs="Times New Roman"/>
          <w:sz w:val="24"/>
          <w:szCs w:val="24"/>
          <w:lang w:eastAsia="ar-SA"/>
        </w:rPr>
        <w:t>Filesystems</w:t>
      </w:r>
      <w:proofErr w:type="spellEnd"/>
      <w:r>
        <w:rPr>
          <w:rFonts w:ascii="Times New Roman" w:eastAsia="Arial Unicode MS" w:hAnsi="Times New Roman" w:cs="Times New Roman"/>
          <w:sz w:val="24"/>
          <w:szCs w:val="24"/>
          <w:lang w:eastAsia="ar-SA"/>
        </w:rPr>
        <w:t xml:space="preserve"> for a single disk build on this by dealing with data in blocks, which are an integral multiple of the disk block size.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blocks are typically a few kilobytes in size, while disk blocks are normally 512 bytes. This is generally transparent to the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user who is simply reading or writing a file—of whatever length. However, there are tools to do with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maintenance, such as </w:t>
      </w:r>
      <w:proofErr w:type="spellStart"/>
      <w:r>
        <w:rPr>
          <w:rFonts w:ascii="Times New Roman" w:eastAsia="Arial Unicode MS" w:hAnsi="Times New Roman" w:cs="Times New Roman"/>
          <w:iCs/>
          <w:sz w:val="24"/>
          <w:szCs w:val="24"/>
          <w:lang w:eastAsia="ar-SA"/>
        </w:rPr>
        <w:t>df</w:t>
      </w:r>
      <w:r>
        <w:rPr>
          <w:rFonts w:ascii="Times New Roman" w:eastAsia="Arial Unicode MS" w:hAnsi="Times New Roman" w:cs="Times New Roman"/>
          <w:sz w:val="24"/>
          <w:szCs w:val="24"/>
          <w:lang w:eastAsia="ar-SA"/>
        </w:rPr>
        <w:t>and</w:t>
      </w:r>
      <w:proofErr w:type="spellEnd"/>
      <w:r>
        <w:rPr>
          <w:rFonts w:ascii="Times New Roman" w:eastAsia="Arial Unicode MS" w:hAnsi="Times New Roman" w:cs="Times New Roman"/>
          <w:sz w:val="24"/>
          <w:szCs w:val="24"/>
          <w:lang w:eastAsia="ar-SA"/>
        </w:rPr>
        <w:t xml:space="preserve"> </w:t>
      </w:r>
      <w:proofErr w:type="spellStart"/>
      <w:r>
        <w:rPr>
          <w:rFonts w:ascii="Times New Roman" w:eastAsia="Arial Unicode MS" w:hAnsi="Times New Roman" w:cs="Times New Roman"/>
          <w:iCs/>
          <w:sz w:val="24"/>
          <w:szCs w:val="24"/>
          <w:lang w:eastAsia="ar-SA"/>
        </w:rPr>
        <w:t>fsck</w:t>
      </w:r>
      <w:proofErr w:type="spellEnd"/>
      <w:r>
        <w:rPr>
          <w:rFonts w:ascii="Times New Roman" w:eastAsia="Arial Unicode MS" w:hAnsi="Times New Roman" w:cs="Times New Roman"/>
          <w:sz w:val="24"/>
          <w:szCs w:val="24"/>
          <w:lang w:eastAsia="ar-SA"/>
        </w:rPr>
        <w:t xml:space="preserve">, that operate on the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block level. HDFS too has the concept of a block, but it is a much larger unit—64 MB by default. Like in a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for a single disk, files in HDFS are broken into block-sized chunks, which are stored as independent units. Unlike a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for a single disk, a file in HDFS that is smaller than a single block does not occupy a full block’s worth of underlying storage. When unqualified, the term “block” in this book refers to a block in HDFS.</w:t>
      </w:r>
    </w:p>
    <w:p w:rsidR="0061447A" w:rsidRDefault="0061447A" w:rsidP="0061447A">
      <w:pPr>
        <w:pStyle w:val="Heading3"/>
        <w:numPr>
          <w:ilvl w:val="2"/>
          <w:numId w:val="34"/>
        </w:numPr>
        <w:suppressAutoHyphens/>
        <w:spacing w:before="200" w:beforeAutospacing="0" w:after="0" w:afterAutospacing="0" w:line="360" w:lineRule="auto"/>
        <w:jc w:val="both"/>
        <w:rPr>
          <w:sz w:val="24"/>
          <w:szCs w:val="24"/>
          <w:u w:val="single"/>
          <w:lang w:bidi="en-US"/>
        </w:rPr>
      </w:pPr>
      <w:r>
        <w:rPr>
          <w:sz w:val="24"/>
          <w:szCs w:val="24"/>
          <w:u w:val="single"/>
        </w:rPr>
        <w:t xml:space="preserve">b) </w:t>
      </w:r>
      <w:proofErr w:type="spellStart"/>
      <w:r>
        <w:rPr>
          <w:sz w:val="24"/>
          <w:szCs w:val="24"/>
          <w:u w:val="single"/>
        </w:rPr>
        <w:t>Namenodes</w:t>
      </w:r>
      <w:proofErr w:type="spellEnd"/>
      <w:r>
        <w:rPr>
          <w:sz w:val="24"/>
          <w:szCs w:val="24"/>
          <w:u w:val="single"/>
        </w:rPr>
        <w:t xml:space="preserve"> and </w:t>
      </w:r>
      <w:proofErr w:type="spellStart"/>
      <w:r>
        <w:rPr>
          <w:sz w:val="24"/>
          <w:szCs w:val="24"/>
          <w:u w:val="single"/>
        </w:rPr>
        <w:t>Datanodes</w:t>
      </w:r>
      <w:proofErr w:type="spellEnd"/>
    </w:p>
    <w:p w:rsidR="0061447A" w:rsidRDefault="0061447A" w:rsidP="0061447A">
      <w:pPr>
        <w:autoSpaceDE w:val="0"/>
        <w:spacing w:after="0" w:line="360" w:lineRule="auto"/>
        <w:jc w:val="both"/>
        <w:rPr>
          <w:rFonts w:ascii="Times New Roman" w:eastAsia="Arial Unicode MS" w:hAnsi="Times New Roman" w:cs="Times New Roman"/>
          <w:sz w:val="24"/>
          <w:szCs w:val="24"/>
          <w:lang w:eastAsia="ar-SA"/>
        </w:rPr>
      </w:pPr>
      <w:r>
        <w:rPr>
          <w:rFonts w:ascii="Times New Roman" w:eastAsia="Arial Unicode MS" w:hAnsi="Times New Roman" w:cs="Times New Roman"/>
          <w:sz w:val="24"/>
          <w:szCs w:val="24"/>
          <w:lang w:eastAsia="ar-SA"/>
        </w:rPr>
        <w:t xml:space="preserve">              A HDFS cluster has two types of node operating in a master-worker pattern: a </w:t>
      </w:r>
      <w:proofErr w:type="spellStart"/>
      <w:proofErr w:type="gramStart"/>
      <w:r>
        <w:rPr>
          <w:rFonts w:ascii="Times New Roman" w:eastAsia="Arial Unicode MS" w:hAnsi="Times New Roman" w:cs="Times New Roman"/>
          <w:iCs/>
          <w:sz w:val="24"/>
          <w:szCs w:val="24"/>
          <w:lang w:eastAsia="ar-SA"/>
        </w:rPr>
        <w:t>namenode</w:t>
      </w:r>
      <w:proofErr w:type="spellEnd"/>
      <w:r>
        <w:rPr>
          <w:rFonts w:ascii="Times New Roman" w:eastAsia="Arial Unicode MS" w:hAnsi="Times New Roman" w:cs="Times New Roman"/>
          <w:sz w:val="24"/>
          <w:szCs w:val="24"/>
          <w:lang w:eastAsia="ar-SA"/>
        </w:rPr>
        <w:t>(</w:t>
      </w:r>
      <w:proofErr w:type="gramEnd"/>
      <w:r>
        <w:rPr>
          <w:rFonts w:ascii="Times New Roman" w:eastAsia="Arial Unicode MS" w:hAnsi="Times New Roman" w:cs="Times New Roman"/>
          <w:sz w:val="24"/>
          <w:szCs w:val="24"/>
          <w:lang w:eastAsia="ar-SA"/>
        </w:rPr>
        <w:t xml:space="preserve">the master) and a number of </w:t>
      </w:r>
      <w:proofErr w:type="spellStart"/>
      <w:r>
        <w:rPr>
          <w:rFonts w:ascii="Times New Roman" w:eastAsia="Arial Unicode MS" w:hAnsi="Times New Roman" w:cs="Times New Roman"/>
          <w:iCs/>
          <w:sz w:val="24"/>
          <w:szCs w:val="24"/>
          <w:lang w:eastAsia="ar-SA"/>
        </w:rPr>
        <w:t>datanodes</w:t>
      </w:r>
      <w:proofErr w:type="spellEnd"/>
      <w:r>
        <w:rPr>
          <w:rFonts w:ascii="Times New Roman" w:eastAsia="Arial Unicode MS" w:hAnsi="Times New Roman" w:cs="Times New Roman"/>
          <w:sz w:val="24"/>
          <w:szCs w:val="24"/>
          <w:lang w:eastAsia="ar-SA"/>
        </w:rPr>
        <w:t xml:space="preserve">(workers). The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manages the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namespace. It maintains the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tree and the metadata for all the files and directories in the tree. This information is stored persistently on the local disk in the form of two files: the namespace image and the edit log. The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also knows the </w:t>
      </w:r>
      <w:proofErr w:type="spellStart"/>
      <w:r>
        <w:rPr>
          <w:rFonts w:ascii="Times New Roman" w:eastAsia="Arial Unicode MS" w:hAnsi="Times New Roman" w:cs="Times New Roman"/>
          <w:sz w:val="24"/>
          <w:szCs w:val="24"/>
          <w:lang w:eastAsia="ar-SA"/>
        </w:rPr>
        <w:t>datanodes</w:t>
      </w:r>
      <w:proofErr w:type="spellEnd"/>
      <w:r>
        <w:rPr>
          <w:rFonts w:ascii="Times New Roman" w:eastAsia="Arial Unicode MS" w:hAnsi="Times New Roman" w:cs="Times New Roman"/>
          <w:sz w:val="24"/>
          <w:szCs w:val="24"/>
          <w:lang w:eastAsia="ar-SA"/>
        </w:rPr>
        <w:t xml:space="preserve"> on which all the blocks for a given file are located, however, it does not store block locations persistently, since this information is reconstructed from </w:t>
      </w:r>
      <w:proofErr w:type="spellStart"/>
      <w:r>
        <w:rPr>
          <w:rFonts w:ascii="Times New Roman" w:eastAsia="Arial Unicode MS" w:hAnsi="Times New Roman" w:cs="Times New Roman"/>
          <w:sz w:val="24"/>
          <w:szCs w:val="24"/>
          <w:lang w:eastAsia="ar-SA"/>
        </w:rPr>
        <w:t>datanodes</w:t>
      </w:r>
      <w:proofErr w:type="spellEnd"/>
      <w:r>
        <w:rPr>
          <w:rFonts w:ascii="Times New Roman" w:eastAsia="Arial Unicode MS" w:hAnsi="Times New Roman" w:cs="Times New Roman"/>
          <w:sz w:val="24"/>
          <w:szCs w:val="24"/>
          <w:lang w:eastAsia="ar-SA"/>
        </w:rPr>
        <w:t xml:space="preserve"> when the system starts. A </w:t>
      </w:r>
      <w:r>
        <w:rPr>
          <w:rFonts w:ascii="Times New Roman" w:eastAsia="Arial Unicode MS" w:hAnsi="Times New Roman" w:cs="Times New Roman"/>
          <w:iCs/>
          <w:sz w:val="24"/>
          <w:szCs w:val="24"/>
          <w:lang w:eastAsia="ar-SA"/>
        </w:rPr>
        <w:t xml:space="preserve">client </w:t>
      </w:r>
      <w:r>
        <w:rPr>
          <w:rFonts w:ascii="Times New Roman" w:eastAsia="Arial Unicode MS" w:hAnsi="Times New Roman" w:cs="Times New Roman"/>
          <w:sz w:val="24"/>
          <w:szCs w:val="24"/>
          <w:lang w:eastAsia="ar-SA"/>
        </w:rPr>
        <w:t xml:space="preserve">accesses the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on behalf of the user by communicating with the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and </w:t>
      </w:r>
      <w:proofErr w:type="spellStart"/>
      <w:r>
        <w:rPr>
          <w:rFonts w:ascii="Times New Roman" w:eastAsia="Arial Unicode MS" w:hAnsi="Times New Roman" w:cs="Times New Roman"/>
          <w:sz w:val="24"/>
          <w:szCs w:val="24"/>
          <w:lang w:eastAsia="ar-SA"/>
        </w:rPr>
        <w:t>datanodes</w:t>
      </w:r>
      <w:proofErr w:type="spellEnd"/>
      <w:r>
        <w:rPr>
          <w:rFonts w:ascii="Times New Roman" w:eastAsia="Arial Unicode MS" w:hAnsi="Times New Roman" w:cs="Times New Roman"/>
          <w:sz w:val="24"/>
          <w:szCs w:val="24"/>
          <w:lang w:eastAsia="ar-SA"/>
        </w:rPr>
        <w:t xml:space="preserve">. </w:t>
      </w:r>
    </w:p>
    <w:p w:rsidR="0061447A" w:rsidRDefault="0061447A" w:rsidP="0061447A">
      <w:pPr>
        <w:autoSpaceDE w:val="0"/>
        <w:spacing w:after="0" w:line="360" w:lineRule="auto"/>
        <w:jc w:val="both"/>
        <w:rPr>
          <w:rFonts w:ascii="Times New Roman" w:eastAsia="Arial Unicode MS" w:hAnsi="Times New Roman" w:cs="Times New Roman"/>
          <w:lang w:eastAsia="ar-SA"/>
        </w:rPr>
      </w:pPr>
      <w:r>
        <w:rPr>
          <w:rFonts w:ascii="Times New Roman" w:eastAsia="Arial Unicode MS" w:hAnsi="Times New Roman" w:cs="Times New Roman"/>
          <w:sz w:val="24"/>
          <w:szCs w:val="24"/>
          <w:lang w:eastAsia="ar-SA"/>
        </w:rPr>
        <w:tab/>
      </w:r>
      <w:r w:rsidR="00725BE4">
        <w:rPr>
          <w:rFonts w:ascii="Times New Roman" w:eastAsia="Arial Unicode MS" w:hAnsi="Times New Roman" w:cs="Times New Roman"/>
          <w:sz w:val="24"/>
          <w:szCs w:val="24"/>
          <w:lang w:eastAsia="ar-SA"/>
        </w:rPr>
        <w:tab/>
      </w:r>
    </w:p>
    <w:p w:rsidR="0061447A" w:rsidRPr="00254B65" w:rsidRDefault="0061447A" w:rsidP="0061447A">
      <w:pPr>
        <w:autoSpaceDE w:val="0"/>
        <w:spacing w:after="0" w:line="360" w:lineRule="auto"/>
        <w:jc w:val="both"/>
        <w:rPr>
          <w:rFonts w:ascii="Times New Roman" w:eastAsia="Times New Roman" w:hAnsi="Times New Roman" w:cs="Times New Roman"/>
          <w:sz w:val="24"/>
          <w:szCs w:val="24"/>
          <w:lang w:bidi="en-US"/>
        </w:rPr>
      </w:pPr>
      <w:r>
        <w:rPr>
          <w:rFonts w:ascii="Times New Roman" w:eastAsia="Arial Unicode MS" w:hAnsi="Times New Roman" w:cs="Times New Roman"/>
          <w:sz w:val="24"/>
          <w:szCs w:val="24"/>
          <w:lang w:eastAsia="ar-SA"/>
        </w:rPr>
        <w:t xml:space="preserve">The client presents a POSIX-like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interface, so the user code does not need to know about the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and </w:t>
      </w:r>
      <w:proofErr w:type="spellStart"/>
      <w:r>
        <w:rPr>
          <w:rFonts w:ascii="Times New Roman" w:eastAsia="Arial Unicode MS" w:hAnsi="Times New Roman" w:cs="Times New Roman"/>
          <w:sz w:val="24"/>
          <w:szCs w:val="24"/>
          <w:lang w:eastAsia="ar-SA"/>
        </w:rPr>
        <w:t>datanode</w:t>
      </w:r>
      <w:proofErr w:type="spellEnd"/>
      <w:r>
        <w:rPr>
          <w:rFonts w:ascii="Times New Roman" w:eastAsia="Arial Unicode MS" w:hAnsi="Times New Roman" w:cs="Times New Roman"/>
          <w:sz w:val="24"/>
          <w:szCs w:val="24"/>
          <w:lang w:eastAsia="ar-SA"/>
        </w:rPr>
        <w:t xml:space="preserve"> to function. </w:t>
      </w:r>
      <w:proofErr w:type="spellStart"/>
      <w:r>
        <w:rPr>
          <w:rFonts w:ascii="Times New Roman" w:eastAsia="Arial Unicode MS" w:hAnsi="Times New Roman" w:cs="Times New Roman"/>
          <w:sz w:val="24"/>
          <w:szCs w:val="24"/>
          <w:lang w:eastAsia="ar-SA"/>
        </w:rPr>
        <w:t>Datanodes</w:t>
      </w:r>
      <w:proofErr w:type="spellEnd"/>
      <w:r>
        <w:rPr>
          <w:rFonts w:ascii="Times New Roman" w:eastAsia="Arial Unicode MS" w:hAnsi="Times New Roman" w:cs="Times New Roman"/>
          <w:sz w:val="24"/>
          <w:szCs w:val="24"/>
          <w:lang w:eastAsia="ar-SA"/>
        </w:rPr>
        <w:t xml:space="preserve"> are the work horses of the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They store and retrieve blocks when they are told to (by clients or the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and they report back to the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periodically with lists of blocks that they are storing. Without the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the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cannot be used. In fact, if the machine running the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were obliterated, all the files on the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would be lost since there would be no way of knowing how to reconstruct the files from the blocks on the </w:t>
      </w:r>
      <w:proofErr w:type="spellStart"/>
      <w:r>
        <w:rPr>
          <w:rFonts w:ascii="Times New Roman" w:eastAsia="Arial Unicode MS" w:hAnsi="Times New Roman" w:cs="Times New Roman"/>
          <w:sz w:val="24"/>
          <w:szCs w:val="24"/>
          <w:lang w:eastAsia="ar-SA"/>
        </w:rPr>
        <w:t>datanodes</w:t>
      </w:r>
      <w:proofErr w:type="spellEnd"/>
      <w:r>
        <w:rPr>
          <w:rFonts w:ascii="Times New Roman" w:eastAsia="Arial Unicode MS" w:hAnsi="Times New Roman" w:cs="Times New Roman"/>
          <w:sz w:val="24"/>
          <w:szCs w:val="24"/>
          <w:lang w:eastAsia="ar-SA"/>
        </w:rPr>
        <w:t xml:space="preserve">. For this reason, it is important to make the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resilient to failure.</w:t>
      </w:r>
    </w:p>
    <w:p w:rsidR="0061447A" w:rsidRDefault="0061447A" w:rsidP="0061447A">
      <w:pPr>
        <w:autoSpaceDE w:val="0"/>
        <w:spacing w:after="0" w:line="360" w:lineRule="auto"/>
        <w:jc w:val="both"/>
        <w:rPr>
          <w:rFonts w:ascii="Times New Roman" w:eastAsia="Arial Unicode MS" w:hAnsi="Times New Roman" w:cs="Times New Roman"/>
          <w:sz w:val="24"/>
          <w:szCs w:val="24"/>
          <w:lang w:eastAsia="ar-SA"/>
        </w:rPr>
      </w:pPr>
    </w:p>
    <w:p w:rsidR="0061447A" w:rsidRDefault="0061447A" w:rsidP="0061447A">
      <w:pPr>
        <w:autoSpaceDE w:val="0"/>
        <w:spacing w:after="0" w:line="360" w:lineRule="auto"/>
        <w:jc w:val="both"/>
        <w:rPr>
          <w:rFonts w:ascii="Times New Roman" w:eastAsia="Times New Roman" w:hAnsi="Times New Roman" w:cs="Times New Roman"/>
          <w:b/>
          <w:sz w:val="24"/>
          <w:szCs w:val="24"/>
          <w:u w:val="single"/>
          <w:lang w:bidi="en-US"/>
        </w:rPr>
      </w:pPr>
      <w:r>
        <w:rPr>
          <w:rFonts w:ascii="Times New Roman" w:hAnsi="Times New Roman" w:cs="Times New Roman"/>
          <w:b/>
          <w:sz w:val="24"/>
          <w:szCs w:val="24"/>
          <w:u w:val="single"/>
        </w:rPr>
        <w:lastRenderedPageBreak/>
        <w:t xml:space="preserve">c) The File System Namespace </w:t>
      </w:r>
    </w:p>
    <w:p w:rsidR="0061447A" w:rsidRDefault="0061447A" w:rsidP="006144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HDFS supports a traditional hierarchical file organization. A user or an application can create directories and store files inside these directories. The file system namespace hierarchy is similar to most other existing file systems; one can create and remove files, move a file from one directory to another, or rename a file. HDFS does not yet implement user quotas or access permissions. HDFS does not support hard links or soft links. However, the HDFS architecture does not preclude implementing these features. </w:t>
      </w:r>
    </w:p>
    <w:p w:rsidR="0061447A" w:rsidRDefault="0061447A" w:rsidP="0061447A">
      <w:pPr>
        <w:pStyle w:val="Heading3"/>
        <w:numPr>
          <w:ilvl w:val="2"/>
          <w:numId w:val="34"/>
        </w:numPr>
        <w:suppressAutoHyphens/>
        <w:spacing w:before="200" w:beforeAutospacing="0" w:after="0" w:afterAutospacing="0" w:line="360" w:lineRule="auto"/>
        <w:jc w:val="both"/>
        <w:rPr>
          <w:sz w:val="24"/>
          <w:szCs w:val="24"/>
          <w:u w:val="single"/>
        </w:rPr>
      </w:pPr>
      <w:bookmarkStart w:id="1" w:name="Data+Replication"/>
      <w:bookmarkStart w:id="2" w:name="N1008E"/>
      <w:bookmarkEnd w:id="1"/>
      <w:bookmarkEnd w:id="2"/>
      <w:r>
        <w:rPr>
          <w:sz w:val="24"/>
          <w:szCs w:val="24"/>
          <w:u w:val="single"/>
        </w:rPr>
        <w:t xml:space="preserve">d) Data Replication </w:t>
      </w:r>
    </w:p>
    <w:p w:rsidR="0061447A" w:rsidRDefault="0061447A" w:rsidP="006144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HDFS is designed to reliably store very large files across machines in a large cluster. It stores each file as a sequence of blocks; all blocks in a file except the last block are the same size. The blocks of a file are replicated for fault tolerance. The block size and replication factor are configurable per file. An application can specify the number of replicas of a file. The replication factor can be specified at file creation time and can be changed later. </w:t>
      </w:r>
      <w:bookmarkStart w:id="3" w:name="References"/>
      <w:bookmarkStart w:id="4" w:name="N1025D"/>
      <w:bookmarkEnd w:id="3"/>
      <w:bookmarkEnd w:id="4"/>
    </w:p>
    <w:p w:rsidR="001313B1" w:rsidRDefault="001313B1" w:rsidP="0061447A">
      <w:pPr>
        <w:spacing w:after="0" w:line="360" w:lineRule="auto"/>
        <w:jc w:val="both"/>
        <w:rPr>
          <w:rFonts w:ascii="Times New Roman" w:hAnsi="Times New Roman" w:cs="Times New Roman"/>
          <w:sz w:val="24"/>
          <w:szCs w:val="24"/>
        </w:rPr>
      </w:pPr>
    </w:p>
    <w:p w:rsidR="001313B1" w:rsidRPr="00FE3350" w:rsidRDefault="001313B1" w:rsidP="0061447A">
      <w:pPr>
        <w:spacing w:after="0" w:line="360" w:lineRule="auto"/>
        <w:jc w:val="both"/>
        <w:rPr>
          <w:rFonts w:ascii="Times New Roman" w:hAnsi="Times New Roman" w:cs="Times New Roman"/>
          <w:sz w:val="24"/>
          <w:szCs w:val="24"/>
        </w:rPr>
      </w:pPr>
    </w:p>
    <w:p w:rsidR="0061447A" w:rsidRDefault="001313B1" w:rsidP="0061447A">
      <w:pPr>
        <w:spacing w:line="360" w:lineRule="auto"/>
        <w:jc w:val="both"/>
        <w:rPr>
          <w:rFonts w:ascii="Times New Roman" w:eastAsia="Arial Unicode MS" w:hAnsi="Times New Roman" w:cs="Times New Roman"/>
          <w:b/>
          <w:sz w:val="24"/>
          <w:szCs w:val="24"/>
          <w:lang w:eastAsia="ar-SA"/>
        </w:rPr>
      </w:pPr>
      <w:r>
        <w:rPr>
          <w:noProof/>
          <w:lang w:val="en-US" w:eastAsia="en-US"/>
        </w:rPr>
        <w:drawing>
          <wp:anchor distT="0" distB="0" distL="0" distR="0" simplePos="0" relativeHeight="251649024" behindDoc="0" locked="0" layoutInCell="1" allowOverlap="1" wp14:anchorId="144AD760" wp14:editId="16353613">
            <wp:simplePos x="0" y="0"/>
            <wp:positionH relativeFrom="column">
              <wp:posOffset>-171450</wp:posOffset>
            </wp:positionH>
            <wp:positionV relativeFrom="paragraph">
              <wp:posOffset>9525</wp:posOffset>
            </wp:positionV>
            <wp:extent cx="5314950" cy="2266950"/>
            <wp:effectExtent l="0" t="0" r="0" b="0"/>
            <wp:wrapSquare wrapText="largest"/>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4950" cy="2266950"/>
                    </a:xfrm>
                    <a:prstGeom prst="rect">
                      <a:avLst/>
                    </a:prstGeom>
                    <a:solidFill>
                      <a:srgbClr val="FFFFFF"/>
                    </a:solidFill>
                  </pic:spPr>
                </pic:pic>
              </a:graphicData>
            </a:graphic>
            <wp14:sizeRelV relativeFrom="margin">
              <wp14:pctHeight>0</wp14:pctHeight>
            </wp14:sizeRelV>
          </wp:anchor>
        </w:drawing>
      </w:r>
      <w:r w:rsidR="0061447A">
        <w:rPr>
          <w:rFonts w:ascii="Times New Roman" w:eastAsia="Arial Unicode MS" w:hAnsi="Times New Roman" w:cs="Times New Roman"/>
          <w:b/>
          <w:sz w:val="24"/>
          <w:szCs w:val="24"/>
          <w:lang w:eastAsia="ar-SA"/>
        </w:rPr>
        <w:tab/>
      </w:r>
      <w:r w:rsidR="0061447A">
        <w:rPr>
          <w:rFonts w:ascii="Times New Roman" w:eastAsia="Arial Unicode MS" w:hAnsi="Times New Roman" w:cs="Times New Roman"/>
          <w:b/>
          <w:sz w:val="24"/>
          <w:szCs w:val="24"/>
          <w:lang w:eastAsia="ar-SA"/>
        </w:rPr>
        <w:tab/>
      </w:r>
    </w:p>
    <w:p w:rsidR="0061447A" w:rsidRDefault="0061447A" w:rsidP="0061447A">
      <w:pPr>
        <w:spacing w:line="360" w:lineRule="auto"/>
        <w:jc w:val="both"/>
        <w:rPr>
          <w:rFonts w:ascii="Times New Roman" w:eastAsia="Arial Unicode MS" w:hAnsi="Times New Roman" w:cs="Times New Roman"/>
          <w:b/>
          <w:sz w:val="24"/>
          <w:szCs w:val="24"/>
          <w:lang w:eastAsia="ar-SA"/>
        </w:rPr>
      </w:pPr>
    </w:p>
    <w:p w:rsidR="0061447A" w:rsidRDefault="0061447A" w:rsidP="0061447A">
      <w:pPr>
        <w:spacing w:line="360" w:lineRule="auto"/>
        <w:jc w:val="both"/>
        <w:rPr>
          <w:rFonts w:ascii="Times New Roman" w:eastAsia="Arial Unicode MS" w:hAnsi="Times New Roman" w:cs="Times New Roman"/>
          <w:b/>
          <w:sz w:val="24"/>
          <w:szCs w:val="24"/>
          <w:lang w:eastAsia="ar-SA"/>
        </w:rPr>
      </w:pPr>
    </w:p>
    <w:p w:rsidR="0061447A" w:rsidRDefault="0061447A" w:rsidP="0061447A">
      <w:pPr>
        <w:spacing w:line="360" w:lineRule="auto"/>
        <w:jc w:val="both"/>
        <w:rPr>
          <w:rFonts w:ascii="Times New Roman" w:eastAsia="Arial Unicode MS" w:hAnsi="Times New Roman" w:cs="Times New Roman"/>
          <w:b/>
          <w:sz w:val="24"/>
          <w:szCs w:val="24"/>
          <w:lang w:eastAsia="ar-SA"/>
        </w:rPr>
      </w:pPr>
    </w:p>
    <w:p w:rsidR="0061447A" w:rsidRDefault="0061447A" w:rsidP="0061447A">
      <w:pPr>
        <w:spacing w:line="360" w:lineRule="auto"/>
        <w:jc w:val="both"/>
        <w:rPr>
          <w:rFonts w:ascii="Times New Roman" w:eastAsia="Arial Unicode MS" w:hAnsi="Times New Roman" w:cs="Times New Roman"/>
          <w:b/>
          <w:sz w:val="24"/>
          <w:szCs w:val="24"/>
          <w:lang w:eastAsia="ar-SA"/>
        </w:rPr>
      </w:pPr>
    </w:p>
    <w:p w:rsidR="0061447A" w:rsidRDefault="0061447A" w:rsidP="0061447A">
      <w:pPr>
        <w:spacing w:line="360" w:lineRule="auto"/>
        <w:jc w:val="both"/>
        <w:rPr>
          <w:rFonts w:ascii="Times New Roman" w:eastAsia="Arial Unicode MS" w:hAnsi="Times New Roman" w:cs="Times New Roman"/>
          <w:b/>
          <w:sz w:val="24"/>
          <w:szCs w:val="24"/>
          <w:lang w:eastAsia="ar-SA"/>
        </w:rPr>
      </w:pPr>
    </w:p>
    <w:p w:rsidR="0061447A" w:rsidRPr="00725BE4" w:rsidRDefault="00725BE4" w:rsidP="0061447A">
      <w:pPr>
        <w:spacing w:line="360" w:lineRule="auto"/>
        <w:jc w:val="both"/>
        <w:rPr>
          <w:rFonts w:ascii="Times New Roman" w:eastAsia="Arial Unicode MS" w:hAnsi="Times New Roman" w:cs="Times New Roman"/>
          <w:b/>
          <w:sz w:val="24"/>
          <w:szCs w:val="24"/>
          <w:lang w:eastAsia="ar-SA"/>
        </w:rPr>
      </w:pPr>
      <w:r>
        <w:rPr>
          <w:rFonts w:ascii="Times New Roman" w:eastAsia="Arial Unicode MS" w:hAnsi="Times New Roman" w:cs="Times New Roman"/>
          <w:b/>
          <w:sz w:val="24"/>
          <w:szCs w:val="24"/>
          <w:lang w:eastAsia="ar-SA"/>
        </w:rPr>
        <w:tab/>
      </w:r>
      <w:r>
        <w:rPr>
          <w:rFonts w:ascii="Times New Roman" w:eastAsia="Arial Unicode MS" w:hAnsi="Times New Roman" w:cs="Times New Roman"/>
          <w:b/>
          <w:sz w:val="24"/>
          <w:szCs w:val="24"/>
          <w:lang w:eastAsia="ar-SA"/>
        </w:rPr>
        <w:tab/>
      </w:r>
      <w:r>
        <w:rPr>
          <w:rFonts w:ascii="Times New Roman" w:eastAsia="Arial Unicode MS" w:hAnsi="Times New Roman" w:cs="Times New Roman"/>
          <w:b/>
          <w:sz w:val="24"/>
          <w:szCs w:val="24"/>
          <w:lang w:eastAsia="ar-SA"/>
        </w:rPr>
        <w:tab/>
      </w:r>
      <w:r>
        <w:rPr>
          <w:rFonts w:ascii="Times New Roman" w:eastAsia="Arial Unicode MS" w:hAnsi="Times New Roman" w:cs="Times New Roman"/>
          <w:b/>
          <w:sz w:val="24"/>
          <w:szCs w:val="24"/>
          <w:lang w:eastAsia="ar-SA"/>
        </w:rPr>
        <w:tab/>
      </w:r>
      <w:r w:rsidRPr="00725BE4">
        <w:rPr>
          <w:rFonts w:ascii="Times New Roman" w:eastAsia="Arial Unicode MS" w:hAnsi="Times New Roman" w:cs="Times New Roman"/>
          <w:b/>
          <w:sz w:val="24"/>
          <w:szCs w:val="24"/>
          <w:lang w:eastAsia="ar-SA"/>
        </w:rPr>
        <w:t xml:space="preserve">Figure 3.10 </w:t>
      </w:r>
      <w:r w:rsidR="0061447A" w:rsidRPr="00725BE4">
        <w:rPr>
          <w:rFonts w:ascii="Times New Roman" w:eastAsia="Arial Unicode MS" w:hAnsi="Times New Roman" w:cs="Times New Roman"/>
          <w:b/>
          <w:sz w:val="24"/>
          <w:szCs w:val="24"/>
          <w:lang w:eastAsia="ar-SA"/>
        </w:rPr>
        <w:t>Data replication</w:t>
      </w:r>
    </w:p>
    <w:p w:rsidR="001F7A8A" w:rsidRDefault="00D36299" w:rsidP="0061447A">
      <w:pPr>
        <w:spacing w:line="360" w:lineRule="auto"/>
        <w:jc w:val="both"/>
        <w:rPr>
          <w:rFonts w:ascii="Times New Roman" w:eastAsia="Arial Unicode MS" w:hAnsi="Times New Roman" w:cs="Times New Roman"/>
          <w:lang w:eastAsia="ar-SA"/>
        </w:rPr>
      </w:pPr>
      <w:r>
        <w:rPr>
          <w:rFonts w:ascii="Times New Roman" w:eastAsia="Arial Unicode MS" w:hAnsi="Times New Roman" w:cs="Times New Roman"/>
          <w:noProof/>
          <w:lang w:val="en-US" w:eastAsia="en-US"/>
        </w:rPr>
        <w:lastRenderedPageBreak/>
        <w:drawing>
          <wp:inline distT="0" distB="0" distL="0" distR="0">
            <wp:extent cx="6040995" cy="4010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node hdfs.jpg"/>
                    <pic:cNvPicPr/>
                  </pic:nvPicPr>
                  <pic:blipFill>
                    <a:blip r:embed="rId32">
                      <a:extLst>
                        <a:ext uri="{28A0092B-C50C-407E-A947-70E740481C1C}">
                          <a14:useLocalDpi xmlns:a14="http://schemas.microsoft.com/office/drawing/2010/main" val="0"/>
                        </a:ext>
                      </a:extLst>
                    </a:blip>
                    <a:stretch>
                      <a:fillRect/>
                    </a:stretch>
                  </pic:blipFill>
                  <pic:spPr>
                    <a:xfrm>
                      <a:off x="0" y="0"/>
                      <a:ext cx="6083993" cy="4038567"/>
                    </a:xfrm>
                    <a:prstGeom prst="rect">
                      <a:avLst/>
                    </a:prstGeom>
                  </pic:spPr>
                </pic:pic>
              </a:graphicData>
            </a:graphic>
          </wp:inline>
        </w:drawing>
      </w:r>
    </w:p>
    <w:p w:rsidR="00D36299" w:rsidRDefault="00D36299" w:rsidP="0061447A">
      <w:pPr>
        <w:spacing w:line="360" w:lineRule="auto"/>
        <w:jc w:val="both"/>
        <w:rPr>
          <w:rFonts w:ascii="Times New Roman" w:eastAsia="Arial Unicode MS" w:hAnsi="Times New Roman" w:cs="Times New Roman"/>
          <w:lang w:eastAsia="ar-SA"/>
        </w:rPr>
      </w:pPr>
      <w:r>
        <w:rPr>
          <w:rFonts w:ascii="Times New Roman" w:eastAsia="Arial Unicode MS" w:hAnsi="Times New Roman" w:cs="Times New Roman"/>
          <w:lang w:eastAsia="ar-SA"/>
        </w:rPr>
        <w:tab/>
      </w:r>
      <w:r>
        <w:rPr>
          <w:rFonts w:ascii="Times New Roman" w:eastAsia="Arial Unicode MS" w:hAnsi="Times New Roman" w:cs="Times New Roman"/>
          <w:lang w:eastAsia="ar-SA"/>
        </w:rPr>
        <w:tab/>
      </w:r>
      <w:r>
        <w:rPr>
          <w:rFonts w:ascii="Times New Roman" w:eastAsia="Arial Unicode MS" w:hAnsi="Times New Roman" w:cs="Times New Roman"/>
          <w:lang w:eastAsia="ar-SA"/>
        </w:rPr>
        <w:tab/>
      </w:r>
      <w:r>
        <w:rPr>
          <w:rFonts w:ascii="Times New Roman" w:eastAsia="Arial Unicode MS" w:hAnsi="Times New Roman" w:cs="Times New Roman"/>
          <w:lang w:eastAsia="ar-SA"/>
        </w:rPr>
        <w:tab/>
      </w:r>
      <w:r w:rsidR="00725BE4">
        <w:rPr>
          <w:rFonts w:ascii="Times New Roman" w:eastAsia="Arial Unicode MS" w:hAnsi="Times New Roman" w:cs="Times New Roman"/>
          <w:lang w:eastAsia="ar-SA"/>
        </w:rPr>
        <w:tab/>
      </w:r>
      <w:r w:rsidR="00725BE4">
        <w:rPr>
          <w:rFonts w:ascii="Times New Roman" w:eastAsia="Arial Unicode MS" w:hAnsi="Times New Roman" w:cs="Times New Roman"/>
          <w:b/>
          <w:sz w:val="24"/>
          <w:szCs w:val="24"/>
          <w:lang w:eastAsia="ar-SA"/>
        </w:rPr>
        <w:t>Figure 3.11 Data Nodes</w:t>
      </w:r>
    </w:p>
    <w:p w:rsidR="00D36299" w:rsidRDefault="00D36299" w:rsidP="0061447A">
      <w:pPr>
        <w:spacing w:line="360" w:lineRule="auto"/>
        <w:jc w:val="both"/>
        <w:rPr>
          <w:rFonts w:ascii="Times New Roman" w:eastAsia="Arial Unicode MS" w:hAnsi="Times New Roman" w:cs="Times New Roman"/>
          <w:lang w:eastAsia="ar-SA"/>
        </w:rPr>
      </w:pPr>
    </w:p>
    <w:p w:rsidR="00D36299" w:rsidRDefault="00D36299" w:rsidP="0061447A">
      <w:pPr>
        <w:spacing w:line="360" w:lineRule="auto"/>
        <w:jc w:val="both"/>
        <w:rPr>
          <w:rFonts w:ascii="Times New Roman" w:eastAsia="Arial Unicode MS" w:hAnsi="Times New Roman" w:cs="Times New Roman"/>
          <w:lang w:eastAsia="ar-SA"/>
        </w:rPr>
      </w:pPr>
      <w:r>
        <w:rPr>
          <w:rFonts w:ascii="Times New Roman" w:eastAsia="Arial Unicode MS" w:hAnsi="Times New Roman" w:cs="Times New Roman"/>
          <w:noProof/>
          <w:lang w:val="en-US" w:eastAsia="en-US"/>
        </w:rPr>
        <w:drawing>
          <wp:inline distT="0" distB="0" distL="0" distR="0">
            <wp:extent cx="6201410" cy="3495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fs-output.jp.jpg"/>
                    <pic:cNvPicPr/>
                  </pic:nvPicPr>
                  <pic:blipFill>
                    <a:blip r:embed="rId33">
                      <a:extLst>
                        <a:ext uri="{28A0092B-C50C-407E-A947-70E740481C1C}">
                          <a14:useLocalDpi xmlns:a14="http://schemas.microsoft.com/office/drawing/2010/main" val="0"/>
                        </a:ext>
                      </a:extLst>
                    </a:blip>
                    <a:stretch>
                      <a:fillRect/>
                    </a:stretch>
                  </pic:blipFill>
                  <pic:spPr>
                    <a:xfrm>
                      <a:off x="0" y="0"/>
                      <a:ext cx="6242795" cy="3519003"/>
                    </a:xfrm>
                    <a:prstGeom prst="rect">
                      <a:avLst/>
                    </a:prstGeom>
                  </pic:spPr>
                </pic:pic>
              </a:graphicData>
            </a:graphic>
          </wp:inline>
        </w:drawing>
      </w:r>
    </w:p>
    <w:p w:rsidR="00D36299" w:rsidRPr="00725BE4" w:rsidRDefault="00D36299" w:rsidP="0061447A">
      <w:pPr>
        <w:spacing w:line="360" w:lineRule="auto"/>
        <w:jc w:val="both"/>
        <w:rPr>
          <w:rFonts w:ascii="Times New Roman" w:eastAsia="Arial Unicode MS" w:hAnsi="Times New Roman" w:cs="Times New Roman"/>
          <w:sz w:val="24"/>
          <w:szCs w:val="24"/>
          <w:lang w:eastAsia="ar-SA"/>
        </w:rPr>
      </w:pPr>
      <w:r>
        <w:rPr>
          <w:rFonts w:ascii="Times New Roman" w:eastAsia="Arial Unicode MS" w:hAnsi="Times New Roman" w:cs="Times New Roman"/>
          <w:lang w:eastAsia="ar-SA"/>
        </w:rPr>
        <w:tab/>
      </w:r>
      <w:r>
        <w:rPr>
          <w:rFonts w:ascii="Times New Roman" w:eastAsia="Arial Unicode MS" w:hAnsi="Times New Roman" w:cs="Times New Roman"/>
          <w:lang w:eastAsia="ar-SA"/>
        </w:rPr>
        <w:tab/>
      </w:r>
      <w:r>
        <w:rPr>
          <w:rFonts w:ascii="Times New Roman" w:eastAsia="Arial Unicode MS" w:hAnsi="Times New Roman" w:cs="Times New Roman"/>
          <w:lang w:eastAsia="ar-SA"/>
        </w:rPr>
        <w:tab/>
      </w:r>
      <w:r>
        <w:rPr>
          <w:rFonts w:ascii="Times New Roman" w:eastAsia="Arial Unicode MS" w:hAnsi="Times New Roman" w:cs="Times New Roman"/>
          <w:lang w:eastAsia="ar-SA"/>
        </w:rPr>
        <w:tab/>
      </w:r>
      <w:r>
        <w:rPr>
          <w:rFonts w:ascii="Times New Roman" w:eastAsia="Arial Unicode MS" w:hAnsi="Times New Roman" w:cs="Times New Roman"/>
          <w:lang w:eastAsia="ar-SA"/>
        </w:rPr>
        <w:tab/>
      </w:r>
      <w:r w:rsidR="00725BE4">
        <w:rPr>
          <w:rFonts w:ascii="Times New Roman" w:eastAsia="Arial Unicode MS" w:hAnsi="Times New Roman" w:cs="Times New Roman"/>
          <w:lang w:eastAsia="ar-SA"/>
        </w:rPr>
        <w:t xml:space="preserve"> </w:t>
      </w:r>
      <w:r w:rsidR="00725BE4" w:rsidRPr="00725BE4">
        <w:rPr>
          <w:rFonts w:ascii="Times New Roman" w:eastAsia="Arial Unicode MS" w:hAnsi="Times New Roman" w:cs="Times New Roman"/>
          <w:b/>
          <w:sz w:val="24"/>
          <w:szCs w:val="24"/>
          <w:lang w:eastAsia="ar-SA"/>
        </w:rPr>
        <w:t>Figure 3.12 Browse Files</w:t>
      </w:r>
    </w:p>
    <w:p w:rsidR="003C6B40" w:rsidRDefault="00864303" w:rsidP="003C6B40">
      <w:pPr>
        <w:spacing w:line="360" w:lineRule="auto"/>
        <w:jc w:val="both"/>
        <w:rPr>
          <w:rFonts w:ascii="Times New Roman" w:hAnsi="Times New Roman" w:cs="Times New Roman"/>
          <w:b/>
          <w:sz w:val="24"/>
          <w:szCs w:val="24"/>
        </w:rPr>
      </w:pPr>
      <w:r>
        <w:rPr>
          <w:rFonts w:ascii="Times New Roman" w:eastAsia="Arial Unicode MS" w:hAnsi="Times New Roman" w:cs="Times New Roman"/>
          <w:b/>
          <w:sz w:val="24"/>
          <w:szCs w:val="24"/>
          <w:lang w:eastAsia="ar-SA"/>
        </w:rPr>
        <w:lastRenderedPageBreak/>
        <w:t>3.4</w:t>
      </w:r>
      <w:r w:rsidR="00CA3457">
        <w:rPr>
          <w:rFonts w:ascii="Times New Roman" w:eastAsia="Arial Unicode MS" w:hAnsi="Times New Roman" w:cs="Times New Roman"/>
          <w:b/>
          <w:sz w:val="24"/>
          <w:szCs w:val="24"/>
          <w:lang w:eastAsia="ar-SA"/>
        </w:rPr>
        <w:t xml:space="preserve"> </w:t>
      </w:r>
      <w:r w:rsidR="003C6B40">
        <w:rPr>
          <w:rFonts w:ascii="Times New Roman" w:eastAsia="Arial Unicode MS" w:hAnsi="Times New Roman" w:cs="Times New Roman"/>
          <w:b/>
          <w:sz w:val="24"/>
          <w:szCs w:val="24"/>
          <w:lang w:eastAsia="ar-SA"/>
        </w:rPr>
        <w:t>HADOOP FILESYSTEMS</w:t>
      </w:r>
    </w:p>
    <w:p w:rsidR="003C6B40" w:rsidRDefault="003C6B40" w:rsidP="003C6B40">
      <w:pPr>
        <w:autoSpaceDE w:val="0"/>
        <w:spacing w:after="0" w:line="360" w:lineRule="auto"/>
        <w:jc w:val="both"/>
        <w:rPr>
          <w:rFonts w:ascii="Times New Roman" w:eastAsia="Arial Unicode MS" w:hAnsi="Times New Roman" w:cs="Times New Roman"/>
          <w:sz w:val="24"/>
          <w:szCs w:val="24"/>
          <w:lang w:eastAsia="ar-SA"/>
        </w:rPr>
      </w:pPr>
      <w:r>
        <w:rPr>
          <w:rFonts w:ascii="Times New Roman" w:eastAsia="Arial Unicode MS" w:hAnsi="Times New Roman" w:cs="Times New Roman"/>
          <w:sz w:val="24"/>
          <w:szCs w:val="24"/>
          <w:lang w:eastAsia="ar-SA"/>
        </w:rPr>
        <w:t xml:space="preserve">Hadoop has an abstract notion of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of which HDFS is just one implementation. The Java abstract class </w:t>
      </w:r>
      <w:proofErr w:type="spellStart"/>
      <w:r>
        <w:rPr>
          <w:rFonts w:ascii="Times New Roman" w:eastAsia="Arial Unicode MS" w:hAnsi="Times New Roman" w:cs="Times New Roman"/>
          <w:sz w:val="24"/>
          <w:szCs w:val="24"/>
          <w:lang w:eastAsia="ar-SA"/>
        </w:rPr>
        <w:t>org.apache.hadoop.fs.FileSystem</w:t>
      </w:r>
      <w:proofErr w:type="spellEnd"/>
      <w:r>
        <w:rPr>
          <w:rFonts w:ascii="Times New Roman" w:eastAsia="Arial Unicode MS" w:hAnsi="Times New Roman" w:cs="Times New Roman"/>
          <w:sz w:val="24"/>
          <w:szCs w:val="24"/>
          <w:lang w:eastAsia="ar-SA"/>
        </w:rPr>
        <w:t xml:space="preserve"> represents a </w:t>
      </w:r>
      <w:proofErr w:type="spellStart"/>
      <w:r>
        <w:rPr>
          <w:rFonts w:ascii="Times New Roman" w:eastAsia="Arial Unicode MS" w:hAnsi="Times New Roman" w:cs="Times New Roman"/>
          <w:sz w:val="24"/>
          <w:szCs w:val="24"/>
          <w:lang w:eastAsia="ar-SA"/>
        </w:rPr>
        <w:t>filesystem</w:t>
      </w:r>
      <w:proofErr w:type="spellEnd"/>
      <w:r>
        <w:rPr>
          <w:rFonts w:ascii="Times New Roman" w:eastAsia="Arial Unicode MS" w:hAnsi="Times New Roman" w:cs="Times New Roman"/>
          <w:sz w:val="24"/>
          <w:szCs w:val="24"/>
          <w:lang w:eastAsia="ar-SA"/>
        </w:rPr>
        <w:t xml:space="preserve"> in Hadoop, and there are several concrete implementations, which are described in following table.</w:t>
      </w:r>
    </w:p>
    <w:p w:rsidR="00C3739C" w:rsidRDefault="00C3739C" w:rsidP="003C6B40">
      <w:pPr>
        <w:autoSpaceDE w:val="0"/>
        <w:spacing w:after="0" w:line="360" w:lineRule="auto"/>
        <w:jc w:val="both"/>
        <w:rPr>
          <w:rFonts w:ascii="Times New Roman" w:eastAsia="Arial Unicode MS" w:hAnsi="Times New Roman" w:cs="Times New Roman"/>
          <w:sz w:val="24"/>
          <w:szCs w:val="24"/>
          <w:lang w:eastAsia="ar-SA"/>
        </w:rPr>
      </w:pPr>
    </w:p>
    <w:p w:rsidR="00C3739C" w:rsidRDefault="00C3739C" w:rsidP="003C6B40">
      <w:pPr>
        <w:autoSpaceDE w:val="0"/>
        <w:spacing w:after="0" w:line="360" w:lineRule="auto"/>
        <w:jc w:val="both"/>
        <w:rPr>
          <w:rFonts w:ascii="Times New Roman" w:eastAsia="Arial Unicode MS" w:hAnsi="Times New Roman" w:cs="Times New Roman"/>
          <w:sz w:val="24"/>
          <w:szCs w:val="24"/>
          <w:lang w:eastAsia="ar-SA"/>
        </w:rPr>
      </w:pPr>
    </w:p>
    <w:tbl>
      <w:tblPr>
        <w:tblW w:w="9540" w:type="dxa"/>
        <w:tblInd w:w="108" w:type="dxa"/>
        <w:tblLook w:val="04A0" w:firstRow="1" w:lastRow="0" w:firstColumn="1" w:lastColumn="0" w:noHBand="0" w:noVBand="1"/>
      </w:tblPr>
      <w:tblGrid>
        <w:gridCol w:w="1869"/>
        <w:gridCol w:w="931"/>
        <w:gridCol w:w="2850"/>
        <w:gridCol w:w="3890"/>
      </w:tblGrid>
      <w:tr w:rsidR="00CA3457" w:rsidRPr="00CA3457" w:rsidTr="00CA3457">
        <w:trPr>
          <w:trHeight w:val="300"/>
        </w:trPr>
        <w:tc>
          <w:tcPr>
            <w:tcW w:w="1920" w:type="dxa"/>
            <w:tcBorders>
              <w:top w:val="single" w:sz="4" w:space="0" w:color="auto"/>
              <w:left w:val="single" w:sz="4" w:space="0" w:color="auto"/>
              <w:bottom w:val="single" w:sz="4" w:space="0" w:color="auto"/>
              <w:right w:val="single" w:sz="4" w:space="0" w:color="auto"/>
            </w:tcBorders>
            <w:shd w:val="clear" w:color="000000" w:fill="FFC000"/>
            <w:vAlign w:val="center"/>
            <w:hideMark/>
          </w:tcPr>
          <w:p w:rsidR="00CA3457" w:rsidRPr="00CA3457" w:rsidRDefault="00CA3457" w:rsidP="00CA3457">
            <w:pPr>
              <w:spacing w:after="0" w:line="240" w:lineRule="auto"/>
              <w:jc w:val="center"/>
              <w:rPr>
                <w:rFonts w:ascii="Calibri" w:eastAsia="Times New Roman" w:hAnsi="Calibri" w:cs="Times New Roman"/>
                <w:b/>
                <w:bCs/>
                <w:color w:val="000000"/>
                <w:lang w:val="en-US" w:eastAsia="en-US"/>
              </w:rPr>
            </w:pPr>
            <w:r w:rsidRPr="00CA3457">
              <w:rPr>
                <w:rFonts w:ascii="Calibri" w:eastAsia="Times New Roman" w:hAnsi="Calibri" w:cs="Times New Roman"/>
                <w:b/>
                <w:bCs/>
                <w:color w:val="000000"/>
                <w:lang w:val="en-US" w:eastAsia="en-US"/>
              </w:rPr>
              <w:t>File</w:t>
            </w:r>
          </w:p>
        </w:tc>
        <w:tc>
          <w:tcPr>
            <w:tcW w:w="960" w:type="dxa"/>
            <w:tcBorders>
              <w:top w:val="single" w:sz="4" w:space="0" w:color="auto"/>
              <w:left w:val="nil"/>
              <w:bottom w:val="single" w:sz="4" w:space="0" w:color="auto"/>
              <w:right w:val="single" w:sz="4" w:space="0" w:color="auto"/>
            </w:tcBorders>
            <w:shd w:val="clear" w:color="000000" w:fill="FFC000"/>
            <w:vAlign w:val="center"/>
            <w:hideMark/>
          </w:tcPr>
          <w:p w:rsidR="00CA3457" w:rsidRPr="00CA3457" w:rsidRDefault="00CA3457" w:rsidP="00CA3457">
            <w:pPr>
              <w:spacing w:after="0" w:line="240" w:lineRule="auto"/>
              <w:jc w:val="center"/>
              <w:rPr>
                <w:rFonts w:ascii="Calibri" w:eastAsia="Times New Roman" w:hAnsi="Calibri" w:cs="Times New Roman"/>
                <w:b/>
                <w:bCs/>
                <w:color w:val="000000"/>
                <w:lang w:val="en-US" w:eastAsia="en-US"/>
              </w:rPr>
            </w:pPr>
            <w:r w:rsidRPr="00CA3457">
              <w:rPr>
                <w:rFonts w:ascii="Calibri" w:eastAsia="Times New Roman" w:hAnsi="Calibri" w:cs="Times New Roman"/>
                <w:b/>
                <w:bCs/>
                <w:color w:val="000000"/>
                <w:lang w:val="en-US" w:eastAsia="en-US"/>
              </w:rPr>
              <w:t>Type</w:t>
            </w:r>
          </w:p>
        </w:tc>
        <w:tc>
          <w:tcPr>
            <w:tcW w:w="2600" w:type="dxa"/>
            <w:tcBorders>
              <w:top w:val="single" w:sz="4" w:space="0" w:color="auto"/>
              <w:left w:val="nil"/>
              <w:bottom w:val="single" w:sz="4" w:space="0" w:color="auto"/>
              <w:right w:val="single" w:sz="4" w:space="0" w:color="auto"/>
            </w:tcBorders>
            <w:shd w:val="clear" w:color="000000" w:fill="FFC000"/>
            <w:vAlign w:val="center"/>
            <w:hideMark/>
          </w:tcPr>
          <w:p w:rsidR="00CA3457" w:rsidRPr="00CA3457" w:rsidRDefault="00CA3457" w:rsidP="00CA3457">
            <w:pPr>
              <w:spacing w:after="0" w:line="240" w:lineRule="auto"/>
              <w:jc w:val="center"/>
              <w:rPr>
                <w:rFonts w:ascii="Calibri" w:eastAsia="Times New Roman" w:hAnsi="Calibri" w:cs="Times New Roman"/>
                <w:b/>
                <w:bCs/>
                <w:color w:val="000000"/>
                <w:lang w:val="en-US" w:eastAsia="en-US"/>
              </w:rPr>
            </w:pPr>
            <w:r w:rsidRPr="00CA3457">
              <w:rPr>
                <w:rFonts w:ascii="Calibri" w:eastAsia="Times New Roman" w:hAnsi="Calibri" w:cs="Times New Roman"/>
                <w:b/>
                <w:bCs/>
                <w:color w:val="000000"/>
                <w:lang w:val="en-US" w:eastAsia="en-US"/>
              </w:rPr>
              <w:t>Command</w:t>
            </w:r>
          </w:p>
        </w:tc>
        <w:tc>
          <w:tcPr>
            <w:tcW w:w="4060" w:type="dxa"/>
            <w:tcBorders>
              <w:top w:val="single" w:sz="4" w:space="0" w:color="auto"/>
              <w:left w:val="nil"/>
              <w:bottom w:val="single" w:sz="4" w:space="0" w:color="auto"/>
              <w:right w:val="single" w:sz="4" w:space="0" w:color="auto"/>
            </w:tcBorders>
            <w:shd w:val="clear" w:color="000000" w:fill="FFC000"/>
            <w:vAlign w:val="center"/>
            <w:hideMark/>
          </w:tcPr>
          <w:p w:rsidR="00CA3457" w:rsidRPr="00CA3457" w:rsidRDefault="00CA3457" w:rsidP="00CA3457">
            <w:pPr>
              <w:spacing w:after="0" w:line="240" w:lineRule="auto"/>
              <w:jc w:val="center"/>
              <w:rPr>
                <w:rFonts w:ascii="Calibri" w:eastAsia="Times New Roman" w:hAnsi="Calibri" w:cs="Times New Roman"/>
                <w:b/>
                <w:bCs/>
                <w:color w:val="000000"/>
                <w:lang w:val="en-US" w:eastAsia="en-US"/>
              </w:rPr>
            </w:pPr>
            <w:r w:rsidRPr="00CA3457">
              <w:rPr>
                <w:rFonts w:ascii="Calibri" w:eastAsia="Times New Roman" w:hAnsi="Calibri" w:cs="Times New Roman"/>
                <w:b/>
                <w:bCs/>
                <w:color w:val="000000"/>
                <w:lang w:val="en-US" w:eastAsia="en-US"/>
              </w:rPr>
              <w:t>Description</w:t>
            </w:r>
          </w:p>
        </w:tc>
      </w:tr>
      <w:tr w:rsidR="00CA3457" w:rsidRPr="00CA3457" w:rsidTr="00CA3457">
        <w:trPr>
          <w:trHeight w:val="1620"/>
        </w:trPr>
        <w:tc>
          <w:tcPr>
            <w:tcW w:w="1920" w:type="dxa"/>
            <w:tcBorders>
              <w:top w:val="nil"/>
              <w:left w:val="single" w:sz="4" w:space="0" w:color="auto"/>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b/>
                <w:bCs/>
                <w:sz w:val="24"/>
                <w:szCs w:val="24"/>
                <w:lang w:val="en-US" w:eastAsia="en-US"/>
              </w:rPr>
            </w:pPr>
            <w:r w:rsidRPr="00CA3457">
              <w:rPr>
                <w:rFonts w:ascii="Times New Roman" w:eastAsia="Times New Roman" w:hAnsi="Times New Roman" w:cs="Times New Roman"/>
                <w:b/>
                <w:bCs/>
                <w:sz w:val="24"/>
                <w:szCs w:val="24"/>
                <w:lang w:eastAsia="en-US"/>
              </w:rPr>
              <w:t>Local</w:t>
            </w:r>
          </w:p>
        </w:tc>
        <w:tc>
          <w:tcPr>
            <w:tcW w:w="96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r w:rsidRPr="00CA3457">
              <w:rPr>
                <w:rFonts w:ascii="Times New Roman" w:eastAsia="Times New Roman" w:hAnsi="Times New Roman" w:cs="Times New Roman"/>
                <w:sz w:val="24"/>
                <w:szCs w:val="24"/>
                <w:lang w:eastAsia="en-US"/>
              </w:rPr>
              <w:t>file</w:t>
            </w:r>
          </w:p>
        </w:tc>
        <w:tc>
          <w:tcPr>
            <w:tcW w:w="260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proofErr w:type="spellStart"/>
            <w:r w:rsidRPr="00CA3457">
              <w:rPr>
                <w:rFonts w:ascii="Times New Roman" w:eastAsia="Times New Roman" w:hAnsi="Times New Roman" w:cs="Times New Roman"/>
                <w:sz w:val="24"/>
                <w:szCs w:val="24"/>
                <w:lang w:eastAsia="en-US"/>
              </w:rPr>
              <w:t>fs.LocalFileSystem</w:t>
            </w:r>
            <w:proofErr w:type="spellEnd"/>
          </w:p>
        </w:tc>
        <w:tc>
          <w:tcPr>
            <w:tcW w:w="406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r w:rsidRPr="00CA3457">
              <w:rPr>
                <w:rFonts w:ascii="Times New Roman" w:eastAsia="Times New Roman" w:hAnsi="Times New Roman" w:cs="Times New Roman"/>
                <w:sz w:val="24"/>
                <w:szCs w:val="24"/>
                <w:lang w:eastAsia="en-US"/>
              </w:rPr>
              <w:t xml:space="preserve">A </w:t>
            </w:r>
            <w:proofErr w:type="spellStart"/>
            <w:r w:rsidRPr="00CA3457">
              <w:rPr>
                <w:rFonts w:ascii="Times New Roman" w:eastAsia="Times New Roman" w:hAnsi="Times New Roman" w:cs="Times New Roman"/>
                <w:sz w:val="24"/>
                <w:szCs w:val="24"/>
                <w:lang w:eastAsia="en-US"/>
              </w:rPr>
              <w:t>filesystem</w:t>
            </w:r>
            <w:proofErr w:type="spellEnd"/>
            <w:r w:rsidRPr="00CA3457">
              <w:rPr>
                <w:rFonts w:ascii="Times New Roman" w:eastAsia="Times New Roman" w:hAnsi="Times New Roman" w:cs="Times New Roman"/>
                <w:sz w:val="24"/>
                <w:szCs w:val="24"/>
                <w:lang w:eastAsia="en-US"/>
              </w:rPr>
              <w:t xml:space="preserve"> for a locally connected disk with client-side </w:t>
            </w:r>
            <w:proofErr w:type="spellStart"/>
            <w:r w:rsidRPr="00CA3457">
              <w:rPr>
                <w:rFonts w:ascii="Times New Roman" w:eastAsia="Times New Roman" w:hAnsi="Times New Roman" w:cs="Times New Roman"/>
                <w:sz w:val="24"/>
                <w:szCs w:val="24"/>
                <w:lang w:eastAsia="en-US"/>
              </w:rPr>
              <w:t>checksums.Use</w:t>
            </w:r>
            <w:proofErr w:type="spellEnd"/>
            <w:r w:rsidRPr="00CA3457">
              <w:rPr>
                <w:rFonts w:ascii="Times New Roman" w:eastAsia="Times New Roman" w:hAnsi="Times New Roman" w:cs="Times New Roman"/>
                <w:sz w:val="24"/>
                <w:szCs w:val="24"/>
                <w:lang w:eastAsia="en-US"/>
              </w:rPr>
              <w:t xml:space="preserve"> </w:t>
            </w:r>
            <w:proofErr w:type="spellStart"/>
            <w:r w:rsidRPr="00CA3457">
              <w:rPr>
                <w:rFonts w:ascii="Times New Roman" w:eastAsia="Times New Roman" w:hAnsi="Times New Roman" w:cs="Times New Roman"/>
                <w:sz w:val="24"/>
                <w:szCs w:val="24"/>
                <w:lang w:eastAsia="en-US"/>
              </w:rPr>
              <w:t>RawLocalFileSystem</w:t>
            </w:r>
            <w:proofErr w:type="spellEnd"/>
            <w:r w:rsidRPr="00CA3457">
              <w:rPr>
                <w:rFonts w:ascii="Times New Roman" w:eastAsia="Times New Roman" w:hAnsi="Times New Roman" w:cs="Times New Roman"/>
                <w:sz w:val="24"/>
                <w:szCs w:val="24"/>
                <w:lang w:eastAsia="en-US"/>
              </w:rPr>
              <w:t xml:space="preserve"> for a local </w:t>
            </w:r>
            <w:proofErr w:type="spellStart"/>
            <w:r w:rsidRPr="00CA3457">
              <w:rPr>
                <w:rFonts w:ascii="Times New Roman" w:eastAsia="Times New Roman" w:hAnsi="Times New Roman" w:cs="Times New Roman"/>
                <w:sz w:val="24"/>
                <w:szCs w:val="24"/>
                <w:lang w:eastAsia="en-US"/>
              </w:rPr>
              <w:t>filesystem</w:t>
            </w:r>
            <w:proofErr w:type="spellEnd"/>
            <w:r w:rsidRPr="00CA3457">
              <w:rPr>
                <w:rFonts w:ascii="Times New Roman" w:eastAsia="Times New Roman" w:hAnsi="Times New Roman" w:cs="Times New Roman"/>
                <w:sz w:val="24"/>
                <w:szCs w:val="24"/>
                <w:lang w:eastAsia="en-US"/>
              </w:rPr>
              <w:t xml:space="preserve"> with no checksums.</w:t>
            </w:r>
          </w:p>
        </w:tc>
      </w:tr>
      <w:tr w:rsidR="00CA3457" w:rsidRPr="00CA3457" w:rsidTr="00CA3457">
        <w:trPr>
          <w:trHeight w:val="1605"/>
        </w:trPr>
        <w:tc>
          <w:tcPr>
            <w:tcW w:w="1920" w:type="dxa"/>
            <w:tcBorders>
              <w:top w:val="nil"/>
              <w:left w:val="single" w:sz="4" w:space="0" w:color="auto"/>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b/>
                <w:bCs/>
                <w:sz w:val="24"/>
                <w:szCs w:val="24"/>
                <w:lang w:val="en-US" w:eastAsia="en-US"/>
              </w:rPr>
            </w:pPr>
            <w:r w:rsidRPr="00CA3457">
              <w:rPr>
                <w:rFonts w:ascii="Times New Roman" w:eastAsia="Times New Roman" w:hAnsi="Times New Roman" w:cs="Times New Roman"/>
                <w:b/>
                <w:bCs/>
                <w:sz w:val="24"/>
                <w:szCs w:val="24"/>
                <w:lang w:eastAsia="en-US"/>
              </w:rPr>
              <w:t>HDFS</w:t>
            </w:r>
          </w:p>
        </w:tc>
        <w:tc>
          <w:tcPr>
            <w:tcW w:w="96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proofErr w:type="spellStart"/>
            <w:r w:rsidRPr="00CA3457">
              <w:rPr>
                <w:rFonts w:ascii="Times New Roman" w:eastAsia="Times New Roman" w:hAnsi="Times New Roman" w:cs="Times New Roman"/>
                <w:sz w:val="24"/>
                <w:szCs w:val="24"/>
                <w:lang w:eastAsia="en-US"/>
              </w:rPr>
              <w:t>hdfs</w:t>
            </w:r>
            <w:proofErr w:type="spellEnd"/>
          </w:p>
        </w:tc>
        <w:tc>
          <w:tcPr>
            <w:tcW w:w="260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proofErr w:type="spellStart"/>
            <w:r w:rsidRPr="00CA3457">
              <w:rPr>
                <w:rFonts w:ascii="Times New Roman" w:eastAsia="Times New Roman" w:hAnsi="Times New Roman" w:cs="Times New Roman"/>
                <w:sz w:val="24"/>
                <w:szCs w:val="24"/>
                <w:lang w:eastAsia="en-US"/>
              </w:rPr>
              <w:t>hdfs.DistributedFileSystem</w:t>
            </w:r>
            <w:proofErr w:type="spellEnd"/>
          </w:p>
        </w:tc>
        <w:tc>
          <w:tcPr>
            <w:tcW w:w="406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proofErr w:type="spellStart"/>
            <w:r w:rsidRPr="00CA3457">
              <w:rPr>
                <w:rFonts w:ascii="Times New Roman" w:eastAsia="Times New Roman" w:hAnsi="Times New Roman" w:cs="Times New Roman"/>
                <w:sz w:val="24"/>
                <w:szCs w:val="24"/>
                <w:lang w:eastAsia="en-US"/>
              </w:rPr>
              <w:t>Hadoop’s</w:t>
            </w:r>
            <w:proofErr w:type="spellEnd"/>
            <w:r w:rsidRPr="00CA3457">
              <w:rPr>
                <w:rFonts w:ascii="Times New Roman" w:eastAsia="Times New Roman" w:hAnsi="Times New Roman" w:cs="Times New Roman"/>
                <w:sz w:val="24"/>
                <w:szCs w:val="24"/>
                <w:lang w:eastAsia="en-US"/>
              </w:rPr>
              <w:t xml:space="preserve"> distributed </w:t>
            </w:r>
            <w:proofErr w:type="spellStart"/>
            <w:r w:rsidRPr="00CA3457">
              <w:rPr>
                <w:rFonts w:ascii="Times New Roman" w:eastAsia="Times New Roman" w:hAnsi="Times New Roman" w:cs="Times New Roman"/>
                <w:sz w:val="24"/>
                <w:szCs w:val="24"/>
                <w:lang w:eastAsia="en-US"/>
              </w:rPr>
              <w:t>filesystem</w:t>
            </w:r>
            <w:proofErr w:type="spellEnd"/>
            <w:r w:rsidRPr="00CA3457">
              <w:rPr>
                <w:rFonts w:ascii="Times New Roman" w:eastAsia="Times New Roman" w:hAnsi="Times New Roman" w:cs="Times New Roman"/>
                <w:sz w:val="24"/>
                <w:szCs w:val="24"/>
                <w:lang w:eastAsia="en-US"/>
              </w:rPr>
              <w:t>.</w:t>
            </w:r>
            <w:r w:rsidRPr="00CA3457">
              <w:rPr>
                <w:rFonts w:ascii="Times New Roman" w:eastAsia="Times New Roman" w:hAnsi="Times New Roman" w:cs="Times New Roman"/>
                <w:sz w:val="24"/>
                <w:szCs w:val="24"/>
                <w:lang w:eastAsia="en-US"/>
              </w:rPr>
              <w:br/>
              <w:t>HDFS is designed to work efficiently in conjunction with Map-Reduce.</w:t>
            </w:r>
          </w:p>
        </w:tc>
      </w:tr>
      <w:tr w:rsidR="00CA3457" w:rsidRPr="00CA3457" w:rsidTr="00CA3457">
        <w:trPr>
          <w:trHeight w:val="1485"/>
        </w:trPr>
        <w:tc>
          <w:tcPr>
            <w:tcW w:w="1920" w:type="dxa"/>
            <w:tcBorders>
              <w:top w:val="nil"/>
              <w:left w:val="single" w:sz="4" w:space="0" w:color="auto"/>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b/>
                <w:bCs/>
                <w:sz w:val="24"/>
                <w:szCs w:val="24"/>
                <w:lang w:val="en-US" w:eastAsia="en-US"/>
              </w:rPr>
            </w:pPr>
            <w:r w:rsidRPr="00CA3457">
              <w:rPr>
                <w:rFonts w:ascii="Times New Roman" w:eastAsia="Times New Roman" w:hAnsi="Times New Roman" w:cs="Times New Roman"/>
                <w:b/>
                <w:bCs/>
                <w:sz w:val="24"/>
                <w:szCs w:val="24"/>
                <w:lang w:eastAsia="en-US"/>
              </w:rPr>
              <w:t>HAR</w:t>
            </w:r>
          </w:p>
        </w:tc>
        <w:tc>
          <w:tcPr>
            <w:tcW w:w="96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proofErr w:type="spellStart"/>
            <w:r w:rsidRPr="00CA3457">
              <w:rPr>
                <w:rFonts w:ascii="Times New Roman" w:eastAsia="Times New Roman" w:hAnsi="Times New Roman" w:cs="Times New Roman"/>
                <w:sz w:val="24"/>
                <w:szCs w:val="24"/>
                <w:lang w:eastAsia="en-US"/>
              </w:rPr>
              <w:t>har</w:t>
            </w:r>
            <w:proofErr w:type="spellEnd"/>
          </w:p>
        </w:tc>
        <w:tc>
          <w:tcPr>
            <w:tcW w:w="260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proofErr w:type="spellStart"/>
            <w:r w:rsidRPr="00CA3457">
              <w:rPr>
                <w:rFonts w:ascii="Times New Roman" w:eastAsia="Times New Roman" w:hAnsi="Times New Roman" w:cs="Times New Roman"/>
                <w:sz w:val="24"/>
                <w:szCs w:val="24"/>
                <w:lang w:eastAsia="en-US"/>
              </w:rPr>
              <w:t>Fs.HarFileSystem</w:t>
            </w:r>
            <w:proofErr w:type="spellEnd"/>
          </w:p>
        </w:tc>
        <w:tc>
          <w:tcPr>
            <w:tcW w:w="406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r w:rsidRPr="00CA3457">
              <w:rPr>
                <w:rFonts w:ascii="Times New Roman" w:eastAsia="Times New Roman" w:hAnsi="Times New Roman" w:cs="Times New Roman"/>
                <w:sz w:val="24"/>
                <w:szCs w:val="24"/>
                <w:lang w:eastAsia="en-US"/>
              </w:rPr>
              <w:t xml:space="preserve">A </w:t>
            </w:r>
            <w:proofErr w:type="spellStart"/>
            <w:r w:rsidRPr="00CA3457">
              <w:rPr>
                <w:rFonts w:ascii="Times New Roman" w:eastAsia="Times New Roman" w:hAnsi="Times New Roman" w:cs="Times New Roman"/>
                <w:sz w:val="24"/>
                <w:szCs w:val="24"/>
                <w:lang w:eastAsia="en-US"/>
              </w:rPr>
              <w:t>filesystem</w:t>
            </w:r>
            <w:proofErr w:type="spellEnd"/>
            <w:r w:rsidRPr="00CA3457">
              <w:rPr>
                <w:rFonts w:ascii="Times New Roman" w:eastAsia="Times New Roman" w:hAnsi="Times New Roman" w:cs="Times New Roman"/>
                <w:sz w:val="24"/>
                <w:szCs w:val="24"/>
                <w:lang w:eastAsia="en-US"/>
              </w:rPr>
              <w:t xml:space="preserve"> layered on another </w:t>
            </w:r>
            <w:proofErr w:type="spellStart"/>
            <w:r w:rsidRPr="00CA3457">
              <w:rPr>
                <w:rFonts w:ascii="Times New Roman" w:eastAsia="Times New Roman" w:hAnsi="Times New Roman" w:cs="Times New Roman"/>
                <w:sz w:val="24"/>
                <w:szCs w:val="24"/>
                <w:lang w:eastAsia="en-US"/>
              </w:rPr>
              <w:t>filesystem</w:t>
            </w:r>
            <w:proofErr w:type="spellEnd"/>
            <w:r w:rsidRPr="00CA3457">
              <w:rPr>
                <w:rFonts w:ascii="Times New Roman" w:eastAsia="Times New Roman" w:hAnsi="Times New Roman" w:cs="Times New Roman"/>
                <w:sz w:val="24"/>
                <w:szCs w:val="24"/>
                <w:lang w:eastAsia="en-US"/>
              </w:rPr>
              <w:t xml:space="preserve"> for archiving files. Hadoop Archives are typically used for archiving files in HDFS to reduce the </w:t>
            </w:r>
            <w:proofErr w:type="spellStart"/>
            <w:r w:rsidRPr="00CA3457">
              <w:rPr>
                <w:rFonts w:ascii="Times New Roman" w:eastAsia="Times New Roman" w:hAnsi="Times New Roman" w:cs="Times New Roman"/>
                <w:sz w:val="24"/>
                <w:szCs w:val="24"/>
                <w:lang w:eastAsia="en-US"/>
              </w:rPr>
              <w:t>namenode’s</w:t>
            </w:r>
            <w:proofErr w:type="spellEnd"/>
            <w:r w:rsidRPr="00CA3457">
              <w:rPr>
                <w:rFonts w:ascii="Times New Roman" w:eastAsia="Times New Roman" w:hAnsi="Times New Roman" w:cs="Times New Roman"/>
                <w:sz w:val="24"/>
                <w:szCs w:val="24"/>
                <w:lang w:eastAsia="en-US"/>
              </w:rPr>
              <w:t xml:space="preserve"> memory usage</w:t>
            </w:r>
          </w:p>
        </w:tc>
      </w:tr>
      <w:tr w:rsidR="00CA3457" w:rsidRPr="00CA3457" w:rsidTr="00CA3457">
        <w:trPr>
          <w:trHeight w:val="1590"/>
        </w:trPr>
        <w:tc>
          <w:tcPr>
            <w:tcW w:w="1920" w:type="dxa"/>
            <w:tcBorders>
              <w:top w:val="nil"/>
              <w:left w:val="single" w:sz="4" w:space="0" w:color="auto"/>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b/>
                <w:bCs/>
                <w:sz w:val="24"/>
                <w:szCs w:val="24"/>
                <w:lang w:val="en-US" w:eastAsia="en-US"/>
              </w:rPr>
            </w:pPr>
            <w:r w:rsidRPr="00CA3457">
              <w:rPr>
                <w:rFonts w:ascii="Times New Roman" w:eastAsia="Times New Roman" w:hAnsi="Times New Roman" w:cs="Times New Roman"/>
                <w:b/>
                <w:bCs/>
                <w:sz w:val="24"/>
                <w:szCs w:val="24"/>
                <w:lang w:eastAsia="en-US"/>
              </w:rPr>
              <w:t>KFS(Cloud Store)</w:t>
            </w:r>
          </w:p>
        </w:tc>
        <w:tc>
          <w:tcPr>
            <w:tcW w:w="96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proofErr w:type="spellStart"/>
            <w:r w:rsidRPr="00CA3457">
              <w:rPr>
                <w:rFonts w:ascii="Times New Roman" w:eastAsia="Times New Roman" w:hAnsi="Times New Roman" w:cs="Times New Roman"/>
                <w:sz w:val="24"/>
                <w:szCs w:val="24"/>
                <w:lang w:eastAsia="en-US"/>
              </w:rPr>
              <w:t>Kfs</w:t>
            </w:r>
            <w:proofErr w:type="spellEnd"/>
          </w:p>
        </w:tc>
        <w:tc>
          <w:tcPr>
            <w:tcW w:w="260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proofErr w:type="spellStart"/>
            <w:r w:rsidRPr="00CA3457">
              <w:rPr>
                <w:rFonts w:ascii="Times New Roman" w:eastAsia="Times New Roman" w:hAnsi="Times New Roman" w:cs="Times New Roman"/>
                <w:sz w:val="24"/>
                <w:szCs w:val="24"/>
                <w:lang w:eastAsia="en-US"/>
              </w:rPr>
              <w:t>fs.kfs.KosmosFileSystem</w:t>
            </w:r>
            <w:proofErr w:type="spellEnd"/>
          </w:p>
        </w:tc>
        <w:tc>
          <w:tcPr>
            <w:tcW w:w="406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proofErr w:type="spellStart"/>
            <w:r w:rsidRPr="00CA3457">
              <w:rPr>
                <w:rFonts w:ascii="Times New Roman" w:eastAsia="Times New Roman" w:hAnsi="Times New Roman" w:cs="Times New Roman"/>
                <w:sz w:val="24"/>
                <w:szCs w:val="24"/>
                <w:lang w:eastAsia="en-US"/>
              </w:rPr>
              <w:t>CloudStore</w:t>
            </w:r>
            <w:proofErr w:type="spellEnd"/>
            <w:r w:rsidRPr="00CA3457">
              <w:rPr>
                <w:rFonts w:ascii="Times New Roman" w:eastAsia="Times New Roman" w:hAnsi="Times New Roman" w:cs="Times New Roman"/>
                <w:sz w:val="24"/>
                <w:szCs w:val="24"/>
                <w:lang w:eastAsia="en-US"/>
              </w:rPr>
              <w:t xml:space="preserve"> (formerly </w:t>
            </w:r>
            <w:proofErr w:type="spellStart"/>
            <w:r w:rsidRPr="00CA3457">
              <w:rPr>
                <w:rFonts w:ascii="Times New Roman" w:eastAsia="Times New Roman" w:hAnsi="Times New Roman" w:cs="Times New Roman"/>
                <w:sz w:val="24"/>
                <w:szCs w:val="24"/>
                <w:lang w:eastAsia="en-US"/>
              </w:rPr>
              <w:t>Kosmosfilesystem</w:t>
            </w:r>
            <w:proofErr w:type="spellEnd"/>
            <w:r w:rsidRPr="00CA3457">
              <w:rPr>
                <w:rFonts w:ascii="Times New Roman" w:eastAsia="Times New Roman" w:hAnsi="Times New Roman" w:cs="Times New Roman"/>
                <w:sz w:val="24"/>
                <w:szCs w:val="24"/>
                <w:lang w:eastAsia="en-US"/>
              </w:rPr>
              <w:t>)</w:t>
            </w:r>
            <w:r>
              <w:rPr>
                <w:rFonts w:ascii="Times New Roman" w:eastAsia="Times New Roman" w:hAnsi="Times New Roman" w:cs="Times New Roman"/>
                <w:sz w:val="24"/>
                <w:szCs w:val="24"/>
                <w:lang w:eastAsia="en-US"/>
              </w:rPr>
              <w:t xml:space="preserve"> </w:t>
            </w:r>
            <w:r w:rsidRPr="00CA3457">
              <w:rPr>
                <w:rFonts w:ascii="Times New Roman" w:eastAsia="Times New Roman" w:hAnsi="Times New Roman" w:cs="Times New Roman"/>
                <w:sz w:val="24"/>
                <w:szCs w:val="24"/>
                <w:lang w:eastAsia="en-US"/>
              </w:rPr>
              <w:t xml:space="preserve">is a distributed </w:t>
            </w:r>
            <w:proofErr w:type="spellStart"/>
            <w:r w:rsidRPr="00CA3457">
              <w:rPr>
                <w:rFonts w:ascii="Times New Roman" w:eastAsia="Times New Roman" w:hAnsi="Times New Roman" w:cs="Times New Roman"/>
                <w:sz w:val="24"/>
                <w:szCs w:val="24"/>
                <w:lang w:eastAsia="en-US"/>
              </w:rPr>
              <w:t>filesystem</w:t>
            </w:r>
            <w:proofErr w:type="spellEnd"/>
            <w:r w:rsidRPr="00CA3457">
              <w:rPr>
                <w:rFonts w:ascii="Times New Roman" w:eastAsia="Times New Roman" w:hAnsi="Times New Roman" w:cs="Times New Roman"/>
                <w:sz w:val="24"/>
                <w:szCs w:val="24"/>
                <w:lang w:eastAsia="en-US"/>
              </w:rPr>
              <w:t xml:space="preserve"> like HDFS or Google’s GFS, written in C++. </w:t>
            </w:r>
          </w:p>
        </w:tc>
      </w:tr>
      <w:tr w:rsidR="00CA3457" w:rsidRPr="00CA3457" w:rsidTr="00CA3457">
        <w:trPr>
          <w:trHeight w:val="975"/>
        </w:trPr>
        <w:tc>
          <w:tcPr>
            <w:tcW w:w="1920" w:type="dxa"/>
            <w:tcBorders>
              <w:top w:val="nil"/>
              <w:left w:val="single" w:sz="4" w:space="0" w:color="auto"/>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b/>
                <w:bCs/>
                <w:sz w:val="24"/>
                <w:szCs w:val="24"/>
                <w:lang w:val="en-US" w:eastAsia="en-US"/>
              </w:rPr>
            </w:pPr>
            <w:r w:rsidRPr="00CA3457">
              <w:rPr>
                <w:rFonts w:ascii="Times New Roman" w:eastAsia="Times New Roman" w:hAnsi="Times New Roman" w:cs="Times New Roman"/>
                <w:b/>
                <w:bCs/>
                <w:sz w:val="24"/>
                <w:szCs w:val="24"/>
                <w:lang w:eastAsia="en-US"/>
              </w:rPr>
              <w:t>FTP</w:t>
            </w:r>
          </w:p>
        </w:tc>
        <w:tc>
          <w:tcPr>
            <w:tcW w:w="96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r w:rsidRPr="00CA3457">
              <w:rPr>
                <w:rFonts w:ascii="Times New Roman" w:eastAsia="Times New Roman" w:hAnsi="Times New Roman" w:cs="Times New Roman"/>
                <w:sz w:val="24"/>
                <w:szCs w:val="24"/>
                <w:lang w:eastAsia="en-US"/>
              </w:rPr>
              <w:t>ftp</w:t>
            </w:r>
          </w:p>
        </w:tc>
        <w:tc>
          <w:tcPr>
            <w:tcW w:w="260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proofErr w:type="spellStart"/>
            <w:r w:rsidRPr="00CA3457">
              <w:rPr>
                <w:rFonts w:ascii="Times New Roman" w:eastAsia="Times New Roman" w:hAnsi="Times New Roman" w:cs="Times New Roman"/>
                <w:sz w:val="24"/>
                <w:szCs w:val="24"/>
                <w:lang w:eastAsia="en-US"/>
              </w:rPr>
              <w:t>fs.ftp.FtpFileSystem</w:t>
            </w:r>
            <w:proofErr w:type="spellEnd"/>
          </w:p>
        </w:tc>
        <w:tc>
          <w:tcPr>
            <w:tcW w:w="4060" w:type="dxa"/>
            <w:tcBorders>
              <w:top w:val="nil"/>
              <w:left w:val="nil"/>
              <w:bottom w:val="single" w:sz="4" w:space="0" w:color="auto"/>
              <w:right w:val="single" w:sz="4" w:space="0" w:color="auto"/>
            </w:tcBorders>
            <w:shd w:val="clear" w:color="000000" w:fill="FFFFFF"/>
            <w:vAlign w:val="center"/>
            <w:hideMark/>
          </w:tcPr>
          <w:p w:rsidR="00CA3457" w:rsidRPr="00CA3457" w:rsidRDefault="00CA3457" w:rsidP="00CA3457">
            <w:pPr>
              <w:spacing w:after="0" w:line="240" w:lineRule="auto"/>
              <w:jc w:val="center"/>
              <w:rPr>
                <w:rFonts w:ascii="Times New Roman" w:eastAsia="Times New Roman" w:hAnsi="Times New Roman" w:cs="Times New Roman"/>
                <w:sz w:val="24"/>
                <w:szCs w:val="24"/>
                <w:lang w:val="en-US" w:eastAsia="en-US"/>
              </w:rPr>
            </w:pPr>
            <w:r w:rsidRPr="00CA3457">
              <w:rPr>
                <w:rFonts w:ascii="Times New Roman" w:eastAsia="Times New Roman" w:hAnsi="Times New Roman" w:cs="Times New Roman"/>
                <w:sz w:val="24"/>
                <w:szCs w:val="24"/>
                <w:lang w:eastAsia="en-US"/>
              </w:rPr>
              <w:t xml:space="preserve">A </w:t>
            </w:r>
            <w:proofErr w:type="spellStart"/>
            <w:r w:rsidRPr="00CA3457">
              <w:rPr>
                <w:rFonts w:ascii="Times New Roman" w:eastAsia="Times New Roman" w:hAnsi="Times New Roman" w:cs="Times New Roman"/>
                <w:sz w:val="24"/>
                <w:szCs w:val="24"/>
                <w:lang w:eastAsia="en-US"/>
              </w:rPr>
              <w:t>filesystem</w:t>
            </w:r>
            <w:proofErr w:type="spellEnd"/>
            <w:r w:rsidRPr="00CA3457">
              <w:rPr>
                <w:rFonts w:ascii="Times New Roman" w:eastAsia="Times New Roman" w:hAnsi="Times New Roman" w:cs="Times New Roman"/>
                <w:sz w:val="24"/>
                <w:szCs w:val="24"/>
                <w:lang w:eastAsia="en-US"/>
              </w:rPr>
              <w:t xml:space="preserve"> backed by an FTP server.</w:t>
            </w:r>
          </w:p>
        </w:tc>
      </w:tr>
    </w:tbl>
    <w:p w:rsidR="00CA3457" w:rsidRDefault="00CA3457" w:rsidP="003C6B40">
      <w:pPr>
        <w:autoSpaceDE w:val="0"/>
        <w:spacing w:after="0" w:line="360" w:lineRule="auto"/>
        <w:jc w:val="both"/>
        <w:rPr>
          <w:rFonts w:ascii="Times New Roman" w:eastAsia="Arial Unicode MS" w:hAnsi="Times New Roman" w:cs="Times New Roman"/>
          <w:sz w:val="24"/>
          <w:szCs w:val="24"/>
          <w:lang w:eastAsia="ar-SA"/>
        </w:rPr>
      </w:pPr>
    </w:p>
    <w:p w:rsidR="003C6B40" w:rsidRPr="00CA3457" w:rsidRDefault="003C6B40" w:rsidP="003C6B40">
      <w:pPr>
        <w:autoSpaceDE w:val="0"/>
        <w:spacing w:after="0" w:line="360" w:lineRule="auto"/>
        <w:jc w:val="both"/>
        <w:rPr>
          <w:rFonts w:ascii="Times New Roman" w:eastAsia="Arial Unicode MS" w:hAnsi="Times New Roman" w:cs="Times New Roman"/>
          <w:b/>
          <w:sz w:val="24"/>
          <w:szCs w:val="24"/>
          <w:lang w:eastAsia="ar-SA"/>
        </w:rPr>
      </w:pPr>
      <w:r>
        <w:rPr>
          <w:rFonts w:ascii="Times New Roman" w:eastAsia="Arial Unicode MS" w:hAnsi="Times New Roman" w:cs="Times New Roman"/>
          <w:sz w:val="24"/>
          <w:szCs w:val="24"/>
          <w:lang w:eastAsia="ar-SA"/>
        </w:rPr>
        <w:tab/>
      </w:r>
      <w:r>
        <w:rPr>
          <w:rFonts w:ascii="Times New Roman" w:eastAsia="Arial Unicode MS" w:hAnsi="Times New Roman" w:cs="Times New Roman"/>
          <w:sz w:val="24"/>
          <w:szCs w:val="24"/>
          <w:lang w:eastAsia="ar-SA"/>
        </w:rPr>
        <w:tab/>
      </w:r>
      <w:r>
        <w:rPr>
          <w:rFonts w:ascii="Times New Roman" w:eastAsia="Arial Unicode MS" w:hAnsi="Times New Roman" w:cs="Times New Roman"/>
          <w:sz w:val="24"/>
          <w:szCs w:val="24"/>
          <w:lang w:eastAsia="ar-SA"/>
        </w:rPr>
        <w:tab/>
      </w:r>
      <w:r w:rsidR="00CA3457" w:rsidRPr="00CA3457">
        <w:rPr>
          <w:rFonts w:ascii="Times New Roman" w:eastAsia="Arial Unicode MS" w:hAnsi="Times New Roman" w:cs="Times New Roman"/>
          <w:b/>
          <w:sz w:val="24"/>
          <w:szCs w:val="24"/>
          <w:lang w:eastAsia="ar-SA"/>
        </w:rPr>
        <w:t>Table: 3.1</w:t>
      </w:r>
      <w:r w:rsidRPr="00CA3457">
        <w:rPr>
          <w:rFonts w:ascii="Times New Roman" w:eastAsia="Arial Unicode MS" w:hAnsi="Times New Roman" w:cs="Times New Roman"/>
          <w:b/>
          <w:sz w:val="24"/>
          <w:szCs w:val="24"/>
          <w:lang w:eastAsia="ar-SA"/>
        </w:rPr>
        <w:t xml:space="preserve"> Various </w:t>
      </w:r>
      <w:proofErr w:type="spellStart"/>
      <w:r w:rsidRPr="00CA3457">
        <w:rPr>
          <w:rFonts w:ascii="Times New Roman" w:eastAsia="Arial Unicode MS" w:hAnsi="Times New Roman" w:cs="Times New Roman"/>
          <w:b/>
          <w:sz w:val="24"/>
          <w:szCs w:val="24"/>
          <w:lang w:eastAsia="ar-SA"/>
        </w:rPr>
        <w:t>HadoopFilesystems</w:t>
      </w:r>
      <w:proofErr w:type="spellEnd"/>
    </w:p>
    <w:p w:rsidR="003C6B40" w:rsidRDefault="003C6B40" w:rsidP="003C6B40">
      <w:pPr>
        <w:autoSpaceDE w:val="0"/>
        <w:spacing w:after="0" w:line="360" w:lineRule="auto"/>
        <w:jc w:val="both"/>
        <w:rPr>
          <w:rFonts w:ascii="Times New Roman" w:eastAsia="Arial Unicode MS" w:hAnsi="Times New Roman" w:cs="Times New Roman"/>
          <w:b/>
          <w:sz w:val="24"/>
          <w:szCs w:val="24"/>
          <w:lang w:eastAsia="ar-SA"/>
        </w:rPr>
      </w:pPr>
      <w:r>
        <w:rPr>
          <w:rFonts w:ascii="Times New Roman" w:eastAsia="Arial Unicode MS" w:hAnsi="Times New Roman" w:cs="Times New Roman"/>
          <w:b/>
          <w:sz w:val="24"/>
          <w:szCs w:val="24"/>
          <w:lang w:eastAsia="ar-SA"/>
        </w:rPr>
        <w:t xml:space="preserve"> </w:t>
      </w:r>
    </w:p>
    <w:p w:rsidR="003C6B40" w:rsidRDefault="003C6B40" w:rsidP="003C6B40">
      <w:pPr>
        <w:autoSpaceDE w:val="0"/>
        <w:spacing w:after="0" w:line="360" w:lineRule="auto"/>
        <w:jc w:val="both"/>
        <w:rPr>
          <w:rFonts w:ascii="Times New Roman" w:eastAsia="Arial Unicode MS" w:hAnsi="Times New Roman" w:cs="Times New Roman"/>
          <w:b/>
          <w:sz w:val="24"/>
          <w:szCs w:val="24"/>
          <w:lang w:eastAsia="ar-SA"/>
        </w:rPr>
      </w:pPr>
    </w:p>
    <w:p w:rsidR="00C3739C" w:rsidRDefault="00C3739C" w:rsidP="003C6B40">
      <w:pPr>
        <w:autoSpaceDE w:val="0"/>
        <w:spacing w:after="0" w:line="360" w:lineRule="auto"/>
        <w:jc w:val="both"/>
        <w:rPr>
          <w:rFonts w:ascii="Times New Roman" w:eastAsia="Arial Unicode MS" w:hAnsi="Times New Roman" w:cs="Times New Roman"/>
          <w:b/>
          <w:sz w:val="24"/>
          <w:szCs w:val="24"/>
          <w:lang w:eastAsia="ar-SA"/>
        </w:rPr>
      </w:pPr>
    </w:p>
    <w:p w:rsidR="00C3739C" w:rsidRDefault="00C3739C" w:rsidP="003C6B40">
      <w:pPr>
        <w:autoSpaceDE w:val="0"/>
        <w:spacing w:after="0" w:line="360" w:lineRule="auto"/>
        <w:jc w:val="both"/>
        <w:rPr>
          <w:rFonts w:ascii="Times New Roman" w:eastAsia="Arial Unicode MS" w:hAnsi="Times New Roman" w:cs="Times New Roman"/>
          <w:b/>
          <w:sz w:val="24"/>
          <w:szCs w:val="24"/>
          <w:lang w:eastAsia="ar-SA"/>
        </w:rPr>
      </w:pPr>
    </w:p>
    <w:p w:rsidR="00C3739C" w:rsidRDefault="00C3739C" w:rsidP="003C6B40">
      <w:pPr>
        <w:autoSpaceDE w:val="0"/>
        <w:spacing w:after="0" w:line="360" w:lineRule="auto"/>
        <w:jc w:val="both"/>
        <w:rPr>
          <w:rFonts w:ascii="Times New Roman" w:eastAsia="Arial Unicode MS" w:hAnsi="Times New Roman" w:cs="Times New Roman"/>
          <w:b/>
          <w:sz w:val="24"/>
          <w:szCs w:val="24"/>
          <w:lang w:eastAsia="ar-SA"/>
        </w:rPr>
      </w:pPr>
    </w:p>
    <w:p w:rsidR="00C3739C" w:rsidRDefault="00C3739C" w:rsidP="003C6B40">
      <w:pPr>
        <w:autoSpaceDE w:val="0"/>
        <w:spacing w:after="0" w:line="360" w:lineRule="auto"/>
        <w:jc w:val="both"/>
        <w:rPr>
          <w:rFonts w:ascii="Times New Roman" w:eastAsia="Arial Unicode MS" w:hAnsi="Times New Roman" w:cs="Times New Roman"/>
          <w:b/>
          <w:sz w:val="24"/>
          <w:szCs w:val="24"/>
          <w:lang w:eastAsia="ar-SA"/>
        </w:rPr>
      </w:pPr>
    </w:p>
    <w:p w:rsidR="00C3739C" w:rsidRDefault="00C3739C" w:rsidP="003C6B40">
      <w:pPr>
        <w:autoSpaceDE w:val="0"/>
        <w:spacing w:after="0" w:line="360" w:lineRule="auto"/>
        <w:jc w:val="both"/>
        <w:rPr>
          <w:rFonts w:ascii="Times New Roman" w:eastAsia="Arial Unicode MS" w:hAnsi="Times New Roman" w:cs="Times New Roman"/>
          <w:b/>
          <w:sz w:val="24"/>
          <w:szCs w:val="24"/>
          <w:lang w:eastAsia="ar-SA"/>
        </w:rPr>
      </w:pPr>
    </w:p>
    <w:p w:rsidR="00C3739C" w:rsidRDefault="00C3739C" w:rsidP="003C6B40">
      <w:pPr>
        <w:autoSpaceDE w:val="0"/>
        <w:spacing w:after="0" w:line="360" w:lineRule="auto"/>
        <w:jc w:val="both"/>
        <w:rPr>
          <w:rFonts w:ascii="Times New Roman" w:eastAsia="Arial Unicode MS" w:hAnsi="Times New Roman" w:cs="Times New Roman"/>
          <w:b/>
          <w:sz w:val="24"/>
          <w:szCs w:val="24"/>
          <w:lang w:eastAsia="ar-SA"/>
        </w:rPr>
      </w:pPr>
    </w:p>
    <w:p w:rsidR="00C3739C" w:rsidRDefault="00C3739C" w:rsidP="003C6B40">
      <w:pPr>
        <w:autoSpaceDE w:val="0"/>
        <w:spacing w:after="0" w:line="360" w:lineRule="auto"/>
        <w:jc w:val="both"/>
        <w:rPr>
          <w:rFonts w:ascii="Times New Roman" w:eastAsia="Arial Unicode MS" w:hAnsi="Times New Roman" w:cs="Times New Roman"/>
          <w:b/>
          <w:sz w:val="24"/>
          <w:szCs w:val="24"/>
          <w:lang w:eastAsia="ar-SA"/>
        </w:rPr>
      </w:pPr>
    </w:p>
    <w:p w:rsidR="003C6B40" w:rsidRDefault="00CA3457" w:rsidP="003C6B40">
      <w:pPr>
        <w:autoSpaceDE w:val="0"/>
        <w:spacing w:after="0" w:line="360" w:lineRule="auto"/>
        <w:jc w:val="both"/>
        <w:rPr>
          <w:rFonts w:ascii="Times New Roman" w:eastAsia="Times New Roman" w:hAnsi="Times New Roman" w:cs="Times New Roman"/>
          <w:b/>
          <w:sz w:val="24"/>
          <w:szCs w:val="24"/>
          <w:lang w:eastAsia="en-US" w:bidi="en-US"/>
        </w:rPr>
      </w:pPr>
      <w:r>
        <w:rPr>
          <w:rFonts w:ascii="Times New Roman" w:eastAsia="Arial Unicode MS" w:hAnsi="Times New Roman" w:cs="Times New Roman"/>
          <w:b/>
          <w:sz w:val="24"/>
          <w:szCs w:val="24"/>
          <w:lang w:eastAsia="ar-SA"/>
        </w:rPr>
        <w:t>3</w:t>
      </w:r>
      <w:r w:rsidR="00864303">
        <w:rPr>
          <w:rFonts w:ascii="Times New Roman" w:eastAsia="Arial Unicode MS" w:hAnsi="Times New Roman" w:cs="Times New Roman"/>
          <w:b/>
          <w:sz w:val="24"/>
          <w:szCs w:val="24"/>
          <w:lang w:eastAsia="ar-SA"/>
        </w:rPr>
        <w:t>.5</w:t>
      </w:r>
      <w:r w:rsidR="003C6B40">
        <w:rPr>
          <w:rFonts w:ascii="Times New Roman" w:eastAsia="Arial Unicode MS" w:hAnsi="Times New Roman" w:cs="Times New Roman"/>
          <w:b/>
          <w:sz w:val="24"/>
          <w:szCs w:val="24"/>
          <w:lang w:eastAsia="ar-SA"/>
        </w:rPr>
        <w:t xml:space="preserve"> HADOOP ARCHIVES</w:t>
      </w:r>
    </w:p>
    <w:p w:rsidR="003C6B40" w:rsidRDefault="003C6B40" w:rsidP="003C6B40">
      <w:pPr>
        <w:autoSpaceDE w:val="0"/>
        <w:spacing w:after="0" w:line="360" w:lineRule="auto"/>
        <w:ind w:firstLine="720"/>
        <w:jc w:val="both"/>
        <w:rPr>
          <w:rFonts w:ascii="Times New Roman" w:eastAsia="Arial Unicode MS" w:hAnsi="Times New Roman" w:cs="Times New Roman"/>
          <w:sz w:val="24"/>
          <w:szCs w:val="24"/>
          <w:lang w:eastAsia="ar-SA"/>
        </w:rPr>
      </w:pPr>
    </w:p>
    <w:p w:rsidR="003C6B40" w:rsidRDefault="003C6B40" w:rsidP="003C6B40">
      <w:pPr>
        <w:autoSpaceDE w:val="0"/>
        <w:spacing w:after="0" w:line="360" w:lineRule="auto"/>
        <w:ind w:firstLine="720"/>
        <w:jc w:val="both"/>
        <w:rPr>
          <w:rFonts w:ascii="Times New Roman" w:eastAsia="Arial Unicode MS" w:hAnsi="Times New Roman" w:cs="Times New Roman"/>
          <w:sz w:val="24"/>
          <w:szCs w:val="24"/>
          <w:lang w:eastAsia="ar-SA"/>
        </w:rPr>
      </w:pPr>
      <w:r>
        <w:rPr>
          <w:rFonts w:ascii="Times New Roman" w:eastAsia="Arial Unicode MS" w:hAnsi="Times New Roman" w:cs="Times New Roman"/>
          <w:sz w:val="24"/>
          <w:szCs w:val="24"/>
          <w:lang w:eastAsia="ar-SA"/>
        </w:rPr>
        <w:t xml:space="preserve"> HDFS stores small files inefficiently, since each file is stored in a block, and block metadata is held in memory by the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Thus, a large number of small files can eat up a lot of memory on the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(Note, however, that small files do not take up any more disk space than is required to store the raw contents of the file. For example, a 1 MB file stored with a block size of 128 MB uses 1 MB of disk space, not 128 MB.) </w:t>
      </w:r>
      <w:r>
        <w:rPr>
          <w:rFonts w:ascii="Times New Roman" w:eastAsia="Arial Unicode MS" w:hAnsi="Times New Roman" w:cs="Times New Roman"/>
          <w:iCs/>
          <w:sz w:val="24"/>
          <w:szCs w:val="24"/>
          <w:lang w:eastAsia="ar-SA"/>
        </w:rPr>
        <w:t>Hadoop Archives</w:t>
      </w:r>
      <w:r>
        <w:rPr>
          <w:rFonts w:ascii="Times New Roman" w:eastAsia="Arial Unicode MS" w:hAnsi="Times New Roman" w:cs="Times New Roman"/>
          <w:sz w:val="24"/>
          <w:szCs w:val="24"/>
          <w:lang w:eastAsia="ar-SA"/>
        </w:rPr>
        <w:t xml:space="preserve">, or HAR files, are a file archiving facility that packs files into HDFS blocks more efficiently, thereby reducing </w:t>
      </w:r>
      <w:proofErr w:type="spellStart"/>
      <w:r>
        <w:rPr>
          <w:rFonts w:ascii="Times New Roman" w:eastAsia="Arial Unicode MS" w:hAnsi="Times New Roman" w:cs="Times New Roman"/>
          <w:sz w:val="24"/>
          <w:szCs w:val="24"/>
          <w:lang w:eastAsia="ar-SA"/>
        </w:rPr>
        <w:t>namenode</w:t>
      </w:r>
      <w:proofErr w:type="spellEnd"/>
      <w:r>
        <w:rPr>
          <w:rFonts w:ascii="Times New Roman" w:eastAsia="Arial Unicode MS" w:hAnsi="Times New Roman" w:cs="Times New Roman"/>
          <w:sz w:val="24"/>
          <w:szCs w:val="24"/>
          <w:lang w:eastAsia="ar-SA"/>
        </w:rPr>
        <w:t xml:space="preserve"> memory usage while still allowing transparent access to files. In particular, Hadoop Archives can be used as input to </w:t>
      </w:r>
      <w:proofErr w:type="spellStart"/>
      <w:r>
        <w:rPr>
          <w:rFonts w:ascii="Times New Roman" w:eastAsia="Arial Unicode MS" w:hAnsi="Times New Roman" w:cs="Times New Roman"/>
          <w:sz w:val="24"/>
          <w:szCs w:val="24"/>
          <w:lang w:eastAsia="ar-SA"/>
        </w:rPr>
        <w:t>MapReduce</w:t>
      </w:r>
      <w:proofErr w:type="spellEnd"/>
      <w:r>
        <w:rPr>
          <w:rFonts w:ascii="Times New Roman" w:eastAsia="Arial Unicode MS" w:hAnsi="Times New Roman" w:cs="Times New Roman"/>
          <w:sz w:val="24"/>
          <w:szCs w:val="24"/>
          <w:lang w:eastAsia="ar-SA"/>
        </w:rPr>
        <w:t>.</w:t>
      </w:r>
    </w:p>
    <w:p w:rsidR="003C6B40" w:rsidRDefault="003C6B40" w:rsidP="003C6B40">
      <w:pPr>
        <w:autoSpaceDE w:val="0"/>
        <w:spacing w:after="0" w:line="360" w:lineRule="auto"/>
        <w:jc w:val="both"/>
        <w:rPr>
          <w:rFonts w:ascii="Times New Roman" w:eastAsia="Arial Unicode MS" w:hAnsi="Times New Roman" w:cs="Times New Roman"/>
          <w:sz w:val="24"/>
          <w:szCs w:val="24"/>
          <w:lang w:eastAsia="ar-SA"/>
        </w:rPr>
      </w:pPr>
    </w:p>
    <w:p w:rsidR="003C6B40" w:rsidRDefault="003C6B40" w:rsidP="003C6B40">
      <w:pPr>
        <w:pStyle w:val="NormalWeb"/>
        <w:spacing w:before="0" w:beforeAutospacing="0" w:after="0" w:afterAutospacing="0" w:line="360" w:lineRule="auto"/>
        <w:jc w:val="both"/>
        <w:rPr>
          <w:lang w:eastAsia="en-US"/>
        </w:rPr>
      </w:pPr>
    </w:p>
    <w:p w:rsidR="003C6B40" w:rsidRDefault="003C6B40" w:rsidP="003C6B40">
      <w:pPr>
        <w:ind w:left="2160" w:firstLine="720"/>
        <w:rPr>
          <w:rFonts w:ascii="Times New Roman" w:eastAsia="Times New Roman" w:hAnsi="Times New Roman" w:cs="Times New Roman"/>
          <w:sz w:val="24"/>
          <w:szCs w:val="24"/>
        </w:rPr>
      </w:pPr>
    </w:p>
    <w:p w:rsidR="003C6B40" w:rsidRDefault="003C6B40" w:rsidP="003C6B40">
      <w:pPr>
        <w:ind w:left="2160" w:firstLine="720"/>
        <w:rPr>
          <w:rFonts w:ascii="Times New Roman" w:eastAsia="Times New Roman" w:hAnsi="Times New Roman" w:cs="Times New Roman"/>
          <w:sz w:val="24"/>
          <w:szCs w:val="24"/>
        </w:rPr>
      </w:pPr>
    </w:p>
    <w:p w:rsidR="003C6B40" w:rsidRDefault="003C6B40" w:rsidP="003C6B40">
      <w:pPr>
        <w:ind w:left="2160" w:firstLine="720"/>
        <w:rPr>
          <w:rFonts w:ascii="Times New Roman" w:eastAsia="Times New Roman" w:hAnsi="Times New Roman" w:cs="Times New Roman"/>
          <w:sz w:val="24"/>
          <w:szCs w:val="24"/>
        </w:rPr>
      </w:pPr>
    </w:p>
    <w:p w:rsidR="003C6B40" w:rsidRDefault="003C6B40" w:rsidP="003C6B40">
      <w:pPr>
        <w:ind w:left="2160" w:firstLine="720"/>
        <w:rPr>
          <w:rFonts w:ascii="Times New Roman" w:eastAsia="Times New Roman" w:hAnsi="Times New Roman" w:cs="Times New Roman"/>
          <w:sz w:val="24"/>
          <w:szCs w:val="24"/>
        </w:rPr>
      </w:pPr>
    </w:p>
    <w:p w:rsidR="003C6B40" w:rsidRDefault="003C6B40" w:rsidP="003C6B40">
      <w:pPr>
        <w:ind w:left="2160" w:firstLine="720"/>
        <w:rPr>
          <w:rFonts w:ascii="Times New Roman" w:eastAsia="Times New Roman" w:hAnsi="Times New Roman" w:cs="Times New Roman"/>
          <w:sz w:val="24"/>
          <w:szCs w:val="24"/>
        </w:rPr>
      </w:pPr>
    </w:p>
    <w:p w:rsidR="003C6B40" w:rsidRDefault="003C6B40" w:rsidP="003C6B40">
      <w:pPr>
        <w:ind w:left="2160" w:firstLine="720"/>
        <w:rPr>
          <w:rFonts w:ascii="Times New Roman" w:eastAsia="Times New Roman" w:hAnsi="Times New Roman" w:cs="Times New Roman"/>
          <w:sz w:val="24"/>
          <w:szCs w:val="24"/>
        </w:rPr>
      </w:pPr>
    </w:p>
    <w:p w:rsidR="003C6B40" w:rsidRDefault="003C6B40" w:rsidP="003C6B40">
      <w:pPr>
        <w:ind w:left="2160" w:firstLine="720"/>
        <w:rPr>
          <w:rFonts w:ascii="Times New Roman" w:eastAsia="Times New Roman" w:hAnsi="Times New Roman" w:cs="Times New Roman"/>
          <w:sz w:val="24"/>
          <w:szCs w:val="24"/>
        </w:rPr>
      </w:pPr>
    </w:p>
    <w:p w:rsidR="003C6B40" w:rsidRDefault="003C6B40" w:rsidP="003C6B40">
      <w:pPr>
        <w:ind w:left="2160" w:firstLine="720"/>
        <w:rPr>
          <w:rFonts w:ascii="Times New Roman" w:eastAsia="Times New Roman" w:hAnsi="Times New Roman" w:cs="Times New Roman"/>
          <w:sz w:val="24"/>
          <w:szCs w:val="24"/>
        </w:rPr>
      </w:pPr>
    </w:p>
    <w:p w:rsidR="00F064EF" w:rsidRDefault="00F064EF" w:rsidP="003C6B40">
      <w:pPr>
        <w:ind w:left="2160" w:firstLine="720"/>
        <w:rPr>
          <w:rFonts w:ascii="Times New Roman" w:eastAsia="Times New Roman" w:hAnsi="Times New Roman" w:cs="Times New Roman"/>
          <w:sz w:val="24"/>
          <w:szCs w:val="24"/>
        </w:rPr>
      </w:pPr>
    </w:p>
    <w:p w:rsidR="00F064EF" w:rsidRDefault="00F064EF" w:rsidP="003C6B40">
      <w:pPr>
        <w:ind w:left="2160" w:firstLine="720"/>
        <w:rPr>
          <w:rFonts w:ascii="Times New Roman" w:eastAsia="Times New Roman" w:hAnsi="Times New Roman" w:cs="Times New Roman"/>
          <w:sz w:val="24"/>
          <w:szCs w:val="24"/>
        </w:rPr>
      </w:pPr>
    </w:p>
    <w:p w:rsidR="00F064EF" w:rsidRDefault="00F064EF" w:rsidP="003C6B40">
      <w:pPr>
        <w:ind w:left="2160" w:firstLine="720"/>
        <w:rPr>
          <w:rFonts w:ascii="Times New Roman" w:eastAsia="Times New Roman" w:hAnsi="Times New Roman" w:cs="Times New Roman"/>
          <w:sz w:val="24"/>
          <w:szCs w:val="24"/>
        </w:rPr>
      </w:pPr>
    </w:p>
    <w:p w:rsidR="00C3739C" w:rsidRDefault="00C3739C" w:rsidP="003C6B40">
      <w:pPr>
        <w:ind w:left="2160" w:firstLine="720"/>
        <w:rPr>
          <w:rFonts w:ascii="Times New Roman" w:hAnsi="Times New Roman" w:cs="Times New Roman"/>
          <w:b/>
          <w:sz w:val="24"/>
          <w:szCs w:val="24"/>
        </w:rPr>
      </w:pPr>
    </w:p>
    <w:p w:rsidR="00C3739C" w:rsidRDefault="00C3739C" w:rsidP="003C6B40">
      <w:pPr>
        <w:ind w:left="2160" w:firstLine="720"/>
        <w:rPr>
          <w:rFonts w:ascii="Times New Roman" w:hAnsi="Times New Roman" w:cs="Times New Roman"/>
          <w:b/>
          <w:sz w:val="24"/>
          <w:szCs w:val="24"/>
        </w:rPr>
      </w:pPr>
    </w:p>
    <w:p w:rsidR="00C3739C" w:rsidRDefault="00C3739C" w:rsidP="003C6B40">
      <w:pPr>
        <w:ind w:left="2160" w:firstLine="720"/>
        <w:rPr>
          <w:rFonts w:ascii="Times New Roman" w:hAnsi="Times New Roman" w:cs="Times New Roman"/>
          <w:b/>
          <w:sz w:val="24"/>
          <w:szCs w:val="24"/>
        </w:rPr>
      </w:pPr>
    </w:p>
    <w:p w:rsidR="00C3739C" w:rsidRDefault="00C3739C" w:rsidP="003C6B40">
      <w:pPr>
        <w:ind w:left="2160" w:firstLine="720"/>
        <w:rPr>
          <w:rFonts w:ascii="Times New Roman" w:hAnsi="Times New Roman" w:cs="Times New Roman"/>
          <w:b/>
          <w:sz w:val="24"/>
          <w:szCs w:val="24"/>
        </w:rPr>
      </w:pPr>
    </w:p>
    <w:p w:rsidR="00C3739C" w:rsidRDefault="00C3739C" w:rsidP="003C6B40">
      <w:pPr>
        <w:ind w:left="2160" w:firstLine="720"/>
        <w:rPr>
          <w:rFonts w:ascii="Times New Roman" w:hAnsi="Times New Roman" w:cs="Times New Roman"/>
          <w:b/>
          <w:sz w:val="24"/>
          <w:szCs w:val="24"/>
        </w:rPr>
      </w:pPr>
    </w:p>
    <w:p w:rsidR="00C3739C" w:rsidRDefault="00C3739C" w:rsidP="003C6B40">
      <w:pPr>
        <w:ind w:left="2160" w:firstLine="720"/>
        <w:rPr>
          <w:rFonts w:ascii="Times New Roman" w:hAnsi="Times New Roman" w:cs="Times New Roman"/>
          <w:b/>
          <w:sz w:val="24"/>
          <w:szCs w:val="24"/>
        </w:rPr>
      </w:pPr>
    </w:p>
    <w:p w:rsidR="00C70A1D" w:rsidRDefault="00C70A1D" w:rsidP="003C6B40">
      <w:pPr>
        <w:ind w:left="2160" w:firstLine="720"/>
        <w:rPr>
          <w:rFonts w:ascii="Times New Roman" w:hAnsi="Times New Roman" w:cs="Times New Roman"/>
          <w:b/>
          <w:sz w:val="28"/>
          <w:szCs w:val="28"/>
        </w:rPr>
      </w:pPr>
      <w:r>
        <w:rPr>
          <w:rFonts w:ascii="Times New Roman" w:hAnsi="Times New Roman" w:cs="Times New Roman"/>
          <w:b/>
          <w:sz w:val="24"/>
          <w:szCs w:val="24"/>
        </w:rPr>
        <w:t xml:space="preserve">             </w:t>
      </w:r>
      <w:r>
        <w:rPr>
          <w:rFonts w:ascii="Times New Roman" w:hAnsi="Times New Roman" w:cs="Times New Roman"/>
          <w:b/>
          <w:sz w:val="28"/>
          <w:szCs w:val="28"/>
        </w:rPr>
        <w:t>CHAPTER 4</w:t>
      </w:r>
    </w:p>
    <w:p w:rsidR="00976C92" w:rsidRDefault="00B15EA7" w:rsidP="00C70A1D">
      <w:pPr>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HADOOP</w:t>
      </w:r>
      <w:r w:rsidR="001F7A8A">
        <w:rPr>
          <w:rFonts w:ascii="Times New Roman" w:hAnsi="Times New Roman" w:cs="Times New Roman"/>
          <w:b/>
          <w:sz w:val="28"/>
          <w:szCs w:val="28"/>
        </w:rPr>
        <w:t xml:space="preserve"> </w:t>
      </w:r>
      <w:r>
        <w:rPr>
          <w:rFonts w:ascii="Times New Roman" w:hAnsi="Times New Roman" w:cs="Times New Roman"/>
          <w:b/>
          <w:sz w:val="28"/>
          <w:szCs w:val="28"/>
        </w:rPr>
        <w:t xml:space="preserve"> ECOSYSTEM</w:t>
      </w:r>
      <w:proofErr w:type="gramEnd"/>
    </w:p>
    <w:p w:rsidR="00C70A1D" w:rsidRDefault="00C70A1D" w:rsidP="00C70A1D">
      <w:pPr>
        <w:rPr>
          <w:rFonts w:ascii="Times New Roman" w:hAnsi="Times New Roman" w:cs="Times New Roman"/>
          <w:b/>
          <w:sz w:val="28"/>
          <w:szCs w:val="28"/>
        </w:rPr>
      </w:pPr>
    </w:p>
    <w:p w:rsidR="00C70A1D" w:rsidRDefault="00C70A1D" w:rsidP="00C70A1D">
      <w:pPr>
        <w:pStyle w:val="NormalWeb"/>
        <w:shd w:val="clear" w:color="auto" w:fill="FFFFFF"/>
        <w:spacing w:before="0" w:beforeAutospacing="0" w:after="360" w:afterAutospacing="0" w:line="401" w:lineRule="atLeast"/>
        <w:rPr>
          <w:color w:val="0D0D0D" w:themeColor="text1" w:themeTint="F2"/>
        </w:rPr>
      </w:pPr>
      <w:r w:rsidRPr="00712989">
        <w:rPr>
          <w:color w:val="0D0D0D" w:themeColor="text1" w:themeTint="F2"/>
        </w:rPr>
        <w:t xml:space="preserve">Apache Hadoop YARN (Yet </w:t>
      </w:r>
      <w:r w:rsidR="00F064EF" w:rsidRPr="00712989">
        <w:rPr>
          <w:color w:val="0D0D0D" w:themeColor="text1" w:themeTint="F2"/>
        </w:rPr>
        <w:t>another</w:t>
      </w:r>
      <w:r w:rsidRPr="00712989">
        <w:rPr>
          <w:color w:val="0D0D0D" w:themeColor="text1" w:themeTint="F2"/>
        </w:rPr>
        <w:t xml:space="preserve"> Resource Negotiator) is a cluster management technology. YARN is one of the key features in the second-generation Hadoop 2 version of the Apache Software Foundation's open source distributed processing framework. Originally described by Apache as a redesigned resource manager, YARN is now characterized as a large-scale, distributed operating system for</w:t>
      </w:r>
      <w:r w:rsidRPr="00712989">
        <w:rPr>
          <w:rStyle w:val="apple-converted-space"/>
          <w:rFonts w:eastAsiaTheme="minorEastAsia"/>
          <w:color w:val="0D0D0D" w:themeColor="text1" w:themeTint="F2"/>
        </w:rPr>
        <w:t> </w:t>
      </w:r>
      <w:r w:rsidRPr="00712989">
        <w:rPr>
          <w:color w:val="0D0D0D" w:themeColor="text1" w:themeTint="F2"/>
        </w:rPr>
        <w:t xml:space="preserve">big data </w:t>
      </w:r>
      <w:r w:rsidRPr="00712989">
        <w:rPr>
          <w:rStyle w:val="apple-converted-space"/>
          <w:rFonts w:eastAsiaTheme="minorEastAsia"/>
          <w:color w:val="0D0D0D" w:themeColor="text1" w:themeTint="F2"/>
        </w:rPr>
        <w:t>applications</w:t>
      </w:r>
      <w:r w:rsidRPr="00712989">
        <w:rPr>
          <w:color w:val="0D0D0D" w:themeColor="text1" w:themeTint="F2"/>
        </w:rPr>
        <w:t>.</w:t>
      </w:r>
    </w:p>
    <w:p w:rsidR="004F01BE" w:rsidRDefault="006B471C" w:rsidP="00C70A1D">
      <w:pPr>
        <w:pStyle w:val="NormalWeb"/>
        <w:shd w:val="clear" w:color="auto" w:fill="FFFFFF"/>
        <w:spacing w:before="0" w:beforeAutospacing="0" w:after="360" w:afterAutospacing="0" w:line="401" w:lineRule="atLeast"/>
        <w:rPr>
          <w:color w:val="0D0D0D" w:themeColor="text1" w:themeTint="F2"/>
        </w:rPr>
      </w:pPr>
      <w:r>
        <w:rPr>
          <w:color w:val="0D0D0D" w:themeColor="text1" w:themeTint="F2"/>
        </w:rPr>
        <w:t xml:space="preserve"> </w:t>
      </w:r>
      <w:r w:rsidR="004F01BE">
        <w:rPr>
          <w:color w:val="0D0D0D" w:themeColor="text1" w:themeTint="F2"/>
        </w:rPr>
        <w:t xml:space="preserve">           </w:t>
      </w:r>
      <w:r w:rsidR="004F01BE">
        <w:rPr>
          <w:noProof/>
          <w:color w:val="0D0D0D" w:themeColor="text1" w:themeTint="F2"/>
          <w:lang w:val="en-US" w:eastAsia="en-US"/>
        </w:rPr>
        <w:drawing>
          <wp:inline distT="0" distB="0" distL="0" distR="0">
            <wp:extent cx="4536458" cy="2552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doop-administration-pdf-26-638.jpg"/>
                    <pic:cNvPicPr/>
                  </pic:nvPicPr>
                  <pic:blipFill>
                    <a:blip r:embed="rId34">
                      <a:extLst>
                        <a:ext uri="{28A0092B-C50C-407E-A947-70E740481C1C}">
                          <a14:useLocalDpi xmlns:a14="http://schemas.microsoft.com/office/drawing/2010/main" val="0"/>
                        </a:ext>
                      </a:extLst>
                    </a:blip>
                    <a:stretch>
                      <a:fillRect/>
                    </a:stretch>
                  </pic:blipFill>
                  <pic:spPr>
                    <a:xfrm>
                      <a:off x="0" y="0"/>
                      <a:ext cx="4539916" cy="2554646"/>
                    </a:xfrm>
                    <a:prstGeom prst="rect">
                      <a:avLst/>
                    </a:prstGeom>
                  </pic:spPr>
                </pic:pic>
              </a:graphicData>
            </a:graphic>
          </wp:inline>
        </w:drawing>
      </w:r>
    </w:p>
    <w:p w:rsidR="006B471C" w:rsidRPr="006B471C" w:rsidRDefault="006B471C" w:rsidP="00C70A1D">
      <w:pPr>
        <w:pStyle w:val="NormalWeb"/>
        <w:shd w:val="clear" w:color="auto" w:fill="FFFFFF"/>
        <w:spacing w:before="0" w:beforeAutospacing="0" w:after="360" w:afterAutospacing="0" w:line="401" w:lineRule="atLeast"/>
        <w:rPr>
          <w:b/>
          <w:color w:val="0D0D0D" w:themeColor="text1" w:themeTint="F2"/>
        </w:rPr>
      </w:pPr>
      <w:r>
        <w:rPr>
          <w:color w:val="0D0D0D" w:themeColor="text1" w:themeTint="F2"/>
        </w:rPr>
        <w:t xml:space="preserve">                                           </w:t>
      </w:r>
      <w:r w:rsidRPr="006B471C">
        <w:rPr>
          <w:b/>
          <w:color w:val="0D0D0D" w:themeColor="text1" w:themeTint="F2"/>
        </w:rPr>
        <w:t>Figure 4.1 Hadoop 2.0 Architecture</w:t>
      </w:r>
    </w:p>
    <w:p w:rsidR="00C70A1D" w:rsidRPr="00712989" w:rsidRDefault="00C70A1D" w:rsidP="00C70A1D">
      <w:pPr>
        <w:pStyle w:val="NormalWeb"/>
        <w:shd w:val="clear" w:color="auto" w:fill="FFFFFF"/>
        <w:spacing w:before="360" w:beforeAutospacing="0" w:after="360" w:afterAutospacing="0" w:line="401" w:lineRule="atLeast"/>
        <w:rPr>
          <w:color w:val="0D0D0D" w:themeColor="text1" w:themeTint="F2"/>
        </w:rPr>
      </w:pPr>
      <w:r w:rsidRPr="00712989">
        <w:rPr>
          <w:rStyle w:val="apple-converted-space"/>
          <w:rFonts w:eastAsiaTheme="minorEastAsia"/>
          <w:color w:val="0D0D0D" w:themeColor="text1" w:themeTint="F2"/>
        </w:rPr>
        <w:t xml:space="preserve"> In </w:t>
      </w:r>
      <w:r w:rsidRPr="00712989">
        <w:rPr>
          <w:color w:val="0D0D0D" w:themeColor="text1" w:themeTint="F2"/>
        </w:rPr>
        <w:t xml:space="preserve">2012, YARN became a sub-project of the larger Apache Hadoop project. Sometimes called </w:t>
      </w:r>
      <w:proofErr w:type="spellStart"/>
      <w:r w:rsidRPr="00712989">
        <w:rPr>
          <w:color w:val="0D0D0D" w:themeColor="text1" w:themeTint="F2"/>
        </w:rPr>
        <w:t>MapReduce</w:t>
      </w:r>
      <w:proofErr w:type="spellEnd"/>
      <w:r w:rsidRPr="00712989">
        <w:rPr>
          <w:color w:val="0D0D0D" w:themeColor="text1" w:themeTint="F2"/>
        </w:rPr>
        <w:t xml:space="preserve"> 2.0, YARN is a software rewrite that decouples </w:t>
      </w:r>
      <w:proofErr w:type="spellStart"/>
      <w:r w:rsidRPr="00712989">
        <w:rPr>
          <w:color w:val="0D0D0D" w:themeColor="text1" w:themeTint="F2"/>
        </w:rPr>
        <w:t>MapReduce's</w:t>
      </w:r>
      <w:proofErr w:type="spellEnd"/>
      <w:r w:rsidRPr="00712989">
        <w:rPr>
          <w:color w:val="0D0D0D" w:themeColor="text1" w:themeTint="F2"/>
        </w:rPr>
        <w:t xml:space="preserve"> resource management and scheduling capabilities from the data processing component, enabling Hadoop</w:t>
      </w:r>
      <w:r w:rsidRPr="00712989">
        <w:rPr>
          <w:rStyle w:val="apple-converted-space"/>
          <w:rFonts w:eastAsiaTheme="minorEastAsia"/>
          <w:color w:val="0D0D0D" w:themeColor="text1" w:themeTint="F2"/>
        </w:rPr>
        <w:t> </w:t>
      </w:r>
      <w:r w:rsidRPr="00712989">
        <w:rPr>
          <w:color w:val="0D0D0D" w:themeColor="text1" w:themeTint="F2"/>
        </w:rPr>
        <w:t>to support more varied processing approaches and a broader array of applications. For example,</w:t>
      </w:r>
      <w:r w:rsidRPr="00712989">
        <w:rPr>
          <w:rStyle w:val="apple-converted-space"/>
          <w:rFonts w:eastAsiaTheme="minorEastAsia"/>
          <w:color w:val="0D0D0D" w:themeColor="text1" w:themeTint="F2"/>
        </w:rPr>
        <w:t> </w:t>
      </w:r>
      <w:r w:rsidRPr="00712989">
        <w:rPr>
          <w:color w:val="0D0D0D" w:themeColor="text1" w:themeTint="F2"/>
        </w:rPr>
        <w:t>Ha</w:t>
      </w:r>
      <w:r w:rsidR="00B15EA7" w:rsidRPr="00712989">
        <w:rPr>
          <w:color w:val="0D0D0D" w:themeColor="text1" w:themeTint="F2"/>
        </w:rPr>
        <w:t>doop clusters</w:t>
      </w:r>
      <w:r w:rsidRPr="00712989">
        <w:rPr>
          <w:rStyle w:val="apple-converted-space"/>
          <w:rFonts w:eastAsiaTheme="minorEastAsia"/>
          <w:color w:val="0D0D0D" w:themeColor="text1" w:themeTint="F2"/>
        </w:rPr>
        <w:t> </w:t>
      </w:r>
      <w:r w:rsidRPr="00712989">
        <w:rPr>
          <w:color w:val="0D0D0D" w:themeColor="text1" w:themeTint="F2"/>
        </w:rPr>
        <w:t xml:space="preserve">can now run interactive querying and streaming data applications simultaneously with </w:t>
      </w:r>
      <w:proofErr w:type="spellStart"/>
      <w:r w:rsidRPr="00712989">
        <w:rPr>
          <w:color w:val="0D0D0D" w:themeColor="text1" w:themeTint="F2"/>
        </w:rPr>
        <w:t>MapReduce</w:t>
      </w:r>
      <w:proofErr w:type="spellEnd"/>
      <w:r w:rsidRPr="00712989">
        <w:rPr>
          <w:color w:val="0D0D0D" w:themeColor="text1" w:themeTint="F2"/>
        </w:rPr>
        <w:t xml:space="preserve"> batch jobs. The original incarnation of Hadoop closely paired the Hadoop Distributed File System (</w:t>
      </w:r>
      <w:r w:rsidR="00B15EA7" w:rsidRPr="00712989">
        <w:rPr>
          <w:color w:val="0D0D0D" w:themeColor="text1" w:themeTint="F2"/>
        </w:rPr>
        <w:t>HDFS</w:t>
      </w:r>
      <w:r w:rsidRPr="00712989">
        <w:rPr>
          <w:color w:val="0D0D0D" w:themeColor="text1" w:themeTint="F2"/>
        </w:rPr>
        <w:t>) with the batch-oriented</w:t>
      </w:r>
      <w:r w:rsidRPr="00712989">
        <w:rPr>
          <w:rStyle w:val="apple-converted-space"/>
          <w:rFonts w:eastAsiaTheme="minorEastAsia"/>
          <w:color w:val="0D0D0D" w:themeColor="text1" w:themeTint="F2"/>
        </w:rPr>
        <w:t> </w:t>
      </w:r>
      <w:proofErr w:type="spellStart"/>
      <w:r w:rsidR="00D24788" w:rsidRPr="00712989">
        <w:rPr>
          <w:color w:val="0D0D0D" w:themeColor="text1" w:themeTint="F2"/>
        </w:rPr>
        <w:t>MapReduce</w:t>
      </w:r>
      <w:proofErr w:type="spellEnd"/>
      <w:r w:rsidR="00D24788" w:rsidRPr="00712989">
        <w:rPr>
          <w:rStyle w:val="apple-converted-space"/>
          <w:rFonts w:eastAsiaTheme="minorEastAsia"/>
          <w:color w:val="0D0D0D" w:themeColor="text1" w:themeTint="F2"/>
        </w:rPr>
        <w:t xml:space="preserve"> programming</w:t>
      </w:r>
      <w:r w:rsidRPr="00712989">
        <w:rPr>
          <w:color w:val="0D0D0D" w:themeColor="text1" w:themeTint="F2"/>
        </w:rPr>
        <w:t xml:space="preserve"> framework, which handles resource management and job scheduling on Hadoop systems and supports the parsing and condensing of data sets in parallel.</w:t>
      </w:r>
    </w:p>
    <w:p w:rsidR="00C70A1D" w:rsidRPr="00712989" w:rsidRDefault="00C70A1D" w:rsidP="00C70A1D">
      <w:pPr>
        <w:pStyle w:val="NormalWeb"/>
        <w:shd w:val="clear" w:color="auto" w:fill="FFFFFF"/>
        <w:spacing w:before="360" w:beforeAutospacing="0" w:after="360" w:afterAutospacing="0" w:line="401" w:lineRule="atLeast"/>
        <w:rPr>
          <w:color w:val="0D0D0D" w:themeColor="text1" w:themeTint="F2"/>
        </w:rPr>
      </w:pPr>
      <w:r w:rsidRPr="00712989">
        <w:rPr>
          <w:color w:val="0D0D0D" w:themeColor="text1" w:themeTint="F2"/>
        </w:rPr>
        <w:lastRenderedPageBreak/>
        <w:t>YARN combines a central resource manager that reconciles the way applications use Hadoop system resources with node manager</w:t>
      </w:r>
      <w:r w:rsidRPr="00712989">
        <w:rPr>
          <w:rStyle w:val="apple-converted-space"/>
          <w:rFonts w:eastAsiaTheme="minorEastAsia"/>
          <w:color w:val="0D0D0D" w:themeColor="text1" w:themeTint="F2"/>
        </w:rPr>
        <w:t> </w:t>
      </w:r>
      <w:r w:rsidRPr="00712989">
        <w:rPr>
          <w:color w:val="0D0D0D" w:themeColor="text1" w:themeTint="F2"/>
        </w:rPr>
        <w:t>agents</w:t>
      </w:r>
      <w:r w:rsidRPr="00712989">
        <w:rPr>
          <w:rStyle w:val="apple-converted-space"/>
          <w:rFonts w:eastAsiaTheme="minorEastAsia"/>
          <w:color w:val="0D0D0D" w:themeColor="text1" w:themeTint="F2"/>
        </w:rPr>
        <w:t> </w:t>
      </w:r>
      <w:r w:rsidRPr="00712989">
        <w:rPr>
          <w:color w:val="0D0D0D" w:themeColor="text1" w:themeTint="F2"/>
        </w:rPr>
        <w:t>that monitor the processing operations of individual cluster nodes.  Running on</w:t>
      </w:r>
      <w:r w:rsidRPr="00712989">
        <w:rPr>
          <w:rStyle w:val="apple-converted-space"/>
          <w:rFonts w:eastAsiaTheme="minorEastAsia"/>
          <w:color w:val="0D0D0D" w:themeColor="text1" w:themeTint="F2"/>
        </w:rPr>
        <w:t> </w:t>
      </w:r>
      <w:r w:rsidRPr="00712989">
        <w:rPr>
          <w:color w:val="0D0D0D" w:themeColor="text1" w:themeTint="F2"/>
        </w:rPr>
        <w:t>commodity hardware</w:t>
      </w:r>
      <w:r w:rsidRPr="00712989">
        <w:rPr>
          <w:rStyle w:val="apple-converted-space"/>
          <w:rFonts w:eastAsiaTheme="minorEastAsia"/>
          <w:color w:val="0D0D0D" w:themeColor="text1" w:themeTint="F2"/>
        </w:rPr>
        <w:t> </w:t>
      </w:r>
      <w:r w:rsidR="00B15EA7" w:rsidRPr="00712989">
        <w:rPr>
          <w:rStyle w:val="apple-converted-space"/>
          <w:rFonts w:eastAsiaTheme="minorEastAsia"/>
          <w:color w:val="0D0D0D" w:themeColor="text1" w:themeTint="F2"/>
        </w:rPr>
        <w:t>c</w:t>
      </w:r>
      <w:r w:rsidRPr="00712989">
        <w:rPr>
          <w:color w:val="0D0D0D" w:themeColor="text1" w:themeTint="F2"/>
        </w:rPr>
        <w:t xml:space="preserve">lusters, Hadoop has attracted particular interest as a staging area and data store for large volumes of structured and unstructured data intended for use in analytics applications. Separating HDFS from </w:t>
      </w:r>
      <w:proofErr w:type="spellStart"/>
      <w:r w:rsidRPr="00712989">
        <w:rPr>
          <w:color w:val="0D0D0D" w:themeColor="text1" w:themeTint="F2"/>
        </w:rPr>
        <w:t>MapReduce</w:t>
      </w:r>
      <w:proofErr w:type="spellEnd"/>
      <w:r w:rsidRPr="00712989">
        <w:rPr>
          <w:color w:val="0D0D0D" w:themeColor="text1" w:themeTint="F2"/>
        </w:rPr>
        <w:t xml:space="preserve"> with YARN makes the Hadoop environment more suitable for operational applications that can't wait for batch jobs to finish.</w:t>
      </w:r>
    </w:p>
    <w:p w:rsidR="001313B1" w:rsidRPr="00427782" w:rsidRDefault="00635448" w:rsidP="00976C92">
      <w:pPr>
        <w:pStyle w:val="BodyText"/>
        <w:tabs>
          <w:tab w:val="left" w:pos="284"/>
        </w:tabs>
        <w:spacing w:line="360" w:lineRule="auto"/>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p>
    <w:p w:rsidR="001E1861" w:rsidRPr="004014E0" w:rsidRDefault="00B15EA7" w:rsidP="001E1861">
      <w:pPr>
        <w:pStyle w:val="ListParagraph"/>
        <w:spacing w:before="100" w:beforeAutospacing="1" w:after="100" w:afterAutospacing="1" w:line="360" w:lineRule="auto"/>
        <w:rPr>
          <w:rFonts w:ascii="Times New Roman" w:hAnsi="Times New Roman" w:cs="Times New Roman"/>
          <w:sz w:val="24"/>
          <w:szCs w:val="24"/>
        </w:rPr>
      </w:pPr>
      <w:r w:rsidRPr="00B15EA7">
        <w:rPr>
          <w:rFonts w:ascii="Times New Roman" w:hAnsi="Times New Roman" w:cs="Times New Roman"/>
          <w:noProof/>
          <w:sz w:val="24"/>
          <w:szCs w:val="24"/>
          <w:lang w:val="en-US" w:eastAsia="en-US"/>
        </w:rPr>
        <w:drawing>
          <wp:inline distT="0" distB="0" distL="0" distR="0" wp14:anchorId="0E67AEAA" wp14:editId="3AA45838">
            <wp:extent cx="5600700"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604782" cy="4298906"/>
                    </a:xfrm>
                    <a:prstGeom prst="rect">
                      <a:avLst/>
                    </a:prstGeom>
                  </pic:spPr>
                </pic:pic>
              </a:graphicData>
            </a:graphic>
          </wp:inline>
        </w:drawing>
      </w:r>
    </w:p>
    <w:p w:rsidR="001E1861" w:rsidRPr="004014E0" w:rsidRDefault="001E1861" w:rsidP="001E1861">
      <w:pPr>
        <w:pStyle w:val="ListParagraph"/>
        <w:spacing w:before="100" w:beforeAutospacing="1" w:after="100" w:afterAutospacing="1" w:line="360" w:lineRule="auto"/>
        <w:rPr>
          <w:rFonts w:ascii="Times New Roman" w:hAnsi="Times New Roman" w:cs="Times New Roman"/>
          <w:sz w:val="24"/>
          <w:szCs w:val="24"/>
        </w:rPr>
      </w:pPr>
    </w:p>
    <w:p w:rsidR="001E1861" w:rsidRPr="006B471C" w:rsidRDefault="006B471C" w:rsidP="00786D5D">
      <w:pPr>
        <w:pStyle w:val="ListParagraph"/>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B471C">
        <w:rPr>
          <w:rFonts w:ascii="Times New Roman" w:hAnsi="Times New Roman" w:cs="Times New Roman"/>
          <w:b/>
          <w:sz w:val="24"/>
          <w:szCs w:val="24"/>
        </w:rPr>
        <w:t>Fig</w:t>
      </w:r>
      <w:r>
        <w:rPr>
          <w:rFonts w:ascii="Times New Roman" w:hAnsi="Times New Roman" w:cs="Times New Roman"/>
          <w:b/>
          <w:sz w:val="24"/>
          <w:szCs w:val="24"/>
        </w:rPr>
        <w:t>ure</w:t>
      </w:r>
      <w:r w:rsidRPr="006B471C">
        <w:rPr>
          <w:rFonts w:ascii="Times New Roman" w:hAnsi="Times New Roman" w:cs="Times New Roman"/>
          <w:b/>
          <w:sz w:val="24"/>
          <w:szCs w:val="24"/>
        </w:rPr>
        <w:t xml:space="preserve"> 4.2 Hadoop Ecosystem</w:t>
      </w:r>
    </w:p>
    <w:p w:rsidR="00786D5D" w:rsidRDefault="00786D5D" w:rsidP="00786D5D">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6B471C" w:rsidRDefault="006B471C" w:rsidP="00786D5D">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6B471C" w:rsidRDefault="006B471C" w:rsidP="00786D5D">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6B471C" w:rsidRDefault="006B471C" w:rsidP="00786D5D">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6B471C" w:rsidRDefault="006B471C" w:rsidP="00786D5D">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6B471C" w:rsidRDefault="006B471C" w:rsidP="00786D5D">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6B471C" w:rsidRDefault="006B471C" w:rsidP="00786D5D">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786D5D" w:rsidRPr="006B471C" w:rsidRDefault="006B471C" w:rsidP="006B471C">
      <w:pPr>
        <w:shd w:val="clear" w:color="auto" w:fill="FFFFFF"/>
        <w:spacing w:after="158" w:line="240" w:lineRule="auto"/>
        <w:jc w:val="both"/>
        <w:rPr>
          <w:rFonts w:ascii="Helvetica" w:eastAsia="Times New Roman" w:hAnsi="Helvetica" w:cs="Times New Roman"/>
          <w:color w:val="2C3E50"/>
          <w:sz w:val="24"/>
          <w:szCs w:val="24"/>
          <w:lang w:val="en-US" w:eastAsia="en-US"/>
        </w:rPr>
      </w:pPr>
      <w:r w:rsidRPr="009B76D8">
        <w:rPr>
          <w:rFonts w:ascii="Times New Roman" w:eastAsia="Times New Roman" w:hAnsi="Times New Roman" w:cs="Times New Roman"/>
          <w:b/>
          <w:bCs/>
          <w:sz w:val="28"/>
          <w:szCs w:val="28"/>
          <w:lang w:val="en-US" w:eastAsia="en-US"/>
        </w:rPr>
        <w:t xml:space="preserve">A) </w:t>
      </w:r>
      <w:proofErr w:type="spellStart"/>
      <w:r w:rsidR="00786D5D" w:rsidRPr="009B76D8">
        <w:rPr>
          <w:rFonts w:ascii="Times New Roman" w:eastAsia="Times New Roman" w:hAnsi="Times New Roman" w:cs="Times New Roman"/>
          <w:b/>
          <w:bCs/>
          <w:sz w:val="28"/>
          <w:szCs w:val="28"/>
          <w:lang w:val="en-US" w:eastAsia="en-US"/>
        </w:rPr>
        <w:t>HBase</w:t>
      </w:r>
      <w:proofErr w:type="spellEnd"/>
      <w:r w:rsidR="00851BC4" w:rsidRPr="006B471C">
        <w:rPr>
          <w:noProof/>
          <w:lang w:val="en-US" w:eastAsia="en-US"/>
        </w:rPr>
        <w:t xml:space="preserve"> </w:t>
      </w:r>
      <w:r w:rsidR="00851BC4">
        <w:rPr>
          <w:noProof/>
          <w:lang w:val="en-US" w:eastAsia="en-US"/>
        </w:rPr>
        <w:drawing>
          <wp:inline distT="0" distB="0" distL="0" distR="0" wp14:anchorId="51949D80" wp14:editId="21BB4ECD">
            <wp:extent cx="838200" cy="676275"/>
            <wp:effectExtent l="0" t="0" r="0" b="0"/>
            <wp:docPr id="29" name="Picture 15"/>
            <wp:cNvGraphicFramePr/>
            <a:graphic xmlns:a="http://schemas.openxmlformats.org/drawingml/2006/main">
              <a:graphicData uri="http://schemas.openxmlformats.org/drawingml/2006/picture">
                <pic:pic xmlns:pic="http://schemas.openxmlformats.org/drawingml/2006/picture">
                  <pic:nvPicPr>
                    <pic:cNvPr id="29" name="Picture 15"/>
                    <pic:cNvPicPr/>
                  </pic:nvPicPr>
                  <pic:blipFill>
                    <a:blip r:embed="rId36" cstate="print"/>
                    <a:srcRect/>
                    <a:stretch>
                      <a:fillRect/>
                    </a:stretch>
                  </pic:blipFill>
                  <pic:spPr bwMode="auto">
                    <a:xfrm>
                      <a:off x="0" y="0"/>
                      <a:ext cx="839340" cy="677195"/>
                    </a:xfrm>
                    <a:prstGeom prst="rect">
                      <a:avLst/>
                    </a:prstGeom>
                    <a:noFill/>
                    <a:ln w="9525">
                      <a:noFill/>
                      <a:miter lim="800000"/>
                      <a:headEnd/>
                      <a:tailEnd/>
                    </a:ln>
                  </pic:spPr>
                </pic:pic>
              </a:graphicData>
            </a:graphic>
          </wp:inline>
        </w:drawing>
      </w:r>
    </w:p>
    <w:p w:rsidR="00B15EA7" w:rsidRPr="00D24788" w:rsidRDefault="00B15EA7" w:rsidP="00B15EA7">
      <w:pPr>
        <w:shd w:val="clear" w:color="auto" w:fill="FFFFFF"/>
        <w:spacing w:after="158" w:line="240" w:lineRule="auto"/>
        <w:jc w:val="both"/>
        <w:rPr>
          <w:rFonts w:ascii="Times New Roman" w:eastAsia="Times New Roman" w:hAnsi="Times New Roman" w:cs="Times New Roman"/>
          <w:color w:val="2C3E50"/>
          <w:sz w:val="24"/>
          <w:szCs w:val="24"/>
          <w:lang w:val="en-US" w:eastAsia="en-US"/>
        </w:rPr>
      </w:pPr>
      <w:r w:rsidRPr="00B15EA7">
        <w:rPr>
          <w:rFonts w:ascii="Times New Roman" w:eastAsia="Times New Roman" w:hAnsi="Times New Roman" w:cs="Times New Roman"/>
          <w:color w:val="2C3E50"/>
          <w:sz w:val="24"/>
          <w:szCs w:val="24"/>
          <w:lang w:val="en-US" w:eastAsia="en-US"/>
        </w:rPr>
        <w:t>Hadoop Database or HBASE is a non-relational (NoSQL) database that runs on top of HDFS. HBASE was created for large table which have billions of rows and millions of columns with fault tolerance capability and horizontal scalability and based on Google Big Table. Hadoop can perform only batch processing, and data will be accessed only in a sequential manner for random access of huge data HBASE is used.</w:t>
      </w:r>
    </w:p>
    <w:p w:rsidR="00FE6FA7" w:rsidRDefault="00FE6FA7" w:rsidP="00B15EA7">
      <w:pPr>
        <w:shd w:val="clear" w:color="auto" w:fill="FFFFFF"/>
        <w:spacing w:after="158" w:line="240" w:lineRule="auto"/>
        <w:jc w:val="both"/>
        <w:rPr>
          <w:rFonts w:ascii="Helvetica" w:eastAsia="Times New Roman" w:hAnsi="Helvetica" w:cs="Times New Roman"/>
          <w:color w:val="2C3E50"/>
          <w:sz w:val="24"/>
          <w:szCs w:val="24"/>
          <w:lang w:val="en-US" w:eastAsia="en-US"/>
        </w:rPr>
      </w:pPr>
      <w:r>
        <w:rPr>
          <w:rFonts w:ascii="Helvetica" w:eastAsia="Times New Roman" w:hAnsi="Helvetica" w:cs="Times New Roman"/>
          <w:color w:val="2C3E50"/>
          <w:sz w:val="24"/>
          <w:szCs w:val="24"/>
          <w:lang w:val="en-US" w:eastAsia="en-US"/>
        </w:rPr>
        <w:t xml:space="preserve">             </w:t>
      </w:r>
      <w:r>
        <w:rPr>
          <w:rFonts w:ascii="Helvetica" w:eastAsia="Times New Roman" w:hAnsi="Helvetica" w:cs="Times New Roman"/>
          <w:noProof/>
          <w:color w:val="2C3E50"/>
          <w:sz w:val="24"/>
          <w:szCs w:val="24"/>
          <w:lang w:val="en-US" w:eastAsia="en-US"/>
        </w:rPr>
        <w:drawing>
          <wp:inline distT="0" distB="0" distL="0" distR="0" wp14:anchorId="3FD1786B" wp14:editId="62057769">
            <wp:extent cx="5295419" cy="4962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19689" cy="4985269"/>
                    </a:xfrm>
                    <a:prstGeom prst="rect">
                      <a:avLst/>
                    </a:prstGeom>
                    <a:noFill/>
                    <a:ln>
                      <a:noFill/>
                    </a:ln>
                  </pic:spPr>
                </pic:pic>
              </a:graphicData>
            </a:graphic>
          </wp:inline>
        </w:drawing>
      </w:r>
    </w:p>
    <w:p w:rsidR="00FE6FA7" w:rsidRPr="009B76D8" w:rsidRDefault="009B76D8" w:rsidP="00B15EA7">
      <w:pPr>
        <w:shd w:val="clear" w:color="auto" w:fill="FFFFFF"/>
        <w:spacing w:after="158" w:line="240" w:lineRule="auto"/>
        <w:jc w:val="both"/>
        <w:rPr>
          <w:rFonts w:ascii="Times New Roman" w:eastAsia="Times New Roman" w:hAnsi="Times New Roman" w:cs="Times New Roman"/>
          <w:b/>
          <w:sz w:val="24"/>
          <w:szCs w:val="24"/>
          <w:lang w:val="en-US" w:eastAsia="en-US"/>
        </w:rPr>
      </w:pPr>
      <w:r>
        <w:rPr>
          <w:rFonts w:ascii="Helvetica" w:eastAsia="Times New Roman" w:hAnsi="Helvetica" w:cs="Times New Roman"/>
          <w:color w:val="2C3E50"/>
          <w:sz w:val="24"/>
          <w:szCs w:val="24"/>
          <w:lang w:val="en-US" w:eastAsia="en-US"/>
        </w:rPr>
        <w:tab/>
      </w:r>
      <w:r>
        <w:rPr>
          <w:rFonts w:ascii="Helvetica" w:eastAsia="Times New Roman" w:hAnsi="Helvetica" w:cs="Times New Roman"/>
          <w:color w:val="2C3E50"/>
          <w:sz w:val="24"/>
          <w:szCs w:val="24"/>
          <w:lang w:val="en-US" w:eastAsia="en-US"/>
        </w:rPr>
        <w:tab/>
      </w:r>
      <w:r>
        <w:rPr>
          <w:rFonts w:ascii="Helvetica" w:eastAsia="Times New Roman" w:hAnsi="Helvetica" w:cs="Times New Roman"/>
          <w:color w:val="2C3E50"/>
          <w:sz w:val="24"/>
          <w:szCs w:val="24"/>
          <w:lang w:val="en-US" w:eastAsia="en-US"/>
        </w:rPr>
        <w:tab/>
      </w:r>
      <w:r w:rsidRPr="009B76D8">
        <w:rPr>
          <w:rFonts w:ascii="Helvetica" w:eastAsia="Times New Roman" w:hAnsi="Helvetica" w:cs="Times New Roman"/>
          <w:sz w:val="24"/>
          <w:szCs w:val="24"/>
          <w:lang w:val="en-US" w:eastAsia="en-US"/>
        </w:rPr>
        <w:tab/>
      </w:r>
      <w:r w:rsidRPr="009B76D8">
        <w:rPr>
          <w:rFonts w:ascii="Times New Roman" w:eastAsia="Times New Roman" w:hAnsi="Times New Roman" w:cs="Times New Roman"/>
          <w:b/>
          <w:sz w:val="24"/>
          <w:szCs w:val="24"/>
          <w:lang w:val="en-US" w:eastAsia="en-US"/>
        </w:rPr>
        <w:t>Figure 4.3</w:t>
      </w:r>
      <w:r w:rsidR="00FE6FA7" w:rsidRPr="009B76D8">
        <w:rPr>
          <w:rFonts w:ascii="Times New Roman" w:eastAsia="Times New Roman" w:hAnsi="Times New Roman" w:cs="Times New Roman"/>
          <w:b/>
          <w:sz w:val="24"/>
          <w:szCs w:val="24"/>
          <w:lang w:val="en-US" w:eastAsia="en-US"/>
        </w:rPr>
        <w:t xml:space="preserve"> </w:t>
      </w:r>
      <w:proofErr w:type="spellStart"/>
      <w:r w:rsidR="00FE6FA7" w:rsidRPr="009B76D8">
        <w:rPr>
          <w:rFonts w:ascii="Times New Roman" w:eastAsia="Times New Roman" w:hAnsi="Times New Roman" w:cs="Times New Roman"/>
          <w:b/>
          <w:sz w:val="24"/>
          <w:szCs w:val="24"/>
          <w:lang w:val="en-US" w:eastAsia="en-US"/>
        </w:rPr>
        <w:t>Hbase</w:t>
      </w:r>
      <w:proofErr w:type="spellEnd"/>
      <w:r w:rsidR="00FE6FA7" w:rsidRPr="009B76D8">
        <w:rPr>
          <w:rFonts w:ascii="Times New Roman" w:eastAsia="Times New Roman" w:hAnsi="Times New Roman" w:cs="Times New Roman"/>
          <w:b/>
          <w:sz w:val="24"/>
          <w:szCs w:val="24"/>
          <w:lang w:val="en-US" w:eastAsia="en-US"/>
        </w:rPr>
        <w:t xml:space="preserve"> Architecture</w:t>
      </w:r>
    </w:p>
    <w:p w:rsidR="00FE6FA7" w:rsidRPr="00B15EA7" w:rsidRDefault="00FE6FA7" w:rsidP="00B15EA7">
      <w:pPr>
        <w:shd w:val="clear" w:color="auto" w:fill="FFFFFF"/>
        <w:spacing w:after="158" w:line="240" w:lineRule="auto"/>
        <w:jc w:val="both"/>
        <w:rPr>
          <w:rFonts w:ascii="Helvetica" w:eastAsia="Times New Roman" w:hAnsi="Helvetica" w:cs="Times New Roman"/>
          <w:color w:val="2C3E50"/>
          <w:sz w:val="24"/>
          <w:szCs w:val="24"/>
          <w:lang w:val="en-US" w:eastAsia="en-US"/>
        </w:rPr>
      </w:pPr>
    </w:p>
    <w:p w:rsidR="00786D5D" w:rsidRDefault="00786D5D"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B15EA7" w:rsidRPr="00B15EA7" w:rsidRDefault="00F03BE6" w:rsidP="00B15EA7">
      <w:pPr>
        <w:shd w:val="clear" w:color="auto" w:fill="FFFFFF"/>
        <w:spacing w:after="158" w:line="240" w:lineRule="auto"/>
        <w:jc w:val="both"/>
        <w:rPr>
          <w:rFonts w:ascii="Helvetica" w:eastAsia="Times New Roman" w:hAnsi="Helvetica" w:cs="Times New Roman"/>
          <w:color w:val="2C3E50"/>
          <w:sz w:val="24"/>
          <w:szCs w:val="24"/>
          <w:lang w:val="en-US" w:eastAsia="en-US"/>
        </w:rPr>
      </w:pPr>
      <w:r w:rsidRPr="00F03BE6">
        <w:rPr>
          <w:rFonts w:ascii="Times New Roman" w:eastAsia="Times New Roman" w:hAnsi="Times New Roman" w:cs="Times New Roman"/>
          <w:b/>
          <w:bCs/>
          <w:sz w:val="28"/>
          <w:szCs w:val="28"/>
          <w:lang w:val="en-US" w:eastAsia="en-US"/>
        </w:rPr>
        <w:lastRenderedPageBreak/>
        <w:t xml:space="preserve">B) </w:t>
      </w:r>
      <w:r w:rsidR="00B15EA7" w:rsidRPr="00F03BE6">
        <w:rPr>
          <w:rFonts w:ascii="Times New Roman" w:eastAsia="Times New Roman" w:hAnsi="Times New Roman" w:cs="Times New Roman"/>
          <w:b/>
          <w:bCs/>
          <w:sz w:val="28"/>
          <w:szCs w:val="28"/>
          <w:lang w:val="en-US" w:eastAsia="en-US"/>
        </w:rPr>
        <w:t>Hive</w:t>
      </w:r>
      <w:r w:rsidR="00851BC4">
        <w:rPr>
          <w:rFonts w:ascii="Helvetica" w:eastAsia="Times New Roman" w:hAnsi="Helvetica" w:cs="Times New Roman"/>
          <w:b/>
          <w:bCs/>
          <w:color w:val="2C3E50"/>
          <w:sz w:val="24"/>
          <w:szCs w:val="24"/>
          <w:lang w:val="en-US" w:eastAsia="en-US"/>
        </w:rPr>
        <w:t xml:space="preserve"> </w:t>
      </w:r>
      <w:r w:rsidR="00851BC4">
        <w:rPr>
          <w:noProof/>
          <w:lang w:val="en-US" w:eastAsia="en-US"/>
        </w:rPr>
        <w:drawing>
          <wp:inline distT="0" distB="0" distL="0" distR="0" wp14:anchorId="35B19174" wp14:editId="6105FB40">
            <wp:extent cx="549851" cy="523875"/>
            <wp:effectExtent l="0" t="0" r="0" b="0"/>
            <wp:docPr id="28" name="Picture 9"/>
            <wp:cNvGraphicFramePr/>
            <a:graphic xmlns:a="http://schemas.openxmlformats.org/drawingml/2006/main">
              <a:graphicData uri="http://schemas.openxmlformats.org/drawingml/2006/picture">
                <pic:pic xmlns:pic="http://schemas.openxmlformats.org/drawingml/2006/picture">
                  <pic:nvPicPr>
                    <pic:cNvPr id="1" name="Picture 9"/>
                    <pic:cNvPicPr/>
                  </pic:nvPicPr>
                  <pic:blipFill>
                    <a:blip r:embed="rId38" cstate="print"/>
                    <a:srcRect/>
                    <a:stretch>
                      <a:fillRect/>
                    </a:stretch>
                  </pic:blipFill>
                  <pic:spPr bwMode="auto">
                    <a:xfrm>
                      <a:off x="0" y="0"/>
                      <a:ext cx="549066" cy="523127"/>
                    </a:xfrm>
                    <a:prstGeom prst="rect">
                      <a:avLst/>
                    </a:prstGeom>
                    <a:noFill/>
                    <a:ln w="9525">
                      <a:noFill/>
                      <a:miter lim="800000"/>
                      <a:headEnd/>
                      <a:tailEnd/>
                    </a:ln>
                    <a:effectLst/>
                  </pic:spPr>
                </pic:pic>
              </a:graphicData>
            </a:graphic>
          </wp:inline>
        </w:drawing>
      </w:r>
    </w:p>
    <w:p w:rsidR="00B15EA7" w:rsidRPr="00B15EA7" w:rsidRDefault="00B15EA7" w:rsidP="00B15EA7">
      <w:pPr>
        <w:shd w:val="clear" w:color="auto" w:fill="FFFFFF"/>
        <w:spacing w:after="158" w:line="240" w:lineRule="auto"/>
        <w:jc w:val="both"/>
        <w:rPr>
          <w:rFonts w:ascii="Times New Roman" w:eastAsia="Times New Roman" w:hAnsi="Times New Roman" w:cs="Times New Roman"/>
          <w:color w:val="2C3E50"/>
          <w:sz w:val="24"/>
          <w:szCs w:val="24"/>
          <w:lang w:val="en-US" w:eastAsia="en-US"/>
        </w:rPr>
      </w:pPr>
      <w:r w:rsidRPr="00B15EA7">
        <w:rPr>
          <w:rFonts w:ascii="Times New Roman" w:eastAsia="Times New Roman" w:hAnsi="Times New Roman" w:cs="Times New Roman"/>
          <w:color w:val="2C3E50"/>
          <w:sz w:val="24"/>
          <w:szCs w:val="24"/>
          <w:lang w:val="en-US" w:eastAsia="en-US"/>
        </w:rPr>
        <w:t xml:space="preserve">Many programmers and analyst are more comfortable with Structured Query Language than Java or any other programming language for which Hive is created by Facebook and later donated to Apache foundation. Hive mainly deals with structured data which is stored in HDFS with a Query Language similar to SQL and known as HQL (Hive Query Language). Hive also run Map reduce program in a backend to process data in HDFS but here programmer has not worry about that backend </w:t>
      </w:r>
      <w:proofErr w:type="spellStart"/>
      <w:r w:rsidRPr="00B15EA7">
        <w:rPr>
          <w:rFonts w:ascii="Times New Roman" w:eastAsia="Times New Roman" w:hAnsi="Times New Roman" w:cs="Times New Roman"/>
          <w:color w:val="2C3E50"/>
          <w:sz w:val="24"/>
          <w:szCs w:val="24"/>
          <w:lang w:val="en-US" w:eastAsia="en-US"/>
        </w:rPr>
        <w:t>MapReduce</w:t>
      </w:r>
      <w:proofErr w:type="spellEnd"/>
      <w:r w:rsidRPr="00B15EA7">
        <w:rPr>
          <w:rFonts w:ascii="Times New Roman" w:eastAsia="Times New Roman" w:hAnsi="Times New Roman" w:cs="Times New Roman"/>
          <w:color w:val="2C3E50"/>
          <w:sz w:val="24"/>
          <w:szCs w:val="24"/>
          <w:lang w:val="en-US" w:eastAsia="en-US"/>
        </w:rPr>
        <w:t xml:space="preserve"> job it will look similar to SQL and result will be displayed on console.</w:t>
      </w:r>
    </w:p>
    <w:p w:rsidR="00786D5D" w:rsidRDefault="00786D5D"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E6FA7" w:rsidRDefault="00FE6FA7"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r>
        <w:rPr>
          <w:rFonts w:ascii="Helvetica" w:eastAsia="Times New Roman" w:hAnsi="Helvetica" w:cs="Times New Roman"/>
          <w:b/>
          <w:bCs/>
          <w:color w:val="2C3E50"/>
          <w:sz w:val="24"/>
          <w:szCs w:val="24"/>
          <w:lang w:val="en-US" w:eastAsia="en-US"/>
        </w:rPr>
        <w:tab/>
      </w:r>
      <w:r>
        <w:rPr>
          <w:rFonts w:ascii="Helvetica" w:eastAsia="Times New Roman" w:hAnsi="Helvetica" w:cs="Times New Roman"/>
          <w:b/>
          <w:bCs/>
          <w:noProof/>
          <w:color w:val="2C3E50"/>
          <w:sz w:val="24"/>
          <w:szCs w:val="24"/>
          <w:lang w:val="en-US" w:eastAsia="en-US"/>
        </w:rPr>
        <w:drawing>
          <wp:inline distT="0" distB="0" distL="0" distR="0">
            <wp:extent cx="5731510" cy="5867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ve architecture.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5867400"/>
                    </a:xfrm>
                    <a:prstGeom prst="rect">
                      <a:avLst/>
                    </a:prstGeom>
                  </pic:spPr>
                </pic:pic>
              </a:graphicData>
            </a:graphic>
          </wp:inline>
        </w:drawing>
      </w:r>
    </w:p>
    <w:p w:rsidR="00FE6FA7" w:rsidRPr="00F03BE6" w:rsidRDefault="00F03BE6" w:rsidP="00B15EA7">
      <w:pPr>
        <w:shd w:val="clear" w:color="auto" w:fill="FFFFFF"/>
        <w:spacing w:after="158" w:line="240" w:lineRule="auto"/>
        <w:jc w:val="both"/>
        <w:rPr>
          <w:rFonts w:ascii="Times New Roman" w:eastAsia="Times New Roman" w:hAnsi="Times New Roman" w:cs="Times New Roman"/>
          <w:bCs/>
          <w:sz w:val="24"/>
          <w:szCs w:val="24"/>
          <w:lang w:val="en-US" w:eastAsia="en-US"/>
        </w:rPr>
      </w:pPr>
      <w:r>
        <w:rPr>
          <w:rFonts w:ascii="Helvetica" w:eastAsia="Times New Roman" w:hAnsi="Helvetica" w:cs="Times New Roman"/>
          <w:b/>
          <w:bCs/>
          <w:color w:val="2C3E50"/>
          <w:sz w:val="24"/>
          <w:szCs w:val="24"/>
          <w:lang w:val="en-US" w:eastAsia="en-US"/>
        </w:rPr>
        <w:tab/>
      </w:r>
      <w:r>
        <w:rPr>
          <w:rFonts w:ascii="Helvetica" w:eastAsia="Times New Roman" w:hAnsi="Helvetica" w:cs="Times New Roman"/>
          <w:b/>
          <w:bCs/>
          <w:color w:val="2C3E50"/>
          <w:sz w:val="24"/>
          <w:szCs w:val="24"/>
          <w:lang w:val="en-US" w:eastAsia="en-US"/>
        </w:rPr>
        <w:tab/>
      </w:r>
      <w:r>
        <w:rPr>
          <w:rFonts w:ascii="Helvetica" w:eastAsia="Times New Roman" w:hAnsi="Helvetica" w:cs="Times New Roman"/>
          <w:b/>
          <w:bCs/>
          <w:color w:val="2C3E50"/>
          <w:sz w:val="24"/>
          <w:szCs w:val="24"/>
          <w:lang w:val="en-US" w:eastAsia="en-US"/>
        </w:rPr>
        <w:tab/>
      </w:r>
      <w:r>
        <w:rPr>
          <w:rFonts w:ascii="Helvetica" w:eastAsia="Times New Roman" w:hAnsi="Helvetica" w:cs="Times New Roman"/>
          <w:b/>
          <w:bCs/>
          <w:color w:val="2C3E50"/>
          <w:sz w:val="24"/>
          <w:szCs w:val="24"/>
          <w:lang w:val="en-US" w:eastAsia="en-US"/>
        </w:rPr>
        <w:tab/>
      </w:r>
      <w:r w:rsidRPr="00F03BE6">
        <w:rPr>
          <w:rFonts w:ascii="Times New Roman" w:eastAsia="Times New Roman" w:hAnsi="Times New Roman" w:cs="Times New Roman"/>
          <w:b/>
          <w:bCs/>
          <w:sz w:val="24"/>
          <w:szCs w:val="24"/>
          <w:lang w:val="en-US" w:eastAsia="en-US"/>
        </w:rPr>
        <w:t>Figure 4.4</w:t>
      </w:r>
      <w:r w:rsidR="00FE6FA7" w:rsidRPr="00F03BE6">
        <w:rPr>
          <w:rFonts w:ascii="Times New Roman" w:eastAsia="Times New Roman" w:hAnsi="Times New Roman" w:cs="Times New Roman"/>
          <w:b/>
          <w:bCs/>
          <w:sz w:val="24"/>
          <w:szCs w:val="24"/>
          <w:lang w:val="en-US" w:eastAsia="en-US"/>
        </w:rPr>
        <w:t xml:space="preserve"> </w:t>
      </w:r>
      <w:r w:rsidR="00FE6FA7" w:rsidRPr="00F03BE6">
        <w:rPr>
          <w:rFonts w:ascii="Times New Roman" w:eastAsia="Times New Roman" w:hAnsi="Times New Roman" w:cs="Times New Roman"/>
          <w:bCs/>
          <w:sz w:val="24"/>
          <w:szCs w:val="24"/>
          <w:lang w:val="en-US" w:eastAsia="en-US"/>
        </w:rPr>
        <w:t>Hive Architecture</w:t>
      </w:r>
    </w:p>
    <w:p w:rsidR="00FE6FA7" w:rsidRDefault="00FE6FA7"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D24788" w:rsidRDefault="00D24788"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B15EA7" w:rsidRPr="00B15EA7" w:rsidRDefault="00F03BE6" w:rsidP="00B15EA7">
      <w:pPr>
        <w:shd w:val="clear" w:color="auto" w:fill="FFFFFF"/>
        <w:spacing w:after="158" w:line="240" w:lineRule="auto"/>
        <w:jc w:val="both"/>
        <w:rPr>
          <w:rFonts w:ascii="Helvetica" w:eastAsia="Times New Roman" w:hAnsi="Helvetica" w:cs="Times New Roman"/>
          <w:color w:val="2C3E50"/>
          <w:sz w:val="24"/>
          <w:szCs w:val="24"/>
          <w:lang w:val="en-US" w:eastAsia="en-US"/>
        </w:rPr>
      </w:pPr>
      <w:r w:rsidRPr="00F03BE6">
        <w:rPr>
          <w:rFonts w:ascii="Times New Roman" w:eastAsia="Times New Roman" w:hAnsi="Times New Roman" w:cs="Times New Roman"/>
          <w:b/>
          <w:bCs/>
          <w:sz w:val="28"/>
          <w:szCs w:val="28"/>
          <w:lang w:val="en-US" w:eastAsia="en-US"/>
        </w:rPr>
        <w:t xml:space="preserve">C) </w:t>
      </w:r>
      <w:r w:rsidR="00B15EA7" w:rsidRPr="00F03BE6">
        <w:rPr>
          <w:rFonts w:ascii="Times New Roman" w:eastAsia="Times New Roman" w:hAnsi="Times New Roman" w:cs="Times New Roman"/>
          <w:b/>
          <w:bCs/>
          <w:sz w:val="28"/>
          <w:szCs w:val="28"/>
          <w:lang w:val="en-US" w:eastAsia="en-US"/>
        </w:rPr>
        <w:t>Pig</w:t>
      </w:r>
      <w:r w:rsidR="00851BC4" w:rsidRPr="00851BC4">
        <w:rPr>
          <w:noProof/>
          <w:lang w:val="en-US" w:eastAsia="en-US"/>
        </w:rPr>
        <w:t xml:space="preserve"> </w:t>
      </w:r>
      <w:r w:rsidR="00851BC4">
        <w:rPr>
          <w:noProof/>
          <w:lang w:val="en-US" w:eastAsia="en-US"/>
        </w:rPr>
        <w:drawing>
          <wp:inline distT="0" distB="0" distL="0" distR="0" wp14:anchorId="6792168E" wp14:editId="205CC79D">
            <wp:extent cx="466725" cy="533400"/>
            <wp:effectExtent l="0" t="0" r="0" b="0"/>
            <wp:docPr id="36" name="Picture 8"/>
            <wp:cNvGraphicFramePr/>
            <a:graphic xmlns:a="http://schemas.openxmlformats.org/drawingml/2006/main">
              <a:graphicData uri="http://schemas.openxmlformats.org/drawingml/2006/picture">
                <pic:pic xmlns:pic="http://schemas.openxmlformats.org/drawingml/2006/picture">
                  <pic:nvPicPr>
                    <pic:cNvPr id="36" name="Picture 8"/>
                    <pic:cNvPicPr/>
                  </pic:nvPicPr>
                  <pic:blipFill>
                    <a:blip r:embed="rId40" cstate="print"/>
                    <a:srcRect/>
                    <a:stretch>
                      <a:fillRect/>
                    </a:stretch>
                  </pic:blipFill>
                  <pic:spPr bwMode="auto">
                    <a:xfrm>
                      <a:off x="0" y="0"/>
                      <a:ext cx="466725" cy="533400"/>
                    </a:xfrm>
                    <a:prstGeom prst="rect">
                      <a:avLst/>
                    </a:prstGeom>
                    <a:noFill/>
                    <a:ln w="9525">
                      <a:noFill/>
                      <a:miter lim="800000"/>
                      <a:headEnd/>
                      <a:tailEnd/>
                    </a:ln>
                    <a:effectLst/>
                  </pic:spPr>
                </pic:pic>
              </a:graphicData>
            </a:graphic>
          </wp:inline>
        </w:drawing>
      </w:r>
    </w:p>
    <w:p w:rsidR="00B15EA7" w:rsidRDefault="00B15EA7" w:rsidP="00B15EA7">
      <w:pPr>
        <w:shd w:val="clear" w:color="auto" w:fill="FFFFFF"/>
        <w:spacing w:after="158" w:line="240" w:lineRule="auto"/>
        <w:jc w:val="both"/>
        <w:rPr>
          <w:rFonts w:ascii="Times New Roman" w:eastAsia="Times New Roman" w:hAnsi="Times New Roman" w:cs="Times New Roman"/>
          <w:color w:val="2C3E50"/>
          <w:sz w:val="24"/>
          <w:szCs w:val="24"/>
          <w:lang w:val="en-US" w:eastAsia="en-US"/>
        </w:rPr>
      </w:pPr>
      <w:r w:rsidRPr="00B15EA7">
        <w:rPr>
          <w:rFonts w:ascii="Times New Roman" w:eastAsia="Times New Roman" w:hAnsi="Times New Roman" w:cs="Times New Roman"/>
          <w:color w:val="2C3E50"/>
          <w:sz w:val="24"/>
          <w:szCs w:val="24"/>
          <w:lang w:val="en-US" w:eastAsia="en-US"/>
        </w:rPr>
        <w:t xml:space="preserve">Similar to HIVE, PIG also deals with structured data using PIG LATIN language. PIG was originally developed at Yahoo to answer similar need to HIVE. It is an alternative provided to programmer who loves scripting and don't want to use Java/Python or SQL to process data. A Pig Latin program is made up of a series of operations, or transformations, that are applied to the input data which runs </w:t>
      </w:r>
      <w:proofErr w:type="spellStart"/>
      <w:r w:rsidRPr="00B15EA7">
        <w:rPr>
          <w:rFonts w:ascii="Times New Roman" w:eastAsia="Times New Roman" w:hAnsi="Times New Roman" w:cs="Times New Roman"/>
          <w:color w:val="2C3E50"/>
          <w:sz w:val="24"/>
          <w:szCs w:val="24"/>
          <w:lang w:val="en-US" w:eastAsia="en-US"/>
        </w:rPr>
        <w:t>MapReduce</w:t>
      </w:r>
      <w:proofErr w:type="spellEnd"/>
      <w:r w:rsidRPr="00B15EA7">
        <w:rPr>
          <w:rFonts w:ascii="Times New Roman" w:eastAsia="Times New Roman" w:hAnsi="Times New Roman" w:cs="Times New Roman"/>
          <w:color w:val="2C3E50"/>
          <w:sz w:val="24"/>
          <w:szCs w:val="24"/>
          <w:lang w:val="en-US" w:eastAsia="en-US"/>
        </w:rPr>
        <w:t xml:space="preserve"> program in backend to produce output.</w:t>
      </w:r>
    </w:p>
    <w:p w:rsidR="00D24788" w:rsidRPr="00D24788" w:rsidRDefault="00D24788" w:rsidP="00B15EA7">
      <w:pPr>
        <w:shd w:val="clear" w:color="auto" w:fill="FFFFFF"/>
        <w:spacing w:after="158" w:line="240" w:lineRule="auto"/>
        <w:jc w:val="both"/>
        <w:rPr>
          <w:rFonts w:ascii="Times New Roman" w:eastAsia="Times New Roman" w:hAnsi="Times New Roman" w:cs="Times New Roman"/>
          <w:color w:val="2C3E50"/>
          <w:sz w:val="24"/>
          <w:szCs w:val="24"/>
          <w:lang w:val="en-US" w:eastAsia="en-US"/>
        </w:rPr>
      </w:pPr>
    </w:p>
    <w:p w:rsidR="00FE6FA7" w:rsidRDefault="00FE6FA7" w:rsidP="00B15EA7">
      <w:pPr>
        <w:shd w:val="clear" w:color="auto" w:fill="FFFFFF"/>
        <w:spacing w:after="158" w:line="240" w:lineRule="auto"/>
        <w:jc w:val="both"/>
        <w:rPr>
          <w:rFonts w:ascii="Helvetica" w:eastAsia="Times New Roman" w:hAnsi="Helvetica" w:cs="Times New Roman"/>
          <w:color w:val="2C3E50"/>
          <w:sz w:val="24"/>
          <w:szCs w:val="24"/>
          <w:lang w:val="en-US" w:eastAsia="en-US"/>
        </w:rPr>
      </w:pPr>
      <w:r>
        <w:rPr>
          <w:rFonts w:ascii="Helvetica" w:eastAsia="Times New Roman" w:hAnsi="Helvetica" w:cs="Times New Roman"/>
          <w:color w:val="2C3E50"/>
          <w:sz w:val="24"/>
          <w:szCs w:val="24"/>
          <w:lang w:val="en-US" w:eastAsia="en-US"/>
        </w:rPr>
        <w:tab/>
      </w:r>
      <w:r>
        <w:rPr>
          <w:rFonts w:ascii="Helvetica" w:eastAsia="Times New Roman" w:hAnsi="Helvetica" w:cs="Times New Roman"/>
          <w:color w:val="2C3E50"/>
          <w:sz w:val="24"/>
          <w:szCs w:val="24"/>
          <w:lang w:val="en-US" w:eastAsia="en-US"/>
        </w:rPr>
        <w:tab/>
      </w:r>
      <w:r>
        <w:rPr>
          <w:rFonts w:ascii="Helvetica" w:eastAsia="Times New Roman" w:hAnsi="Helvetica" w:cs="Times New Roman"/>
          <w:noProof/>
          <w:color w:val="2C3E50"/>
          <w:sz w:val="24"/>
          <w:szCs w:val="24"/>
          <w:lang w:val="en-US" w:eastAsia="en-US"/>
        </w:rPr>
        <w:drawing>
          <wp:inline distT="0" distB="0" distL="0" distR="0">
            <wp:extent cx="5267325"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67OS_06_04.jpg"/>
                    <pic:cNvPicPr/>
                  </pic:nvPicPr>
                  <pic:blipFill>
                    <a:blip r:embed="rId41">
                      <a:extLst>
                        <a:ext uri="{28A0092B-C50C-407E-A947-70E740481C1C}">
                          <a14:useLocalDpi xmlns:a14="http://schemas.microsoft.com/office/drawing/2010/main" val="0"/>
                        </a:ext>
                      </a:extLst>
                    </a:blip>
                    <a:stretch>
                      <a:fillRect/>
                    </a:stretch>
                  </pic:blipFill>
                  <pic:spPr>
                    <a:xfrm>
                      <a:off x="0" y="0"/>
                      <a:ext cx="5275389" cy="3739516"/>
                    </a:xfrm>
                    <a:prstGeom prst="rect">
                      <a:avLst/>
                    </a:prstGeom>
                  </pic:spPr>
                </pic:pic>
              </a:graphicData>
            </a:graphic>
          </wp:inline>
        </w:drawing>
      </w:r>
    </w:p>
    <w:p w:rsidR="00E07213" w:rsidRPr="00F03BE6" w:rsidRDefault="00E07213" w:rsidP="00B15EA7">
      <w:pPr>
        <w:shd w:val="clear" w:color="auto" w:fill="FFFFFF"/>
        <w:spacing w:after="158" w:line="240" w:lineRule="auto"/>
        <w:jc w:val="both"/>
        <w:rPr>
          <w:rFonts w:ascii="Times New Roman" w:eastAsia="Times New Roman" w:hAnsi="Times New Roman" w:cs="Times New Roman"/>
          <w:b/>
          <w:color w:val="2C3E50"/>
          <w:sz w:val="24"/>
          <w:szCs w:val="24"/>
          <w:lang w:val="en-US" w:eastAsia="en-US"/>
        </w:rPr>
      </w:pPr>
      <w:r>
        <w:rPr>
          <w:rFonts w:ascii="Helvetica" w:eastAsia="Times New Roman" w:hAnsi="Helvetica" w:cs="Times New Roman"/>
          <w:color w:val="2C3E50"/>
          <w:sz w:val="24"/>
          <w:szCs w:val="24"/>
          <w:lang w:val="en-US" w:eastAsia="en-US"/>
        </w:rPr>
        <w:tab/>
      </w:r>
      <w:r>
        <w:rPr>
          <w:rFonts w:ascii="Helvetica" w:eastAsia="Times New Roman" w:hAnsi="Helvetica" w:cs="Times New Roman"/>
          <w:color w:val="2C3E50"/>
          <w:sz w:val="24"/>
          <w:szCs w:val="24"/>
          <w:lang w:val="en-US" w:eastAsia="en-US"/>
        </w:rPr>
        <w:tab/>
      </w:r>
      <w:r>
        <w:rPr>
          <w:rFonts w:ascii="Helvetica" w:eastAsia="Times New Roman" w:hAnsi="Helvetica" w:cs="Times New Roman"/>
          <w:color w:val="2C3E50"/>
          <w:sz w:val="24"/>
          <w:szCs w:val="24"/>
          <w:lang w:val="en-US" w:eastAsia="en-US"/>
        </w:rPr>
        <w:tab/>
      </w:r>
      <w:r>
        <w:rPr>
          <w:rFonts w:ascii="Helvetica" w:eastAsia="Times New Roman" w:hAnsi="Helvetica" w:cs="Times New Roman"/>
          <w:color w:val="2C3E50"/>
          <w:sz w:val="24"/>
          <w:szCs w:val="24"/>
          <w:lang w:val="en-US" w:eastAsia="en-US"/>
        </w:rPr>
        <w:tab/>
      </w:r>
      <w:r w:rsidR="00F03BE6">
        <w:rPr>
          <w:rFonts w:ascii="Helvetica" w:eastAsia="Times New Roman" w:hAnsi="Helvetica" w:cs="Times New Roman"/>
          <w:color w:val="2C3E50"/>
          <w:sz w:val="24"/>
          <w:szCs w:val="24"/>
          <w:lang w:val="en-US" w:eastAsia="en-US"/>
        </w:rPr>
        <w:t xml:space="preserve">           </w:t>
      </w:r>
      <w:r w:rsidRPr="00F03BE6">
        <w:rPr>
          <w:rFonts w:ascii="Times New Roman" w:eastAsia="Times New Roman" w:hAnsi="Times New Roman" w:cs="Times New Roman"/>
          <w:b/>
          <w:color w:val="2C3E50"/>
          <w:sz w:val="24"/>
          <w:szCs w:val="24"/>
          <w:lang w:val="en-US" w:eastAsia="en-US"/>
        </w:rPr>
        <w:t>Fig</w:t>
      </w:r>
      <w:r w:rsidR="00F03BE6" w:rsidRPr="00F03BE6">
        <w:rPr>
          <w:rFonts w:ascii="Times New Roman" w:eastAsia="Times New Roman" w:hAnsi="Times New Roman" w:cs="Times New Roman"/>
          <w:b/>
          <w:color w:val="2C3E50"/>
          <w:sz w:val="24"/>
          <w:szCs w:val="24"/>
          <w:lang w:val="en-US" w:eastAsia="en-US"/>
        </w:rPr>
        <w:t>ure 4.5</w:t>
      </w:r>
      <w:r w:rsidRPr="00F03BE6">
        <w:rPr>
          <w:rFonts w:ascii="Times New Roman" w:eastAsia="Times New Roman" w:hAnsi="Times New Roman" w:cs="Times New Roman"/>
          <w:b/>
          <w:color w:val="2C3E50"/>
          <w:sz w:val="24"/>
          <w:szCs w:val="24"/>
          <w:lang w:val="en-US" w:eastAsia="en-US"/>
        </w:rPr>
        <w:t xml:space="preserve"> Pig architecture</w:t>
      </w:r>
    </w:p>
    <w:p w:rsidR="00786D5D" w:rsidRDefault="00786D5D"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B15EA7" w:rsidRPr="00F03BE6" w:rsidRDefault="00F03BE6" w:rsidP="00B15EA7">
      <w:pPr>
        <w:shd w:val="clear" w:color="auto" w:fill="FFFFFF"/>
        <w:spacing w:after="158" w:line="240" w:lineRule="auto"/>
        <w:jc w:val="both"/>
        <w:rPr>
          <w:rFonts w:ascii="Times New Roman" w:eastAsia="Times New Roman" w:hAnsi="Times New Roman" w:cs="Times New Roman"/>
          <w:sz w:val="28"/>
          <w:szCs w:val="28"/>
          <w:lang w:val="en-US" w:eastAsia="en-US"/>
        </w:rPr>
      </w:pPr>
      <w:r w:rsidRPr="00F03BE6">
        <w:rPr>
          <w:rFonts w:ascii="Times New Roman" w:eastAsia="Times New Roman" w:hAnsi="Times New Roman" w:cs="Times New Roman"/>
          <w:b/>
          <w:bCs/>
          <w:sz w:val="28"/>
          <w:szCs w:val="28"/>
          <w:lang w:val="en-US" w:eastAsia="en-US"/>
        </w:rPr>
        <w:lastRenderedPageBreak/>
        <w:t xml:space="preserve">D) </w:t>
      </w:r>
      <w:r w:rsidR="00B15EA7" w:rsidRPr="00F03BE6">
        <w:rPr>
          <w:rFonts w:ascii="Times New Roman" w:eastAsia="Times New Roman" w:hAnsi="Times New Roman" w:cs="Times New Roman"/>
          <w:b/>
          <w:bCs/>
          <w:sz w:val="28"/>
          <w:szCs w:val="28"/>
          <w:lang w:val="en-US" w:eastAsia="en-US"/>
        </w:rPr>
        <w:t>Mahout</w:t>
      </w:r>
    </w:p>
    <w:p w:rsidR="00B15EA7" w:rsidRDefault="00B15EA7" w:rsidP="00B15EA7">
      <w:pPr>
        <w:shd w:val="clear" w:color="auto" w:fill="FFFFFF"/>
        <w:spacing w:after="158" w:line="240" w:lineRule="auto"/>
        <w:jc w:val="both"/>
        <w:rPr>
          <w:rFonts w:ascii="Times New Roman" w:eastAsia="Times New Roman" w:hAnsi="Times New Roman" w:cs="Times New Roman"/>
          <w:color w:val="0D0D0D" w:themeColor="text1" w:themeTint="F2"/>
          <w:sz w:val="24"/>
          <w:szCs w:val="24"/>
          <w:lang w:val="en-US" w:eastAsia="en-US"/>
        </w:rPr>
      </w:pPr>
      <w:r w:rsidRPr="00B15EA7">
        <w:rPr>
          <w:rFonts w:ascii="Times New Roman" w:eastAsia="Times New Roman" w:hAnsi="Times New Roman" w:cs="Times New Roman"/>
          <w:color w:val="0D0D0D" w:themeColor="text1" w:themeTint="F2"/>
          <w:sz w:val="24"/>
          <w:szCs w:val="24"/>
          <w:lang w:val="en-US" w:eastAsia="en-US"/>
        </w:rPr>
        <w:t>Mahout is an open source machine learning library from Apache written in java. The algorithms it implements fall under the broad umbrella of machine learning or collective intelligence. This can mean many things, but at the moment for Mahout it means primarily recommender engines (collaborative filtering), clustering, and classification. Mahout aims to be the machine learning tool of choice when the collection of data to be processed is very large, perhaps far too large for a single machine. In its current incarnation, these scalable machine learning implementations in Mahout are written in Java, and some portions are built upon Apache's Hadoop distributed computation project.</w:t>
      </w:r>
    </w:p>
    <w:p w:rsidR="00A65AE7" w:rsidRDefault="00A65AE7" w:rsidP="00B15EA7">
      <w:pPr>
        <w:shd w:val="clear" w:color="auto" w:fill="FFFFFF"/>
        <w:spacing w:after="158" w:line="240" w:lineRule="auto"/>
        <w:jc w:val="both"/>
        <w:rPr>
          <w:rFonts w:ascii="Times New Roman" w:eastAsia="Times New Roman" w:hAnsi="Times New Roman" w:cs="Times New Roman"/>
          <w:color w:val="0D0D0D" w:themeColor="text1" w:themeTint="F2"/>
          <w:sz w:val="24"/>
          <w:szCs w:val="24"/>
          <w:lang w:val="en-US" w:eastAsia="en-US"/>
        </w:rPr>
      </w:pPr>
      <w:r>
        <w:rPr>
          <w:rFonts w:ascii="Times New Roman" w:eastAsia="Times New Roman" w:hAnsi="Times New Roman" w:cs="Times New Roman"/>
          <w:color w:val="0D0D0D" w:themeColor="text1" w:themeTint="F2"/>
          <w:sz w:val="24"/>
          <w:szCs w:val="24"/>
          <w:lang w:val="en-US" w:eastAsia="en-US"/>
        </w:rPr>
        <w:t xml:space="preserve">    </w:t>
      </w:r>
    </w:p>
    <w:p w:rsidR="00A65AE7" w:rsidRPr="00B15EA7" w:rsidRDefault="00A65AE7" w:rsidP="00B15EA7">
      <w:pPr>
        <w:shd w:val="clear" w:color="auto" w:fill="FFFFFF"/>
        <w:spacing w:after="158" w:line="240" w:lineRule="auto"/>
        <w:jc w:val="both"/>
        <w:rPr>
          <w:rFonts w:ascii="Times New Roman" w:eastAsia="Times New Roman" w:hAnsi="Times New Roman" w:cs="Times New Roman"/>
          <w:color w:val="0D0D0D" w:themeColor="text1" w:themeTint="F2"/>
          <w:sz w:val="24"/>
          <w:szCs w:val="24"/>
          <w:lang w:val="en-US" w:eastAsia="en-US"/>
        </w:rPr>
      </w:pPr>
      <w:r>
        <w:rPr>
          <w:rFonts w:ascii="Times New Roman" w:eastAsia="Times New Roman" w:hAnsi="Times New Roman" w:cs="Times New Roman"/>
          <w:color w:val="0D0D0D" w:themeColor="text1" w:themeTint="F2"/>
          <w:sz w:val="24"/>
          <w:szCs w:val="24"/>
          <w:lang w:val="en-US" w:eastAsia="en-US"/>
        </w:rPr>
        <w:t xml:space="preserve">                     </w:t>
      </w:r>
      <w:r>
        <w:rPr>
          <w:rFonts w:ascii="Times New Roman" w:eastAsia="Times New Roman" w:hAnsi="Times New Roman" w:cs="Times New Roman"/>
          <w:noProof/>
          <w:color w:val="0D0D0D" w:themeColor="text1" w:themeTint="F2"/>
          <w:sz w:val="24"/>
          <w:szCs w:val="24"/>
          <w:lang w:val="en-US" w:eastAsia="en-US"/>
        </w:rPr>
        <w:drawing>
          <wp:inline distT="0" distB="0" distL="0" distR="0">
            <wp:extent cx="5805805" cy="46005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829376" cy="4619253"/>
                    </a:xfrm>
                    <a:prstGeom prst="rect">
                      <a:avLst/>
                    </a:prstGeom>
                  </pic:spPr>
                </pic:pic>
              </a:graphicData>
            </a:graphic>
          </wp:inline>
        </w:drawing>
      </w:r>
    </w:p>
    <w:p w:rsidR="00786D5D" w:rsidRPr="00F03BE6" w:rsidRDefault="00F03BE6" w:rsidP="00B15EA7">
      <w:pPr>
        <w:shd w:val="clear" w:color="auto" w:fill="FFFFFF"/>
        <w:spacing w:after="158" w:line="240" w:lineRule="auto"/>
        <w:jc w:val="both"/>
        <w:rPr>
          <w:rFonts w:ascii="Times New Roman" w:eastAsia="Times New Roman" w:hAnsi="Times New Roman" w:cs="Times New Roman"/>
          <w:b/>
          <w:bCs/>
          <w:sz w:val="24"/>
          <w:szCs w:val="24"/>
          <w:lang w:val="en-US" w:eastAsia="en-US"/>
        </w:rPr>
      </w:pPr>
      <w:r>
        <w:rPr>
          <w:rFonts w:ascii="Helvetica" w:eastAsia="Times New Roman" w:hAnsi="Helvetica" w:cs="Times New Roman"/>
          <w:b/>
          <w:bCs/>
          <w:color w:val="2C3E50"/>
          <w:sz w:val="24"/>
          <w:szCs w:val="24"/>
          <w:lang w:val="en-US" w:eastAsia="en-US"/>
        </w:rPr>
        <w:t xml:space="preserve">                                             </w:t>
      </w:r>
      <w:r w:rsidRPr="00F03BE6">
        <w:rPr>
          <w:rFonts w:ascii="Times New Roman" w:eastAsia="Times New Roman" w:hAnsi="Times New Roman" w:cs="Times New Roman"/>
          <w:b/>
          <w:bCs/>
          <w:sz w:val="24"/>
          <w:szCs w:val="24"/>
          <w:lang w:val="en-US" w:eastAsia="en-US"/>
        </w:rPr>
        <w:t>Figure 4.6 Mahout Architecture</w:t>
      </w: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F03BE6" w:rsidRDefault="00F03BE6"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B15EA7" w:rsidRPr="00980FAB" w:rsidRDefault="00980FAB" w:rsidP="00B15EA7">
      <w:pPr>
        <w:shd w:val="clear" w:color="auto" w:fill="FFFFFF"/>
        <w:spacing w:after="158" w:line="240" w:lineRule="auto"/>
        <w:jc w:val="both"/>
        <w:rPr>
          <w:rFonts w:ascii="Times New Roman" w:eastAsia="Times New Roman" w:hAnsi="Times New Roman" w:cs="Times New Roman"/>
          <w:sz w:val="28"/>
          <w:szCs w:val="28"/>
          <w:lang w:val="en-US" w:eastAsia="en-US"/>
        </w:rPr>
      </w:pPr>
      <w:r>
        <w:rPr>
          <w:rFonts w:ascii="Times New Roman" w:eastAsia="Times New Roman" w:hAnsi="Times New Roman" w:cs="Times New Roman"/>
          <w:b/>
          <w:bCs/>
          <w:sz w:val="28"/>
          <w:szCs w:val="28"/>
          <w:lang w:val="en-US" w:eastAsia="en-US"/>
        </w:rPr>
        <w:lastRenderedPageBreak/>
        <w:t xml:space="preserve">E) </w:t>
      </w:r>
      <w:proofErr w:type="spellStart"/>
      <w:r w:rsidR="00B15EA7" w:rsidRPr="00980FAB">
        <w:rPr>
          <w:rFonts w:ascii="Times New Roman" w:eastAsia="Times New Roman" w:hAnsi="Times New Roman" w:cs="Times New Roman"/>
          <w:b/>
          <w:bCs/>
          <w:sz w:val="28"/>
          <w:szCs w:val="28"/>
          <w:lang w:val="en-US" w:eastAsia="en-US"/>
        </w:rPr>
        <w:t>Oozie</w:t>
      </w:r>
      <w:proofErr w:type="spellEnd"/>
    </w:p>
    <w:p w:rsidR="00B15EA7" w:rsidRPr="00D24788" w:rsidRDefault="00B15EA7" w:rsidP="00B15EA7">
      <w:pPr>
        <w:shd w:val="clear" w:color="auto" w:fill="FFFFFF"/>
        <w:spacing w:after="158" w:line="240" w:lineRule="auto"/>
        <w:jc w:val="both"/>
        <w:rPr>
          <w:rFonts w:ascii="Times New Roman" w:eastAsia="Times New Roman" w:hAnsi="Times New Roman" w:cs="Times New Roman"/>
          <w:color w:val="0D0D0D" w:themeColor="text1" w:themeTint="F2"/>
          <w:sz w:val="24"/>
          <w:szCs w:val="24"/>
          <w:lang w:val="en-US" w:eastAsia="en-US"/>
        </w:rPr>
      </w:pPr>
      <w:r w:rsidRPr="00B15EA7">
        <w:rPr>
          <w:rFonts w:ascii="Times New Roman" w:eastAsia="Times New Roman" w:hAnsi="Times New Roman" w:cs="Times New Roman"/>
          <w:color w:val="0D0D0D" w:themeColor="text1" w:themeTint="F2"/>
          <w:sz w:val="24"/>
          <w:szCs w:val="24"/>
          <w:lang w:val="en-US" w:eastAsia="en-US"/>
        </w:rPr>
        <w:t xml:space="preserve">It is a workflow scheduler system to manage </w:t>
      </w:r>
      <w:proofErr w:type="spellStart"/>
      <w:r w:rsidRPr="00B15EA7">
        <w:rPr>
          <w:rFonts w:ascii="Times New Roman" w:eastAsia="Times New Roman" w:hAnsi="Times New Roman" w:cs="Times New Roman"/>
          <w:color w:val="0D0D0D" w:themeColor="text1" w:themeTint="F2"/>
          <w:sz w:val="24"/>
          <w:szCs w:val="24"/>
          <w:lang w:val="en-US" w:eastAsia="en-US"/>
        </w:rPr>
        <w:t>hadoop</w:t>
      </w:r>
      <w:proofErr w:type="spellEnd"/>
      <w:r w:rsidRPr="00B15EA7">
        <w:rPr>
          <w:rFonts w:ascii="Times New Roman" w:eastAsia="Times New Roman" w:hAnsi="Times New Roman" w:cs="Times New Roman"/>
          <w:color w:val="0D0D0D" w:themeColor="text1" w:themeTint="F2"/>
          <w:sz w:val="24"/>
          <w:szCs w:val="24"/>
          <w:lang w:val="en-US" w:eastAsia="en-US"/>
        </w:rPr>
        <w:t xml:space="preserve"> jobs. It is a server-based Workflow Engine specialized in running workflow jobs with actions that run </w:t>
      </w:r>
      <w:proofErr w:type="spellStart"/>
      <w:r w:rsidRPr="00B15EA7">
        <w:rPr>
          <w:rFonts w:ascii="Times New Roman" w:eastAsia="Times New Roman" w:hAnsi="Times New Roman" w:cs="Times New Roman"/>
          <w:color w:val="0D0D0D" w:themeColor="text1" w:themeTint="F2"/>
          <w:sz w:val="24"/>
          <w:szCs w:val="24"/>
          <w:lang w:val="en-US" w:eastAsia="en-US"/>
        </w:rPr>
        <w:t>Hadoop</w:t>
      </w:r>
      <w:proofErr w:type="spellEnd"/>
      <w:r w:rsidRPr="00B15EA7">
        <w:rPr>
          <w:rFonts w:ascii="Times New Roman" w:eastAsia="Times New Roman" w:hAnsi="Times New Roman" w:cs="Times New Roman"/>
          <w:color w:val="0D0D0D" w:themeColor="text1" w:themeTint="F2"/>
          <w:sz w:val="24"/>
          <w:szCs w:val="24"/>
          <w:lang w:val="en-US" w:eastAsia="en-US"/>
        </w:rPr>
        <w:t xml:space="preserve"> </w:t>
      </w:r>
      <w:proofErr w:type="spellStart"/>
      <w:r w:rsidRPr="00B15EA7">
        <w:rPr>
          <w:rFonts w:ascii="Times New Roman" w:eastAsia="Times New Roman" w:hAnsi="Times New Roman" w:cs="Times New Roman"/>
          <w:color w:val="0D0D0D" w:themeColor="text1" w:themeTint="F2"/>
          <w:sz w:val="24"/>
          <w:szCs w:val="24"/>
          <w:lang w:val="en-US" w:eastAsia="en-US"/>
        </w:rPr>
        <w:t>MapReduce</w:t>
      </w:r>
      <w:proofErr w:type="spellEnd"/>
      <w:r w:rsidRPr="00B15EA7">
        <w:rPr>
          <w:rFonts w:ascii="Times New Roman" w:eastAsia="Times New Roman" w:hAnsi="Times New Roman" w:cs="Times New Roman"/>
          <w:color w:val="0D0D0D" w:themeColor="text1" w:themeTint="F2"/>
          <w:sz w:val="24"/>
          <w:szCs w:val="24"/>
          <w:lang w:val="en-US" w:eastAsia="en-US"/>
        </w:rPr>
        <w:t xml:space="preserve"> and Pig jobs. </w:t>
      </w:r>
      <w:proofErr w:type="spellStart"/>
      <w:r w:rsidRPr="00B15EA7">
        <w:rPr>
          <w:rFonts w:ascii="Times New Roman" w:eastAsia="Times New Roman" w:hAnsi="Times New Roman" w:cs="Times New Roman"/>
          <w:color w:val="0D0D0D" w:themeColor="text1" w:themeTint="F2"/>
          <w:sz w:val="24"/>
          <w:szCs w:val="24"/>
          <w:lang w:val="en-US" w:eastAsia="en-US"/>
        </w:rPr>
        <w:t>Oozie</w:t>
      </w:r>
      <w:proofErr w:type="spellEnd"/>
      <w:r w:rsidRPr="00B15EA7">
        <w:rPr>
          <w:rFonts w:ascii="Times New Roman" w:eastAsia="Times New Roman" w:hAnsi="Times New Roman" w:cs="Times New Roman"/>
          <w:color w:val="0D0D0D" w:themeColor="text1" w:themeTint="F2"/>
          <w:sz w:val="24"/>
          <w:szCs w:val="24"/>
          <w:lang w:val="en-US" w:eastAsia="en-US"/>
        </w:rPr>
        <w:t xml:space="preserve"> is implemented as a Java Web-Application that runs in a Java Servlet-Container. Hadoop basically deals with </w:t>
      </w:r>
      <w:proofErr w:type="spellStart"/>
      <w:r w:rsidRPr="00B15EA7">
        <w:rPr>
          <w:rFonts w:ascii="Times New Roman" w:eastAsia="Times New Roman" w:hAnsi="Times New Roman" w:cs="Times New Roman"/>
          <w:color w:val="0D0D0D" w:themeColor="text1" w:themeTint="F2"/>
          <w:sz w:val="24"/>
          <w:szCs w:val="24"/>
          <w:lang w:val="en-US" w:eastAsia="en-US"/>
        </w:rPr>
        <w:t>bigdata</w:t>
      </w:r>
      <w:proofErr w:type="spellEnd"/>
      <w:r w:rsidRPr="00B15EA7">
        <w:rPr>
          <w:rFonts w:ascii="Times New Roman" w:eastAsia="Times New Roman" w:hAnsi="Times New Roman" w:cs="Times New Roman"/>
          <w:color w:val="0D0D0D" w:themeColor="text1" w:themeTint="F2"/>
          <w:sz w:val="24"/>
          <w:szCs w:val="24"/>
          <w:lang w:val="en-US" w:eastAsia="en-US"/>
        </w:rPr>
        <w:t xml:space="preserve"> and when some programmer wants to run many job in a sequen</w:t>
      </w:r>
      <w:r w:rsidR="00980FAB">
        <w:rPr>
          <w:rFonts w:ascii="Times New Roman" w:eastAsia="Times New Roman" w:hAnsi="Times New Roman" w:cs="Times New Roman"/>
          <w:color w:val="0D0D0D" w:themeColor="text1" w:themeTint="F2"/>
          <w:sz w:val="24"/>
          <w:szCs w:val="24"/>
          <w:lang w:val="en-US" w:eastAsia="en-US"/>
        </w:rPr>
        <w:t xml:space="preserve">tial manner like output of job </w:t>
      </w:r>
      <w:proofErr w:type="gramStart"/>
      <w:r w:rsidR="00980FAB">
        <w:rPr>
          <w:rFonts w:ascii="Times New Roman" w:eastAsia="Times New Roman" w:hAnsi="Times New Roman" w:cs="Times New Roman"/>
          <w:color w:val="0D0D0D" w:themeColor="text1" w:themeTint="F2"/>
          <w:sz w:val="24"/>
          <w:szCs w:val="24"/>
          <w:lang w:val="en-US" w:eastAsia="en-US"/>
        </w:rPr>
        <w:t>A</w:t>
      </w:r>
      <w:proofErr w:type="gramEnd"/>
      <w:r w:rsidRPr="00B15EA7">
        <w:rPr>
          <w:rFonts w:ascii="Times New Roman" w:eastAsia="Times New Roman" w:hAnsi="Times New Roman" w:cs="Times New Roman"/>
          <w:color w:val="0D0D0D" w:themeColor="text1" w:themeTint="F2"/>
          <w:sz w:val="24"/>
          <w:szCs w:val="24"/>
          <w:lang w:val="en-US" w:eastAsia="en-US"/>
        </w:rPr>
        <w:t xml:space="preserve"> will be input to Job B and similarly output of job B is input to job C and final output will be output of job C. To automate this sequence we need a workflow and to execute same we need engine for which OOZIE is used.</w:t>
      </w:r>
    </w:p>
    <w:p w:rsidR="00E07213" w:rsidRDefault="00E07213" w:rsidP="00B15EA7">
      <w:pPr>
        <w:shd w:val="clear" w:color="auto" w:fill="FFFFFF"/>
        <w:spacing w:after="158" w:line="240" w:lineRule="auto"/>
        <w:jc w:val="both"/>
        <w:rPr>
          <w:rFonts w:ascii="Helvetica" w:eastAsia="Times New Roman" w:hAnsi="Helvetica" w:cs="Times New Roman"/>
          <w:color w:val="2C3E50"/>
          <w:sz w:val="24"/>
          <w:szCs w:val="24"/>
          <w:lang w:val="en-US" w:eastAsia="en-US"/>
        </w:rPr>
      </w:pPr>
      <w:r>
        <w:rPr>
          <w:rFonts w:ascii="Helvetica" w:eastAsia="Times New Roman" w:hAnsi="Helvetica" w:cs="Times New Roman"/>
          <w:color w:val="2C3E50"/>
          <w:sz w:val="24"/>
          <w:szCs w:val="24"/>
          <w:lang w:val="en-US" w:eastAsia="en-US"/>
        </w:rPr>
        <w:tab/>
      </w:r>
      <w:r>
        <w:rPr>
          <w:rFonts w:ascii="Helvetica" w:eastAsia="Times New Roman" w:hAnsi="Helvetica" w:cs="Times New Roman"/>
          <w:noProof/>
          <w:color w:val="2C3E50"/>
          <w:sz w:val="24"/>
          <w:szCs w:val="24"/>
          <w:lang w:val="en-US" w:eastAsia="en-US"/>
        </w:rPr>
        <w:drawing>
          <wp:inline distT="0" distB="0" distL="0" distR="0">
            <wp:extent cx="5755005" cy="3981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ozie-img2.png"/>
                    <pic:cNvPicPr/>
                  </pic:nvPicPr>
                  <pic:blipFill>
                    <a:blip r:embed="rId43">
                      <a:extLst>
                        <a:ext uri="{28A0092B-C50C-407E-A947-70E740481C1C}">
                          <a14:useLocalDpi xmlns:a14="http://schemas.microsoft.com/office/drawing/2010/main" val="0"/>
                        </a:ext>
                      </a:extLst>
                    </a:blip>
                    <a:stretch>
                      <a:fillRect/>
                    </a:stretch>
                  </pic:blipFill>
                  <pic:spPr>
                    <a:xfrm>
                      <a:off x="0" y="0"/>
                      <a:ext cx="5777266" cy="3996851"/>
                    </a:xfrm>
                    <a:prstGeom prst="rect">
                      <a:avLst/>
                    </a:prstGeom>
                  </pic:spPr>
                </pic:pic>
              </a:graphicData>
            </a:graphic>
          </wp:inline>
        </w:drawing>
      </w:r>
    </w:p>
    <w:p w:rsidR="00980FAB" w:rsidRDefault="00980FAB" w:rsidP="00B15EA7">
      <w:pPr>
        <w:shd w:val="clear" w:color="auto" w:fill="FFFFFF"/>
        <w:spacing w:after="158" w:line="240" w:lineRule="auto"/>
        <w:jc w:val="both"/>
        <w:rPr>
          <w:rFonts w:ascii="Helvetica" w:eastAsia="Times New Roman" w:hAnsi="Helvetica" w:cs="Times New Roman"/>
          <w:color w:val="2C3E50"/>
          <w:sz w:val="24"/>
          <w:szCs w:val="24"/>
          <w:lang w:val="en-US" w:eastAsia="en-US"/>
        </w:rPr>
      </w:pPr>
    </w:p>
    <w:p w:rsidR="00E07213" w:rsidRDefault="00E07213" w:rsidP="00B15EA7">
      <w:pPr>
        <w:shd w:val="clear" w:color="auto" w:fill="FFFFFF"/>
        <w:spacing w:after="158" w:line="240" w:lineRule="auto"/>
        <w:jc w:val="both"/>
        <w:rPr>
          <w:rFonts w:ascii="Times New Roman" w:eastAsia="Times New Roman" w:hAnsi="Times New Roman" w:cs="Times New Roman"/>
          <w:b/>
          <w:sz w:val="24"/>
          <w:szCs w:val="24"/>
          <w:lang w:val="en-US" w:eastAsia="en-US"/>
        </w:rPr>
      </w:pPr>
      <w:r>
        <w:rPr>
          <w:rFonts w:ascii="Helvetica" w:eastAsia="Times New Roman" w:hAnsi="Helvetica" w:cs="Times New Roman"/>
          <w:color w:val="2C3E50"/>
          <w:sz w:val="24"/>
          <w:szCs w:val="24"/>
          <w:lang w:val="en-US" w:eastAsia="en-US"/>
        </w:rPr>
        <w:tab/>
      </w:r>
      <w:r>
        <w:rPr>
          <w:rFonts w:ascii="Helvetica" w:eastAsia="Times New Roman" w:hAnsi="Helvetica" w:cs="Times New Roman"/>
          <w:color w:val="2C3E50"/>
          <w:sz w:val="24"/>
          <w:szCs w:val="24"/>
          <w:lang w:val="en-US" w:eastAsia="en-US"/>
        </w:rPr>
        <w:tab/>
      </w:r>
      <w:r>
        <w:rPr>
          <w:rFonts w:ascii="Helvetica" w:eastAsia="Times New Roman" w:hAnsi="Helvetica" w:cs="Times New Roman"/>
          <w:color w:val="2C3E50"/>
          <w:sz w:val="24"/>
          <w:szCs w:val="24"/>
          <w:lang w:val="en-US" w:eastAsia="en-US"/>
        </w:rPr>
        <w:tab/>
      </w:r>
      <w:r>
        <w:rPr>
          <w:rFonts w:ascii="Helvetica" w:eastAsia="Times New Roman" w:hAnsi="Helvetica" w:cs="Times New Roman"/>
          <w:color w:val="2C3E50"/>
          <w:sz w:val="24"/>
          <w:szCs w:val="24"/>
          <w:lang w:val="en-US" w:eastAsia="en-US"/>
        </w:rPr>
        <w:tab/>
        <w:t xml:space="preserve"> </w:t>
      </w:r>
      <w:r w:rsidR="00980FAB" w:rsidRPr="00980FAB">
        <w:rPr>
          <w:rFonts w:ascii="Times New Roman" w:eastAsia="Times New Roman" w:hAnsi="Times New Roman" w:cs="Times New Roman"/>
          <w:b/>
          <w:sz w:val="24"/>
          <w:szCs w:val="24"/>
          <w:lang w:val="en-US" w:eastAsia="en-US"/>
        </w:rPr>
        <w:t>Figure 4.7</w:t>
      </w:r>
      <w:r w:rsidRPr="00980FAB">
        <w:rPr>
          <w:rFonts w:ascii="Times New Roman" w:eastAsia="Times New Roman" w:hAnsi="Times New Roman" w:cs="Times New Roman"/>
          <w:b/>
          <w:sz w:val="24"/>
          <w:szCs w:val="24"/>
          <w:lang w:val="en-US" w:eastAsia="en-US"/>
        </w:rPr>
        <w:t xml:space="preserve"> </w:t>
      </w:r>
      <w:proofErr w:type="spellStart"/>
      <w:r w:rsidRPr="00980FAB">
        <w:rPr>
          <w:rFonts w:ascii="Times New Roman" w:eastAsia="Times New Roman" w:hAnsi="Times New Roman" w:cs="Times New Roman"/>
          <w:b/>
          <w:sz w:val="24"/>
          <w:szCs w:val="24"/>
          <w:lang w:val="en-US" w:eastAsia="en-US"/>
        </w:rPr>
        <w:t>Oozie</w:t>
      </w:r>
      <w:proofErr w:type="spellEnd"/>
      <w:r w:rsidRPr="00980FAB">
        <w:rPr>
          <w:rFonts w:ascii="Times New Roman" w:eastAsia="Times New Roman" w:hAnsi="Times New Roman" w:cs="Times New Roman"/>
          <w:b/>
          <w:sz w:val="24"/>
          <w:szCs w:val="24"/>
          <w:lang w:val="en-US" w:eastAsia="en-US"/>
        </w:rPr>
        <w:t xml:space="preserve"> Architecture</w:t>
      </w:r>
    </w:p>
    <w:p w:rsidR="00980FAB" w:rsidRDefault="00980FAB" w:rsidP="00B15EA7">
      <w:pPr>
        <w:shd w:val="clear" w:color="auto" w:fill="FFFFFF"/>
        <w:spacing w:after="158" w:line="240" w:lineRule="auto"/>
        <w:jc w:val="both"/>
        <w:rPr>
          <w:rFonts w:ascii="Times New Roman" w:eastAsia="Times New Roman" w:hAnsi="Times New Roman" w:cs="Times New Roman"/>
          <w:b/>
          <w:sz w:val="24"/>
          <w:szCs w:val="24"/>
          <w:lang w:val="en-US" w:eastAsia="en-US"/>
        </w:rPr>
      </w:pPr>
    </w:p>
    <w:p w:rsidR="00980FAB" w:rsidRDefault="00980FAB" w:rsidP="00B15EA7">
      <w:pPr>
        <w:shd w:val="clear" w:color="auto" w:fill="FFFFFF"/>
        <w:spacing w:after="158" w:line="240" w:lineRule="auto"/>
        <w:jc w:val="both"/>
        <w:rPr>
          <w:rFonts w:ascii="Times New Roman" w:eastAsia="Times New Roman" w:hAnsi="Times New Roman" w:cs="Times New Roman"/>
          <w:b/>
          <w:sz w:val="24"/>
          <w:szCs w:val="24"/>
          <w:lang w:val="en-US" w:eastAsia="en-US"/>
        </w:rPr>
      </w:pPr>
    </w:p>
    <w:p w:rsidR="00980FAB" w:rsidRDefault="00980FAB" w:rsidP="00B15EA7">
      <w:pPr>
        <w:shd w:val="clear" w:color="auto" w:fill="FFFFFF"/>
        <w:spacing w:after="158" w:line="240" w:lineRule="auto"/>
        <w:jc w:val="both"/>
        <w:rPr>
          <w:rFonts w:ascii="Times New Roman" w:eastAsia="Times New Roman" w:hAnsi="Times New Roman" w:cs="Times New Roman"/>
          <w:b/>
          <w:sz w:val="24"/>
          <w:szCs w:val="24"/>
          <w:lang w:val="en-US" w:eastAsia="en-US"/>
        </w:rPr>
      </w:pPr>
    </w:p>
    <w:p w:rsidR="00980FAB" w:rsidRDefault="00980FAB" w:rsidP="00B15EA7">
      <w:pPr>
        <w:shd w:val="clear" w:color="auto" w:fill="FFFFFF"/>
        <w:spacing w:after="158" w:line="240" w:lineRule="auto"/>
        <w:jc w:val="both"/>
        <w:rPr>
          <w:rFonts w:ascii="Times New Roman" w:eastAsia="Times New Roman" w:hAnsi="Times New Roman" w:cs="Times New Roman"/>
          <w:b/>
          <w:sz w:val="24"/>
          <w:szCs w:val="24"/>
          <w:lang w:val="en-US" w:eastAsia="en-US"/>
        </w:rPr>
      </w:pPr>
    </w:p>
    <w:p w:rsidR="00980FAB" w:rsidRPr="00980FAB" w:rsidRDefault="00980FAB" w:rsidP="00B15EA7">
      <w:pPr>
        <w:shd w:val="clear" w:color="auto" w:fill="FFFFFF"/>
        <w:spacing w:after="158" w:line="240" w:lineRule="auto"/>
        <w:jc w:val="both"/>
        <w:rPr>
          <w:rFonts w:ascii="Times New Roman" w:eastAsia="Times New Roman" w:hAnsi="Times New Roman" w:cs="Times New Roman"/>
          <w:b/>
          <w:sz w:val="24"/>
          <w:szCs w:val="24"/>
          <w:lang w:val="en-US" w:eastAsia="en-US"/>
        </w:rPr>
      </w:pPr>
    </w:p>
    <w:p w:rsidR="00786D5D" w:rsidRDefault="00786D5D"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39530F" w:rsidRDefault="0039530F" w:rsidP="00B15EA7">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B15EA7" w:rsidRPr="00B15EA7" w:rsidRDefault="00980FAB" w:rsidP="00B15EA7">
      <w:pPr>
        <w:shd w:val="clear" w:color="auto" w:fill="FFFFFF"/>
        <w:spacing w:after="158" w:line="240" w:lineRule="auto"/>
        <w:jc w:val="both"/>
        <w:rPr>
          <w:rFonts w:ascii="Helvetica" w:eastAsia="Times New Roman" w:hAnsi="Helvetica" w:cs="Times New Roman"/>
          <w:color w:val="2C3E50"/>
          <w:sz w:val="24"/>
          <w:szCs w:val="24"/>
          <w:lang w:val="en-US" w:eastAsia="en-US"/>
        </w:rPr>
      </w:pPr>
      <w:r>
        <w:rPr>
          <w:rFonts w:ascii="Times New Roman" w:eastAsia="Times New Roman" w:hAnsi="Times New Roman" w:cs="Times New Roman"/>
          <w:b/>
          <w:bCs/>
          <w:sz w:val="28"/>
          <w:szCs w:val="28"/>
          <w:lang w:val="en-US" w:eastAsia="en-US"/>
        </w:rPr>
        <w:lastRenderedPageBreak/>
        <w:t xml:space="preserve">F) </w:t>
      </w:r>
      <w:r w:rsidR="00B15EA7" w:rsidRPr="00980FAB">
        <w:rPr>
          <w:rFonts w:ascii="Times New Roman" w:eastAsia="Times New Roman" w:hAnsi="Times New Roman" w:cs="Times New Roman"/>
          <w:b/>
          <w:bCs/>
          <w:sz w:val="28"/>
          <w:szCs w:val="28"/>
          <w:lang w:val="en-US" w:eastAsia="en-US"/>
        </w:rPr>
        <w:t>Zookeeper</w:t>
      </w:r>
      <w:r w:rsidR="00851BC4">
        <w:rPr>
          <w:rFonts w:ascii="Helvetica" w:eastAsia="Times New Roman" w:hAnsi="Helvetica" w:cs="Times New Roman"/>
          <w:b/>
          <w:bCs/>
          <w:color w:val="2C3E50"/>
          <w:sz w:val="24"/>
          <w:szCs w:val="24"/>
          <w:lang w:val="en-US" w:eastAsia="en-US"/>
        </w:rPr>
        <w:t xml:space="preserve"> </w:t>
      </w:r>
      <w:r w:rsidR="00851BC4">
        <w:rPr>
          <w:noProof/>
          <w:lang w:val="en-US" w:eastAsia="en-US"/>
        </w:rPr>
        <w:drawing>
          <wp:inline distT="0" distB="0" distL="0" distR="0" wp14:anchorId="79C923D6" wp14:editId="67666BD0">
            <wp:extent cx="619125" cy="683637"/>
            <wp:effectExtent l="0" t="0" r="0" b="0"/>
            <wp:docPr id="35" name="Picture 12"/>
            <wp:cNvGraphicFramePr/>
            <a:graphic xmlns:a="http://schemas.openxmlformats.org/drawingml/2006/main">
              <a:graphicData uri="http://schemas.openxmlformats.org/drawingml/2006/picture">
                <pic:pic xmlns:pic="http://schemas.openxmlformats.org/drawingml/2006/picture">
                  <pic:nvPicPr>
                    <pic:cNvPr id="35" name="Picture 12"/>
                    <pic:cNvPicPr/>
                  </pic:nvPicPr>
                  <pic:blipFill>
                    <a:blip r:embed="rId44" cstate="print"/>
                    <a:srcRect/>
                    <a:stretch>
                      <a:fillRect/>
                    </a:stretch>
                  </pic:blipFill>
                  <pic:spPr bwMode="auto">
                    <a:xfrm>
                      <a:off x="0" y="0"/>
                      <a:ext cx="619569" cy="684127"/>
                    </a:xfrm>
                    <a:prstGeom prst="rect">
                      <a:avLst/>
                    </a:prstGeom>
                    <a:noFill/>
                    <a:ln w="9525">
                      <a:noFill/>
                      <a:miter lim="800000"/>
                      <a:headEnd/>
                      <a:tailEnd/>
                    </a:ln>
                  </pic:spPr>
                </pic:pic>
              </a:graphicData>
            </a:graphic>
          </wp:inline>
        </w:drawing>
      </w:r>
    </w:p>
    <w:p w:rsidR="00B15EA7" w:rsidRPr="00B15EA7" w:rsidRDefault="00B15EA7" w:rsidP="00B15EA7">
      <w:pPr>
        <w:shd w:val="clear" w:color="auto" w:fill="FFFFFF"/>
        <w:spacing w:after="158" w:line="240" w:lineRule="auto"/>
        <w:jc w:val="both"/>
        <w:rPr>
          <w:rFonts w:ascii="Times New Roman" w:eastAsia="Times New Roman" w:hAnsi="Times New Roman" w:cs="Times New Roman"/>
          <w:color w:val="0D0D0D" w:themeColor="text1" w:themeTint="F2"/>
          <w:sz w:val="24"/>
          <w:szCs w:val="24"/>
          <w:lang w:val="en-US" w:eastAsia="en-US"/>
        </w:rPr>
      </w:pPr>
      <w:r w:rsidRPr="00B15EA7">
        <w:rPr>
          <w:rFonts w:ascii="Times New Roman" w:eastAsia="Times New Roman" w:hAnsi="Times New Roman" w:cs="Times New Roman"/>
          <w:color w:val="0D0D0D" w:themeColor="text1" w:themeTint="F2"/>
          <w:sz w:val="24"/>
          <w:szCs w:val="24"/>
          <w:lang w:val="en-US" w:eastAsia="en-US"/>
        </w:rPr>
        <w:t>Writing distributed applications is difficult because of partial failure may occur between nodes to overcome this Apache Zook</w:t>
      </w:r>
      <w:r w:rsidR="00D24788" w:rsidRPr="00D24788">
        <w:rPr>
          <w:rFonts w:ascii="Times New Roman" w:eastAsia="Times New Roman" w:hAnsi="Times New Roman" w:cs="Times New Roman"/>
          <w:color w:val="0D0D0D" w:themeColor="text1" w:themeTint="F2"/>
          <w:sz w:val="24"/>
          <w:szCs w:val="24"/>
          <w:lang w:val="en-US" w:eastAsia="en-US"/>
        </w:rPr>
        <w:t>e</w:t>
      </w:r>
      <w:r w:rsidRPr="00B15EA7">
        <w:rPr>
          <w:rFonts w:ascii="Times New Roman" w:eastAsia="Times New Roman" w:hAnsi="Times New Roman" w:cs="Times New Roman"/>
          <w:color w:val="0D0D0D" w:themeColor="text1" w:themeTint="F2"/>
          <w:sz w:val="24"/>
          <w:szCs w:val="24"/>
          <w:lang w:val="en-US" w:eastAsia="en-US"/>
        </w:rPr>
        <w:t xml:space="preserve">eper has been developed by maintaining an open-source server which enables highly reliable distributed coordination. </w:t>
      </w:r>
      <w:proofErr w:type="spellStart"/>
      <w:r w:rsidRPr="00B15EA7">
        <w:rPr>
          <w:rFonts w:ascii="Times New Roman" w:eastAsia="Times New Roman" w:hAnsi="Times New Roman" w:cs="Times New Roman"/>
          <w:color w:val="0D0D0D" w:themeColor="text1" w:themeTint="F2"/>
          <w:sz w:val="24"/>
          <w:szCs w:val="24"/>
          <w:lang w:val="en-US" w:eastAsia="en-US"/>
        </w:rPr>
        <w:t>ZooKeeper</w:t>
      </w:r>
      <w:proofErr w:type="spellEnd"/>
      <w:r w:rsidRPr="00B15EA7">
        <w:rPr>
          <w:rFonts w:ascii="Times New Roman" w:eastAsia="Times New Roman" w:hAnsi="Times New Roman" w:cs="Times New Roman"/>
          <w:color w:val="0D0D0D" w:themeColor="text1" w:themeTint="F2"/>
          <w:sz w:val="24"/>
          <w:szCs w:val="24"/>
          <w:lang w:val="en-US" w:eastAsia="en-US"/>
        </w:rPr>
        <w:t xml:space="preserve"> is a centralized service for maintaining configuration information, naming, providing distributed synchronization, and providing group </w:t>
      </w:r>
      <w:r w:rsidR="00786D5D" w:rsidRPr="00D24788">
        <w:rPr>
          <w:rFonts w:ascii="Times New Roman" w:eastAsia="Times New Roman" w:hAnsi="Times New Roman" w:cs="Times New Roman"/>
          <w:color w:val="0D0D0D" w:themeColor="text1" w:themeTint="F2"/>
          <w:sz w:val="24"/>
          <w:szCs w:val="24"/>
          <w:lang w:val="en-US" w:eastAsia="en-US"/>
        </w:rPr>
        <w:t xml:space="preserve">services. </w:t>
      </w:r>
      <w:r w:rsidRPr="00B15EA7">
        <w:rPr>
          <w:rFonts w:ascii="Times New Roman" w:eastAsia="Times New Roman" w:hAnsi="Times New Roman" w:cs="Times New Roman"/>
          <w:color w:val="0D0D0D" w:themeColor="text1" w:themeTint="F2"/>
          <w:sz w:val="24"/>
          <w:szCs w:val="24"/>
          <w:lang w:val="en-US" w:eastAsia="en-US"/>
        </w:rPr>
        <w:t>In case of any partial failure clients can connect to any node and be assured that they will receive the correct, up-to-date information.</w:t>
      </w:r>
    </w:p>
    <w:p w:rsidR="00786D5D" w:rsidRDefault="00A65AE7" w:rsidP="00786D5D">
      <w:pPr>
        <w:shd w:val="clear" w:color="auto" w:fill="FFFFFF"/>
        <w:spacing w:after="158" w:line="240" w:lineRule="auto"/>
        <w:jc w:val="both"/>
        <w:rPr>
          <w:rFonts w:ascii="Helvetica" w:eastAsia="Times New Roman" w:hAnsi="Helvetica" w:cs="Times New Roman"/>
          <w:b/>
          <w:bCs/>
          <w:color w:val="2C3E50"/>
          <w:sz w:val="24"/>
          <w:szCs w:val="24"/>
          <w:lang w:val="en-US" w:eastAsia="en-US"/>
        </w:rPr>
      </w:pPr>
      <w:r>
        <w:rPr>
          <w:rFonts w:ascii="Helvetica" w:eastAsia="Times New Roman" w:hAnsi="Helvetica" w:cs="Times New Roman"/>
          <w:b/>
          <w:bCs/>
          <w:color w:val="2C3E50"/>
          <w:sz w:val="24"/>
          <w:szCs w:val="24"/>
          <w:lang w:val="en-US" w:eastAsia="en-US"/>
        </w:rPr>
        <w:t xml:space="preserve"> </w:t>
      </w:r>
    </w:p>
    <w:p w:rsidR="00A65AE7" w:rsidRDefault="00A65AE7" w:rsidP="00786D5D">
      <w:pPr>
        <w:shd w:val="clear" w:color="auto" w:fill="FFFFFF"/>
        <w:spacing w:after="158" w:line="240" w:lineRule="auto"/>
        <w:jc w:val="both"/>
        <w:rPr>
          <w:rFonts w:ascii="Helvetica" w:eastAsia="Times New Roman" w:hAnsi="Helvetica" w:cs="Times New Roman"/>
          <w:b/>
          <w:bCs/>
          <w:color w:val="2C3E50"/>
          <w:sz w:val="24"/>
          <w:szCs w:val="24"/>
          <w:lang w:val="en-US" w:eastAsia="en-US"/>
        </w:rPr>
      </w:pPr>
      <w:r>
        <w:rPr>
          <w:rFonts w:ascii="Helvetica" w:eastAsia="Times New Roman" w:hAnsi="Helvetica" w:cs="Times New Roman"/>
          <w:b/>
          <w:bCs/>
          <w:noProof/>
          <w:color w:val="2C3E50"/>
          <w:sz w:val="24"/>
          <w:szCs w:val="24"/>
          <w:lang w:val="en-US" w:eastAsia="en-US"/>
        </w:rPr>
        <w:drawing>
          <wp:inline distT="0" distB="0" distL="0" distR="0">
            <wp:extent cx="5876925" cy="57715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a1.png"/>
                    <pic:cNvPicPr/>
                  </pic:nvPicPr>
                  <pic:blipFill>
                    <a:blip r:embed="rId45">
                      <a:extLst>
                        <a:ext uri="{28A0092B-C50C-407E-A947-70E740481C1C}">
                          <a14:useLocalDpi xmlns:a14="http://schemas.microsoft.com/office/drawing/2010/main" val="0"/>
                        </a:ext>
                      </a:extLst>
                    </a:blip>
                    <a:stretch>
                      <a:fillRect/>
                    </a:stretch>
                  </pic:blipFill>
                  <pic:spPr>
                    <a:xfrm>
                      <a:off x="0" y="0"/>
                      <a:ext cx="5900851" cy="5795064"/>
                    </a:xfrm>
                    <a:prstGeom prst="rect">
                      <a:avLst/>
                    </a:prstGeom>
                  </pic:spPr>
                </pic:pic>
              </a:graphicData>
            </a:graphic>
          </wp:inline>
        </w:drawing>
      </w:r>
    </w:p>
    <w:p w:rsidR="00A65AE7" w:rsidRPr="00936BCA" w:rsidRDefault="00936BCA" w:rsidP="00786D5D">
      <w:pPr>
        <w:shd w:val="clear" w:color="auto" w:fill="FFFFFF"/>
        <w:spacing w:after="158" w:line="240" w:lineRule="auto"/>
        <w:jc w:val="both"/>
        <w:rPr>
          <w:rFonts w:ascii="Times New Roman" w:eastAsia="Times New Roman" w:hAnsi="Times New Roman" w:cs="Times New Roman"/>
          <w:b/>
          <w:bCs/>
          <w:sz w:val="24"/>
          <w:szCs w:val="24"/>
          <w:lang w:val="en-US" w:eastAsia="en-US"/>
        </w:rPr>
      </w:pPr>
      <w:r>
        <w:rPr>
          <w:rFonts w:ascii="Helvetica" w:eastAsia="Times New Roman" w:hAnsi="Helvetica" w:cs="Times New Roman"/>
          <w:b/>
          <w:bCs/>
          <w:color w:val="2C3E50"/>
          <w:sz w:val="24"/>
          <w:szCs w:val="24"/>
          <w:lang w:val="en-US" w:eastAsia="en-US"/>
        </w:rPr>
        <w:tab/>
      </w:r>
      <w:r>
        <w:rPr>
          <w:rFonts w:ascii="Helvetica" w:eastAsia="Times New Roman" w:hAnsi="Helvetica" w:cs="Times New Roman"/>
          <w:b/>
          <w:bCs/>
          <w:color w:val="2C3E50"/>
          <w:sz w:val="24"/>
          <w:szCs w:val="24"/>
          <w:lang w:val="en-US" w:eastAsia="en-US"/>
        </w:rPr>
        <w:tab/>
      </w:r>
      <w:r>
        <w:rPr>
          <w:rFonts w:ascii="Helvetica" w:eastAsia="Times New Roman" w:hAnsi="Helvetica" w:cs="Times New Roman"/>
          <w:b/>
          <w:bCs/>
          <w:color w:val="2C3E50"/>
          <w:sz w:val="24"/>
          <w:szCs w:val="24"/>
          <w:lang w:val="en-US" w:eastAsia="en-US"/>
        </w:rPr>
        <w:tab/>
      </w:r>
      <w:r>
        <w:rPr>
          <w:rFonts w:ascii="Helvetica" w:eastAsia="Times New Roman" w:hAnsi="Helvetica" w:cs="Times New Roman"/>
          <w:b/>
          <w:bCs/>
          <w:color w:val="2C3E50"/>
          <w:sz w:val="24"/>
          <w:szCs w:val="24"/>
          <w:lang w:val="en-US" w:eastAsia="en-US"/>
        </w:rPr>
        <w:tab/>
      </w:r>
      <w:r w:rsidRPr="00936BCA">
        <w:rPr>
          <w:rFonts w:ascii="Times New Roman" w:eastAsia="Times New Roman" w:hAnsi="Times New Roman" w:cs="Times New Roman"/>
          <w:b/>
          <w:bCs/>
          <w:sz w:val="24"/>
          <w:szCs w:val="24"/>
          <w:lang w:val="en-US" w:eastAsia="en-US"/>
        </w:rPr>
        <w:t>Figure 4.8</w:t>
      </w:r>
      <w:r>
        <w:rPr>
          <w:rFonts w:ascii="Times New Roman" w:eastAsia="Times New Roman" w:hAnsi="Times New Roman" w:cs="Times New Roman"/>
          <w:b/>
          <w:bCs/>
          <w:sz w:val="24"/>
          <w:szCs w:val="24"/>
          <w:lang w:val="en-US" w:eastAsia="en-US"/>
        </w:rPr>
        <w:t xml:space="preserve"> Zookeepe</w:t>
      </w:r>
      <w:r w:rsidRPr="00936BCA">
        <w:rPr>
          <w:rFonts w:ascii="Times New Roman" w:eastAsia="Times New Roman" w:hAnsi="Times New Roman" w:cs="Times New Roman"/>
          <w:b/>
          <w:bCs/>
          <w:sz w:val="24"/>
          <w:szCs w:val="24"/>
          <w:lang w:val="en-US" w:eastAsia="en-US"/>
        </w:rPr>
        <w:t>r Architecture</w:t>
      </w:r>
    </w:p>
    <w:p w:rsidR="00A65AE7" w:rsidRDefault="00A65AE7" w:rsidP="00786D5D">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936BCA" w:rsidRDefault="00936BCA" w:rsidP="00786D5D">
      <w:pPr>
        <w:shd w:val="clear" w:color="auto" w:fill="FFFFFF"/>
        <w:spacing w:after="158" w:line="240" w:lineRule="auto"/>
        <w:jc w:val="both"/>
        <w:rPr>
          <w:rFonts w:ascii="Helvetica" w:eastAsia="Times New Roman" w:hAnsi="Helvetica" w:cs="Times New Roman"/>
          <w:b/>
          <w:bCs/>
          <w:color w:val="2C3E50"/>
          <w:sz w:val="24"/>
          <w:szCs w:val="24"/>
          <w:lang w:val="en-US" w:eastAsia="en-US"/>
        </w:rPr>
      </w:pPr>
    </w:p>
    <w:p w:rsidR="00786D5D" w:rsidRPr="0061798A" w:rsidRDefault="0061798A" w:rsidP="00786D5D">
      <w:pPr>
        <w:shd w:val="clear" w:color="auto" w:fill="FFFFFF"/>
        <w:spacing w:after="158" w:line="240" w:lineRule="auto"/>
        <w:jc w:val="both"/>
        <w:rPr>
          <w:rFonts w:ascii="Times New Roman" w:eastAsia="Times New Roman" w:hAnsi="Times New Roman" w:cs="Times New Roman"/>
          <w:b/>
          <w:bCs/>
          <w:sz w:val="28"/>
          <w:szCs w:val="28"/>
          <w:lang w:val="en-US" w:eastAsia="en-US"/>
        </w:rPr>
      </w:pPr>
      <w:r w:rsidRPr="0061798A">
        <w:rPr>
          <w:rFonts w:ascii="Times New Roman" w:eastAsia="Times New Roman" w:hAnsi="Times New Roman" w:cs="Times New Roman"/>
          <w:b/>
          <w:bCs/>
          <w:sz w:val="28"/>
          <w:szCs w:val="28"/>
          <w:lang w:val="en-US" w:eastAsia="en-US"/>
        </w:rPr>
        <w:lastRenderedPageBreak/>
        <w:t xml:space="preserve">F) </w:t>
      </w:r>
      <w:proofErr w:type="spellStart"/>
      <w:r w:rsidR="00786D5D" w:rsidRPr="0061798A">
        <w:rPr>
          <w:rFonts w:ascii="Times New Roman" w:eastAsia="Times New Roman" w:hAnsi="Times New Roman" w:cs="Times New Roman"/>
          <w:b/>
          <w:bCs/>
          <w:sz w:val="28"/>
          <w:szCs w:val="28"/>
          <w:lang w:val="en-US" w:eastAsia="en-US"/>
        </w:rPr>
        <w:t>Sqoop</w:t>
      </w:r>
      <w:proofErr w:type="spellEnd"/>
    </w:p>
    <w:p w:rsidR="00786D5D" w:rsidRDefault="00786D5D" w:rsidP="00786D5D">
      <w:pPr>
        <w:shd w:val="clear" w:color="auto" w:fill="FFFFFF"/>
        <w:spacing w:after="158" w:line="24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Pr="00786D5D">
        <w:rPr>
          <w:rFonts w:ascii="Times New Roman" w:hAnsi="Times New Roman" w:cs="Times New Roman"/>
          <w:sz w:val="24"/>
          <w:szCs w:val="24"/>
        </w:rPr>
        <w:t>tool</w:t>
      </w:r>
      <w:r>
        <w:rPr>
          <w:rFonts w:ascii="Times New Roman" w:hAnsi="Times New Roman" w:cs="Times New Roman"/>
          <w:sz w:val="24"/>
          <w:szCs w:val="24"/>
        </w:rPr>
        <w:t xml:space="preserve"> is</w:t>
      </w:r>
      <w:r w:rsidRPr="00786D5D">
        <w:rPr>
          <w:rFonts w:ascii="Times New Roman" w:hAnsi="Times New Roman" w:cs="Times New Roman"/>
          <w:sz w:val="24"/>
          <w:szCs w:val="24"/>
        </w:rPr>
        <w:t xml:space="preserve"> designed for efficiently transferring bulk data between Apache </w:t>
      </w:r>
      <w:proofErr w:type="spellStart"/>
      <w:r w:rsidRPr="00786D5D">
        <w:rPr>
          <w:rFonts w:ascii="Times New Roman" w:hAnsi="Times New Roman" w:cs="Times New Roman"/>
          <w:sz w:val="24"/>
          <w:szCs w:val="24"/>
        </w:rPr>
        <w:t>Hadoop</w:t>
      </w:r>
      <w:proofErr w:type="spellEnd"/>
      <w:r w:rsidRPr="00786D5D">
        <w:rPr>
          <w:rFonts w:ascii="Times New Roman" w:hAnsi="Times New Roman" w:cs="Times New Roman"/>
          <w:sz w:val="24"/>
          <w:szCs w:val="24"/>
        </w:rPr>
        <w:t xml:space="preserve"> and structured </w:t>
      </w:r>
      <w:proofErr w:type="spellStart"/>
      <w:r w:rsidRPr="00786D5D">
        <w:rPr>
          <w:rFonts w:ascii="Times New Roman" w:hAnsi="Times New Roman" w:cs="Times New Roman"/>
          <w:sz w:val="24"/>
          <w:szCs w:val="24"/>
        </w:rPr>
        <w:t>datastores</w:t>
      </w:r>
      <w:proofErr w:type="spellEnd"/>
      <w:r w:rsidRPr="00786D5D">
        <w:rPr>
          <w:rFonts w:ascii="Times New Roman" w:hAnsi="Times New Roman" w:cs="Times New Roman"/>
          <w:sz w:val="24"/>
          <w:szCs w:val="24"/>
        </w:rPr>
        <w:t xml:space="preserve"> (RDBMS)</w:t>
      </w:r>
      <w:r w:rsidR="0061798A">
        <w:rPr>
          <w:rFonts w:ascii="Times New Roman" w:hAnsi="Times New Roman" w:cs="Times New Roman"/>
          <w:sz w:val="24"/>
          <w:szCs w:val="24"/>
        </w:rPr>
        <w:t>.</w:t>
      </w:r>
    </w:p>
    <w:p w:rsidR="00E07213" w:rsidRPr="00E07213" w:rsidRDefault="00E07213" w:rsidP="00E07213">
      <w:pPr>
        <w:pStyle w:val="Default"/>
        <w:spacing w:after="217"/>
        <w:rPr>
          <w:rFonts w:ascii="Times New Roman" w:hAnsi="Times New Roman" w:cs="Times New Roman"/>
        </w:rPr>
      </w:pPr>
      <w:r w:rsidRPr="00E07213">
        <w:rPr>
          <w:rFonts w:ascii="Times New Roman" w:hAnsi="Times New Roman" w:cs="Times New Roman"/>
        </w:rPr>
        <w:t>Bulk data transfer tool</w:t>
      </w:r>
    </w:p>
    <w:p w:rsidR="00E07213" w:rsidRPr="00E07213" w:rsidRDefault="00E07213" w:rsidP="00E07213">
      <w:pPr>
        <w:pStyle w:val="Default"/>
        <w:spacing w:after="217"/>
        <w:rPr>
          <w:rFonts w:ascii="Times New Roman" w:hAnsi="Times New Roman" w:cs="Times New Roman"/>
        </w:rPr>
      </w:pPr>
      <w:r w:rsidRPr="00E07213">
        <w:rPr>
          <w:rFonts w:ascii="Times New Roman" w:hAnsi="Times New Roman" w:cs="Times New Roman"/>
        </w:rPr>
        <w:t>•To import and export data from a relational database into Hadoop for processing</w:t>
      </w:r>
    </w:p>
    <w:p w:rsidR="00E07213" w:rsidRPr="00E07213" w:rsidRDefault="00E07213" w:rsidP="00E07213">
      <w:pPr>
        <w:pStyle w:val="Default"/>
        <w:spacing w:after="217"/>
        <w:rPr>
          <w:rFonts w:ascii="Times New Roman" w:hAnsi="Times New Roman" w:cs="Times New Roman"/>
        </w:rPr>
      </w:pPr>
      <w:r w:rsidRPr="00E07213">
        <w:rPr>
          <w:rFonts w:ascii="Times New Roman" w:hAnsi="Times New Roman" w:cs="Times New Roman"/>
        </w:rPr>
        <w:t>•Map only job.</w:t>
      </w:r>
    </w:p>
    <w:p w:rsidR="00E07213" w:rsidRPr="00E07213" w:rsidRDefault="00E07213" w:rsidP="00E07213">
      <w:pPr>
        <w:pStyle w:val="Default"/>
        <w:spacing w:after="217"/>
        <w:rPr>
          <w:rFonts w:ascii="Times New Roman" w:hAnsi="Times New Roman" w:cs="Times New Roman"/>
        </w:rPr>
      </w:pPr>
      <w:r w:rsidRPr="00E07213">
        <w:rPr>
          <w:rFonts w:ascii="Times New Roman" w:hAnsi="Times New Roman" w:cs="Times New Roman"/>
        </w:rPr>
        <w:t>•command-line tool</w:t>
      </w:r>
    </w:p>
    <w:p w:rsidR="00E07213" w:rsidRPr="00E07213" w:rsidRDefault="00E07213" w:rsidP="00E07213">
      <w:pPr>
        <w:pStyle w:val="Default"/>
        <w:spacing w:after="217"/>
        <w:rPr>
          <w:rFonts w:ascii="Times New Roman" w:hAnsi="Times New Roman" w:cs="Times New Roman"/>
        </w:rPr>
      </w:pPr>
      <w:r w:rsidRPr="00E07213">
        <w:rPr>
          <w:rFonts w:ascii="Times New Roman" w:hAnsi="Times New Roman" w:cs="Times New Roman"/>
        </w:rPr>
        <w:t xml:space="preserve">•Integrates with Hive &amp; </w:t>
      </w:r>
      <w:proofErr w:type="spellStart"/>
      <w:r w:rsidRPr="00E07213">
        <w:rPr>
          <w:rFonts w:ascii="Times New Roman" w:hAnsi="Times New Roman" w:cs="Times New Roman"/>
        </w:rPr>
        <w:t>Hbase</w:t>
      </w:r>
      <w:proofErr w:type="spellEnd"/>
    </w:p>
    <w:p w:rsidR="00E07213" w:rsidRDefault="00E07213" w:rsidP="00E07213">
      <w:pPr>
        <w:pStyle w:val="Default"/>
        <w:rPr>
          <w:rFonts w:ascii="Times New Roman" w:hAnsi="Times New Roman" w:cs="Times New Roman"/>
        </w:rPr>
      </w:pPr>
      <w:r w:rsidRPr="00E07213">
        <w:rPr>
          <w:rFonts w:ascii="Times New Roman" w:hAnsi="Times New Roman" w:cs="Times New Roman"/>
        </w:rPr>
        <w:t>•Support plugins via connector based architecture</w:t>
      </w:r>
    </w:p>
    <w:p w:rsidR="003C6B40" w:rsidRDefault="003C6B40" w:rsidP="00E07213">
      <w:pPr>
        <w:pStyle w:val="Default"/>
        <w:rPr>
          <w:rFonts w:ascii="Times New Roman" w:hAnsi="Times New Roman" w:cs="Times New Roman"/>
        </w:rPr>
      </w:pPr>
    </w:p>
    <w:p w:rsidR="003C6B40" w:rsidRPr="00E07213" w:rsidRDefault="003C6B40" w:rsidP="00E07213">
      <w:pPr>
        <w:pStyle w:val="Default"/>
        <w:rPr>
          <w:rFonts w:ascii="Times New Roman" w:hAnsi="Times New Roman" w:cs="Times New Roman"/>
        </w:rPr>
      </w:pPr>
    </w:p>
    <w:p w:rsidR="00E07213" w:rsidRDefault="00E07213" w:rsidP="00786D5D">
      <w:pPr>
        <w:shd w:val="clear" w:color="auto" w:fill="FFFFFF"/>
        <w:spacing w:after="158"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val="en-US" w:eastAsia="en-US"/>
        </w:rPr>
        <w:drawing>
          <wp:inline distT="0" distB="0" distL="0" distR="0" wp14:anchorId="0C32D594" wp14:editId="15383EDF">
            <wp:extent cx="6110126" cy="3152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oop-import-export.PNG"/>
                    <pic:cNvPicPr/>
                  </pic:nvPicPr>
                  <pic:blipFill>
                    <a:blip r:embed="rId46">
                      <a:extLst>
                        <a:ext uri="{28A0092B-C50C-407E-A947-70E740481C1C}">
                          <a14:useLocalDpi xmlns:a14="http://schemas.microsoft.com/office/drawing/2010/main" val="0"/>
                        </a:ext>
                      </a:extLst>
                    </a:blip>
                    <a:stretch>
                      <a:fillRect/>
                    </a:stretch>
                  </pic:blipFill>
                  <pic:spPr>
                    <a:xfrm>
                      <a:off x="0" y="0"/>
                      <a:ext cx="6144957" cy="3170747"/>
                    </a:xfrm>
                    <a:prstGeom prst="rect">
                      <a:avLst/>
                    </a:prstGeom>
                  </pic:spPr>
                </pic:pic>
              </a:graphicData>
            </a:graphic>
          </wp:inline>
        </w:drawing>
      </w:r>
    </w:p>
    <w:p w:rsidR="0061798A" w:rsidRDefault="0061798A" w:rsidP="00786D5D">
      <w:pPr>
        <w:shd w:val="clear" w:color="auto" w:fill="FFFFFF"/>
        <w:spacing w:after="158" w:line="240" w:lineRule="auto"/>
        <w:jc w:val="both"/>
        <w:rPr>
          <w:rFonts w:ascii="Times New Roman" w:hAnsi="Times New Roman" w:cs="Times New Roman"/>
          <w:sz w:val="24"/>
          <w:szCs w:val="24"/>
        </w:rPr>
      </w:pPr>
    </w:p>
    <w:p w:rsidR="00712989" w:rsidRPr="0061798A" w:rsidRDefault="00E07213" w:rsidP="00786D5D">
      <w:pPr>
        <w:shd w:val="clear" w:color="auto" w:fill="FFFFFF"/>
        <w:spacing w:after="158" w:line="24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0061798A">
        <w:rPr>
          <w:rFonts w:ascii="Times New Roman" w:hAnsi="Times New Roman" w:cs="Times New Roman"/>
          <w:sz w:val="24"/>
          <w:szCs w:val="24"/>
        </w:rPr>
        <w:tab/>
      </w:r>
      <w:r w:rsidR="0061798A">
        <w:rPr>
          <w:rFonts w:ascii="Times New Roman" w:hAnsi="Times New Roman" w:cs="Times New Roman"/>
          <w:sz w:val="24"/>
          <w:szCs w:val="24"/>
        </w:rPr>
        <w:tab/>
      </w:r>
      <w:r w:rsidR="0061798A">
        <w:rPr>
          <w:rFonts w:ascii="Times New Roman" w:hAnsi="Times New Roman" w:cs="Times New Roman"/>
          <w:sz w:val="24"/>
          <w:szCs w:val="24"/>
        </w:rPr>
        <w:tab/>
      </w:r>
      <w:r w:rsidR="0061798A" w:rsidRPr="0061798A">
        <w:rPr>
          <w:rFonts w:ascii="Times New Roman" w:hAnsi="Times New Roman" w:cs="Times New Roman"/>
          <w:b/>
          <w:sz w:val="24"/>
          <w:szCs w:val="24"/>
        </w:rPr>
        <w:t xml:space="preserve">Figure </w:t>
      </w:r>
      <w:r w:rsidR="0061798A">
        <w:rPr>
          <w:rFonts w:ascii="Times New Roman" w:hAnsi="Times New Roman" w:cs="Times New Roman"/>
          <w:b/>
          <w:sz w:val="24"/>
          <w:szCs w:val="24"/>
        </w:rPr>
        <w:t xml:space="preserve">4.9 </w:t>
      </w:r>
      <w:proofErr w:type="spellStart"/>
      <w:r w:rsidR="0061798A">
        <w:rPr>
          <w:rFonts w:ascii="Times New Roman" w:hAnsi="Times New Roman" w:cs="Times New Roman"/>
          <w:b/>
          <w:sz w:val="24"/>
          <w:szCs w:val="24"/>
        </w:rPr>
        <w:t>Sq</w:t>
      </w:r>
      <w:r w:rsidR="0061798A" w:rsidRPr="0061798A">
        <w:rPr>
          <w:rFonts w:ascii="Times New Roman" w:hAnsi="Times New Roman" w:cs="Times New Roman"/>
          <w:b/>
          <w:sz w:val="24"/>
          <w:szCs w:val="24"/>
        </w:rPr>
        <w:t>oop</w:t>
      </w:r>
      <w:proofErr w:type="spellEnd"/>
      <w:r w:rsidR="0061798A" w:rsidRPr="0061798A">
        <w:rPr>
          <w:rFonts w:ascii="Times New Roman" w:hAnsi="Times New Roman" w:cs="Times New Roman"/>
          <w:b/>
          <w:sz w:val="24"/>
          <w:szCs w:val="24"/>
        </w:rPr>
        <w:t xml:space="preserve"> Architecture</w:t>
      </w:r>
    </w:p>
    <w:p w:rsidR="003C6B40" w:rsidRDefault="003C6B40" w:rsidP="00786D5D">
      <w:pPr>
        <w:shd w:val="clear" w:color="auto" w:fill="FFFFFF"/>
        <w:spacing w:after="158" w:line="240" w:lineRule="auto"/>
        <w:jc w:val="both"/>
        <w:rPr>
          <w:rFonts w:ascii="Helvetica" w:hAnsi="Helvetica"/>
          <w:b/>
          <w:sz w:val="24"/>
          <w:szCs w:val="24"/>
        </w:rPr>
      </w:pPr>
    </w:p>
    <w:p w:rsidR="003C6B40" w:rsidRDefault="003C6B40" w:rsidP="00786D5D">
      <w:pPr>
        <w:shd w:val="clear" w:color="auto" w:fill="FFFFFF"/>
        <w:spacing w:after="158" w:line="240" w:lineRule="auto"/>
        <w:jc w:val="both"/>
        <w:rPr>
          <w:rFonts w:ascii="Helvetica" w:hAnsi="Helvetica"/>
          <w:b/>
          <w:sz w:val="24"/>
          <w:szCs w:val="24"/>
        </w:rPr>
      </w:pPr>
    </w:p>
    <w:p w:rsidR="003C6B40" w:rsidRDefault="003C6B40" w:rsidP="00786D5D">
      <w:pPr>
        <w:shd w:val="clear" w:color="auto" w:fill="FFFFFF"/>
        <w:spacing w:after="158" w:line="240" w:lineRule="auto"/>
        <w:jc w:val="both"/>
        <w:rPr>
          <w:rFonts w:ascii="Helvetica" w:hAnsi="Helvetica"/>
          <w:b/>
          <w:sz w:val="24"/>
          <w:szCs w:val="24"/>
        </w:rPr>
      </w:pPr>
    </w:p>
    <w:p w:rsidR="0061798A" w:rsidRDefault="0061798A" w:rsidP="00786D5D">
      <w:pPr>
        <w:shd w:val="clear" w:color="auto" w:fill="FFFFFF"/>
        <w:spacing w:after="158" w:line="240" w:lineRule="auto"/>
        <w:jc w:val="both"/>
        <w:rPr>
          <w:rFonts w:ascii="Helvetica" w:hAnsi="Helvetica"/>
          <w:b/>
          <w:sz w:val="24"/>
          <w:szCs w:val="24"/>
        </w:rPr>
      </w:pPr>
    </w:p>
    <w:p w:rsidR="0061798A" w:rsidRDefault="0061798A" w:rsidP="00786D5D">
      <w:pPr>
        <w:shd w:val="clear" w:color="auto" w:fill="FFFFFF"/>
        <w:spacing w:after="158" w:line="240" w:lineRule="auto"/>
        <w:jc w:val="both"/>
        <w:rPr>
          <w:rFonts w:ascii="Helvetica" w:hAnsi="Helvetica"/>
          <w:b/>
          <w:sz w:val="24"/>
          <w:szCs w:val="24"/>
        </w:rPr>
      </w:pPr>
    </w:p>
    <w:p w:rsidR="0061798A" w:rsidRDefault="0061798A" w:rsidP="00786D5D">
      <w:pPr>
        <w:shd w:val="clear" w:color="auto" w:fill="FFFFFF"/>
        <w:spacing w:after="158" w:line="240" w:lineRule="auto"/>
        <w:jc w:val="both"/>
        <w:rPr>
          <w:rFonts w:ascii="Helvetica" w:hAnsi="Helvetica"/>
          <w:b/>
          <w:sz w:val="24"/>
          <w:szCs w:val="24"/>
        </w:rPr>
      </w:pPr>
    </w:p>
    <w:p w:rsidR="0061798A" w:rsidRDefault="0061798A" w:rsidP="00786D5D">
      <w:pPr>
        <w:shd w:val="clear" w:color="auto" w:fill="FFFFFF"/>
        <w:spacing w:after="158" w:line="240" w:lineRule="auto"/>
        <w:jc w:val="both"/>
        <w:rPr>
          <w:rFonts w:ascii="Helvetica" w:hAnsi="Helvetica"/>
          <w:b/>
          <w:sz w:val="24"/>
          <w:szCs w:val="24"/>
        </w:rPr>
      </w:pPr>
    </w:p>
    <w:p w:rsidR="00712989" w:rsidRPr="0061798A" w:rsidRDefault="0061798A" w:rsidP="00786D5D">
      <w:pPr>
        <w:shd w:val="clear" w:color="auto" w:fill="FFFFFF"/>
        <w:spacing w:after="158" w:line="240" w:lineRule="auto"/>
        <w:jc w:val="both"/>
        <w:rPr>
          <w:rFonts w:ascii="Times New Roman" w:hAnsi="Times New Roman" w:cs="Times New Roman"/>
          <w:sz w:val="28"/>
          <w:szCs w:val="28"/>
        </w:rPr>
      </w:pPr>
      <w:r w:rsidRPr="0061798A">
        <w:rPr>
          <w:rFonts w:ascii="Times New Roman" w:hAnsi="Times New Roman" w:cs="Times New Roman"/>
          <w:b/>
          <w:sz w:val="28"/>
          <w:szCs w:val="28"/>
        </w:rPr>
        <w:lastRenderedPageBreak/>
        <w:t xml:space="preserve">G) </w:t>
      </w:r>
      <w:r w:rsidR="00712989" w:rsidRPr="0061798A">
        <w:rPr>
          <w:rFonts w:ascii="Times New Roman" w:hAnsi="Times New Roman" w:cs="Times New Roman"/>
          <w:b/>
          <w:sz w:val="28"/>
          <w:szCs w:val="28"/>
        </w:rPr>
        <w:t>Flume</w:t>
      </w:r>
    </w:p>
    <w:p w:rsidR="00712989" w:rsidRPr="00712989" w:rsidRDefault="00712989" w:rsidP="00786D5D">
      <w:pPr>
        <w:shd w:val="clear" w:color="auto" w:fill="FFFFFF"/>
        <w:spacing w:after="158" w:line="240" w:lineRule="auto"/>
        <w:jc w:val="both"/>
        <w:rPr>
          <w:rFonts w:ascii="Times New Roman" w:hAnsi="Times New Roman" w:cs="Times New Roman"/>
          <w:sz w:val="24"/>
          <w:szCs w:val="24"/>
        </w:rPr>
      </w:pPr>
      <w:r w:rsidRPr="00712989">
        <w:rPr>
          <w:rFonts w:ascii="Times New Roman" w:hAnsi="Times New Roman" w:cs="Times New Roman"/>
          <w:sz w:val="24"/>
          <w:szCs w:val="24"/>
        </w:rPr>
        <w:t xml:space="preserve">Flume is an open source programming undertaking which is made by </w:t>
      </w:r>
      <w:proofErr w:type="spellStart"/>
      <w:r w:rsidRPr="00712989">
        <w:rPr>
          <w:rFonts w:ascii="Times New Roman" w:hAnsi="Times New Roman" w:cs="Times New Roman"/>
          <w:sz w:val="24"/>
          <w:szCs w:val="24"/>
        </w:rPr>
        <w:t>cloudera</w:t>
      </w:r>
      <w:proofErr w:type="spellEnd"/>
      <w:r w:rsidRPr="00712989">
        <w:rPr>
          <w:rFonts w:ascii="Times New Roman" w:hAnsi="Times New Roman" w:cs="Times New Roman"/>
          <w:sz w:val="24"/>
          <w:szCs w:val="24"/>
        </w:rPr>
        <w:t xml:space="preserve"> to go about as an organization for gathering and moving enormous measure of data around a Hadoop bundle as data is conveyed or in no time. Crucial use case of flume is to gather log records from all machines in cluster to continue on them in a united store, for instance, HDFS. In it, we have to make data streams by building up chains of sensible centre points and partner them to source and sink. For example, if you have to move data from an apache access sign into HDFS then you have to make a source by tail access.log and use an astute centre point to course this to a HDFS sink. By far most of flume game plans have three level diagrams. The administrator’s level has flume masters assembled with wellsprings of data which is to be moved. Power level involve various gatherers each of which accumulate data coming in from distinctive authorities and forward it on to limit level which include archive system like HDFS or GFS. A Flume agent is a JVM process which has 3 components -Flume Source, Flume Channel and Flume Sink through which events propagate after initiated at an external source</w:t>
      </w:r>
    </w:p>
    <w:p w:rsidR="00E07213" w:rsidRDefault="00E07213" w:rsidP="00786D5D">
      <w:pPr>
        <w:shd w:val="clear" w:color="auto" w:fill="FFFFFF"/>
        <w:spacing w:after="158" w:line="240" w:lineRule="auto"/>
        <w:jc w:val="both"/>
        <w:rPr>
          <w:rFonts w:ascii="Times New Roman" w:eastAsia="Times New Roman" w:hAnsi="Times New Roman" w:cs="Times New Roman"/>
          <w:b/>
          <w:bCs/>
          <w:color w:val="2C3E50"/>
          <w:sz w:val="24"/>
          <w:szCs w:val="24"/>
          <w:lang w:val="en-US" w:eastAsia="en-US"/>
        </w:rPr>
      </w:pPr>
      <w:r>
        <w:rPr>
          <w:rFonts w:ascii="Times New Roman" w:eastAsia="Times New Roman" w:hAnsi="Times New Roman" w:cs="Times New Roman"/>
          <w:b/>
          <w:bCs/>
          <w:color w:val="2C3E50"/>
          <w:sz w:val="24"/>
          <w:szCs w:val="24"/>
          <w:lang w:val="en-US" w:eastAsia="en-US"/>
        </w:rPr>
        <w:tab/>
      </w:r>
    </w:p>
    <w:p w:rsidR="00712989" w:rsidRPr="00B15EA7" w:rsidRDefault="00E07213" w:rsidP="00786D5D">
      <w:pPr>
        <w:shd w:val="clear" w:color="auto" w:fill="FFFFFF"/>
        <w:spacing w:after="158" w:line="240" w:lineRule="auto"/>
        <w:jc w:val="both"/>
        <w:rPr>
          <w:rFonts w:ascii="Times New Roman" w:eastAsia="Times New Roman" w:hAnsi="Times New Roman" w:cs="Times New Roman"/>
          <w:b/>
          <w:bCs/>
          <w:color w:val="2C3E50"/>
          <w:sz w:val="24"/>
          <w:szCs w:val="24"/>
          <w:lang w:val="en-US" w:eastAsia="en-US"/>
        </w:rPr>
      </w:pPr>
      <w:r>
        <w:rPr>
          <w:rFonts w:ascii="Times New Roman" w:eastAsia="Times New Roman" w:hAnsi="Times New Roman" w:cs="Times New Roman"/>
          <w:b/>
          <w:bCs/>
          <w:color w:val="2C3E50"/>
          <w:sz w:val="24"/>
          <w:szCs w:val="24"/>
          <w:lang w:val="en-US" w:eastAsia="en-US"/>
        </w:rPr>
        <w:t xml:space="preserve">          </w:t>
      </w:r>
      <w:r>
        <w:rPr>
          <w:rFonts w:ascii="Times New Roman" w:eastAsia="Times New Roman" w:hAnsi="Times New Roman" w:cs="Times New Roman"/>
          <w:b/>
          <w:bCs/>
          <w:noProof/>
          <w:color w:val="2C3E50"/>
          <w:sz w:val="24"/>
          <w:szCs w:val="24"/>
          <w:lang w:val="en-US" w:eastAsia="en-US"/>
        </w:rPr>
        <w:drawing>
          <wp:inline distT="0" distB="0" distL="0" distR="0">
            <wp:extent cx="5590222"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Guide_image00.png"/>
                    <pic:cNvPicPr/>
                  </pic:nvPicPr>
                  <pic:blipFill>
                    <a:blip r:embed="rId47">
                      <a:extLst>
                        <a:ext uri="{28A0092B-C50C-407E-A947-70E740481C1C}">
                          <a14:useLocalDpi xmlns:a14="http://schemas.microsoft.com/office/drawing/2010/main" val="0"/>
                        </a:ext>
                      </a:extLst>
                    </a:blip>
                    <a:stretch>
                      <a:fillRect/>
                    </a:stretch>
                  </pic:blipFill>
                  <pic:spPr>
                    <a:xfrm>
                      <a:off x="0" y="0"/>
                      <a:ext cx="5628411" cy="3471605"/>
                    </a:xfrm>
                    <a:prstGeom prst="rect">
                      <a:avLst/>
                    </a:prstGeom>
                  </pic:spPr>
                </pic:pic>
              </a:graphicData>
            </a:graphic>
          </wp:inline>
        </w:drawing>
      </w:r>
    </w:p>
    <w:p w:rsidR="00786D5D" w:rsidRPr="0039530F" w:rsidRDefault="00E07213" w:rsidP="00786D5D">
      <w:pPr>
        <w:spacing w:before="100" w:beforeAutospacing="1" w:after="100" w:afterAutospacing="1"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9530F" w:rsidRPr="0039530F">
        <w:rPr>
          <w:rFonts w:ascii="Times New Roman" w:hAnsi="Times New Roman" w:cs="Times New Roman"/>
          <w:b/>
          <w:sz w:val="24"/>
          <w:szCs w:val="24"/>
        </w:rPr>
        <w:t>Figure 4.10</w:t>
      </w:r>
      <w:r w:rsidRPr="0039530F">
        <w:rPr>
          <w:rFonts w:ascii="Times New Roman" w:hAnsi="Times New Roman" w:cs="Times New Roman"/>
          <w:b/>
          <w:sz w:val="24"/>
          <w:szCs w:val="24"/>
        </w:rPr>
        <w:t xml:space="preserve"> Flume Architecture</w:t>
      </w:r>
    </w:p>
    <w:p w:rsidR="001E1861" w:rsidRPr="004014E0" w:rsidRDefault="001E1861" w:rsidP="001E1861">
      <w:pPr>
        <w:pStyle w:val="ListParagraph"/>
        <w:spacing w:before="100" w:beforeAutospacing="1" w:after="100" w:afterAutospacing="1" w:line="360" w:lineRule="auto"/>
        <w:rPr>
          <w:rFonts w:ascii="Times New Roman" w:hAnsi="Times New Roman" w:cs="Times New Roman"/>
          <w:sz w:val="24"/>
          <w:szCs w:val="24"/>
        </w:rPr>
      </w:pPr>
    </w:p>
    <w:p w:rsidR="0039530F" w:rsidRDefault="00851BC4" w:rsidP="00851BC4">
      <w:pPr>
        <w:pStyle w:val="Heading2"/>
        <w:rPr>
          <w:sz w:val="28"/>
          <w:szCs w:val="28"/>
          <w:lang w:bidi="en-US"/>
        </w:rPr>
      </w:pPr>
      <w:r>
        <w:rPr>
          <w:sz w:val="28"/>
          <w:szCs w:val="28"/>
          <w:lang w:bidi="en-US"/>
        </w:rPr>
        <w:tab/>
      </w:r>
      <w:r>
        <w:rPr>
          <w:sz w:val="28"/>
          <w:szCs w:val="28"/>
          <w:lang w:bidi="en-US"/>
        </w:rPr>
        <w:tab/>
      </w:r>
      <w:r>
        <w:rPr>
          <w:sz w:val="28"/>
          <w:szCs w:val="28"/>
          <w:lang w:bidi="en-US"/>
        </w:rPr>
        <w:tab/>
      </w:r>
      <w:r>
        <w:rPr>
          <w:sz w:val="28"/>
          <w:szCs w:val="28"/>
          <w:lang w:bidi="en-US"/>
        </w:rPr>
        <w:tab/>
      </w:r>
      <w:r>
        <w:rPr>
          <w:sz w:val="28"/>
          <w:szCs w:val="28"/>
          <w:lang w:bidi="en-US"/>
        </w:rPr>
        <w:tab/>
      </w:r>
    </w:p>
    <w:p w:rsidR="0039530F" w:rsidRDefault="0039530F" w:rsidP="00851BC4">
      <w:pPr>
        <w:pStyle w:val="Heading2"/>
        <w:rPr>
          <w:sz w:val="28"/>
          <w:szCs w:val="28"/>
          <w:lang w:bidi="en-US"/>
        </w:rPr>
      </w:pPr>
    </w:p>
    <w:p w:rsidR="0039530F" w:rsidRDefault="0039530F" w:rsidP="00851BC4">
      <w:pPr>
        <w:pStyle w:val="Heading2"/>
        <w:rPr>
          <w:sz w:val="28"/>
          <w:szCs w:val="28"/>
          <w:lang w:bidi="en-US"/>
        </w:rPr>
      </w:pPr>
    </w:p>
    <w:p w:rsidR="003C6B40" w:rsidRDefault="00851BC4" w:rsidP="0039530F">
      <w:pPr>
        <w:pStyle w:val="Heading2"/>
        <w:ind w:left="2880" w:firstLine="720"/>
        <w:rPr>
          <w:sz w:val="28"/>
          <w:szCs w:val="28"/>
          <w:lang w:bidi="en-US"/>
        </w:rPr>
      </w:pPr>
      <w:r>
        <w:rPr>
          <w:sz w:val="28"/>
          <w:szCs w:val="28"/>
          <w:lang w:bidi="en-US"/>
        </w:rPr>
        <w:lastRenderedPageBreak/>
        <w:t>CHAPTER-5</w:t>
      </w:r>
    </w:p>
    <w:p w:rsidR="00851BC4" w:rsidRPr="00851BC4" w:rsidRDefault="00851BC4" w:rsidP="00851BC4">
      <w:pPr>
        <w:pStyle w:val="Heading2"/>
        <w:rPr>
          <w:sz w:val="32"/>
          <w:szCs w:val="32"/>
          <w:lang w:bidi="en-US"/>
        </w:rPr>
      </w:pPr>
      <w:r>
        <w:rPr>
          <w:sz w:val="28"/>
          <w:szCs w:val="28"/>
          <w:lang w:bidi="en-US"/>
        </w:rPr>
        <w:tab/>
      </w:r>
      <w:r>
        <w:rPr>
          <w:sz w:val="28"/>
          <w:szCs w:val="28"/>
          <w:lang w:bidi="en-US"/>
        </w:rPr>
        <w:tab/>
      </w:r>
      <w:r>
        <w:rPr>
          <w:sz w:val="28"/>
          <w:szCs w:val="28"/>
          <w:lang w:bidi="en-US"/>
        </w:rPr>
        <w:tab/>
        <w:t xml:space="preserve">   APPLICATION OF HADOOP</w:t>
      </w:r>
    </w:p>
    <w:p w:rsidR="003C6B40" w:rsidRDefault="00851BC4" w:rsidP="003C6B40">
      <w:pPr>
        <w:autoSpaceDE w:val="0"/>
        <w:spacing w:after="0" w:line="360" w:lineRule="auto"/>
        <w:jc w:val="both"/>
        <w:rPr>
          <w:rFonts w:ascii="Times New Roman" w:eastAsia="Arial Unicode MS" w:hAnsi="Times New Roman" w:cs="Times New Roman"/>
          <w:sz w:val="96"/>
          <w:szCs w:val="96"/>
          <w:lang w:eastAsia="ar-SA"/>
        </w:rPr>
      </w:pPr>
      <w:r>
        <w:rPr>
          <w:rFonts w:ascii="Times New Roman" w:eastAsia="Arial Unicode MS" w:hAnsi="Times New Roman" w:cs="Times New Roman"/>
          <w:sz w:val="28"/>
          <w:szCs w:val="28"/>
          <w:lang w:eastAsia="ar-SA"/>
        </w:rPr>
        <w:t>5</w:t>
      </w:r>
      <w:r w:rsidR="003C6B40">
        <w:rPr>
          <w:rFonts w:ascii="Times New Roman" w:eastAsia="Arial Unicode MS" w:hAnsi="Times New Roman" w:cs="Times New Roman"/>
          <w:sz w:val="28"/>
          <w:szCs w:val="28"/>
          <w:lang w:eastAsia="ar-SA"/>
        </w:rPr>
        <w:t>.1</w:t>
      </w:r>
      <w:r w:rsidR="003C6B40">
        <w:rPr>
          <w:rFonts w:ascii="Times New Roman" w:eastAsia="Arial Unicode MS" w:hAnsi="Times New Roman" w:cs="Times New Roman"/>
          <w:sz w:val="72"/>
          <w:szCs w:val="72"/>
          <w:lang w:eastAsia="ar-SA"/>
        </w:rPr>
        <w:t>.</w:t>
      </w:r>
      <w:r w:rsidR="003C6B40">
        <w:rPr>
          <w:rFonts w:ascii="Times New Roman" w:eastAsia="Arial Unicode MS" w:hAnsi="Times New Roman" w:cs="Times New Roman"/>
          <w:noProof/>
          <w:sz w:val="96"/>
          <w:szCs w:val="96"/>
          <w:lang w:val="en-US" w:eastAsia="en-US"/>
        </w:rPr>
        <w:drawing>
          <wp:inline distT="0" distB="0" distL="0" distR="0" wp14:anchorId="14506B0F" wp14:editId="6C27CF73">
            <wp:extent cx="1552575" cy="523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t="33218" b="33218"/>
                    <a:stretch>
                      <a:fillRect/>
                    </a:stretch>
                  </pic:blipFill>
                  <pic:spPr bwMode="auto">
                    <a:xfrm>
                      <a:off x="0" y="0"/>
                      <a:ext cx="1552575" cy="523875"/>
                    </a:xfrm>
                    <a:prstGeom prst="rect">
                      <a:avLst/>
                    </a:prstGeom>
                    <a:noFill/>
                    <a:ln>
                      <a:noFill/>
                    </a:ln>
                  </pic:spPr>
                </pic:pic>
              </a:graphicData>
            </a:graphic>
          </wp:inline>
        </w:drawing>
      </w:r>
    </w:p>
    <w:p w:rsidR="003C6B40" w:rsidRDefault="003C6B40" w:rsidP="003C6B40">
      <w:pPr>
        <w:spacing w:line="360" w:lineRule="auto"/>
        <w:jc w:val="both"/>
        <w:rPr>
          <w:rFonts w:ascii="Times New Roman" w:eastAsiaTheme="minorHAnsi" w:hAnsi="Times New Roman" w:cs="Times New Roman"/>
          <w:sz w:val="24"/>
          <w:szCs w:val="24"/>
          <w:lang w:eastAsia="ar-SA"/>
        </w:rPr>
      </w:pPr>
      <w:r>
        <w:rPr>
          <w:rFonts w:ascii="Times New Roman" w:hAnsi="Times New Roman" w:cs="Times New Roman"/>
          <w:sz w:val="24"/>
          <w:szCs w:val="24"/>
          <w:lang w:eastAsia="ar-SA"/>
        </w:rPr>
        <w:t xml:space="preserve">Amazon S3 (Simple Storage Service) is a data storage service. You are billed monthly for </w:t>
      </w:r>
      <w:r w:rsidR="0039530F">
        <w:rPr>
          <w:rFonts w:ascii="Times New Roman" w:hAnsi="Times New Roman" w:cs="Times New Roman"/>
          <w:sz w:val="24"/>
          <w:szCs w:val="24"/>
          <w:lang w:eastAsia="ar-SA"/>
        </w:rPr>
        <w:t xml:space="preserve">   </w:t>
      </w:r>
      <w:r>
        <w:rPr>
          <w:rFonts w:ascii="Times New Roman" w:hAnsi="Times New Roman" w:cs="Times New Roman"/>
          <w:sz w:val="24"/>
          <w:szCs w:val="24"/>
          <w:lang w:eastAsia="ar-SA"/>
        </w:rPr>
        <w:t xml:space="preserve">storage and data transfer. Transfer between S3 and AmazonEC2 is free. This makes use of S3 attractive for Hadoop users who run clusters on EC2. </w:t>
      </w:r>
    </w:p>
    <w:p w:rsidR="003C6B40" w:rsidRPr="003C6B40" w:rsidRDefault="003C6B40" w:rsidP="003C6B40">
      <w:pPr>
        <w:spacing w:line="360" w:lineRule="auto"/>
        <w:jc w:val="both"/>
        <w:rPr>
          <w:rFonts w:ascii="Times New Roman" w:hAnsi="Times New Roman" w:cs="Times New Roman"/>
          <w:sz w:val="24"/>
          <w:szCs w:val="24"/>
          <w:lang w:val="en-US" w:eastAsia="en-US"/>
        </w:rPr>
      </w:pPr>
      <w:proofErr w:type="spellStart"/>
      <w:r>
        <w:rPr>
          <w:rFonts w:ascii="Times New Roman" w:hAnsi="Times New Roman" w:cs="Times New Roman"/>
          <w:sz w:val="24"/>
          <w:szCs w:val="24"/>
        </w:rPr>
        <w:t>Hadoop</w:t>
      </w:r>
      <w:proofErr w:type="spellEnd"/>
      <w:r>
        <w:rPr>
          <w:rFonts w:ascii="Times New Roman" w:hAnsi="Times New Roman" w:cs="Times New Roman"/>
          <w:sz w:val="24"/>
          <w:szCs w:val="24"/>
        </w:rPr>
        <w:t xml:space="preserve"> provides two </w:t>
      </w:r>
      <w:proofErr w:type="spellStart"/>
      <w:r>
        <w:rPr>
          <w:rFonts w:ascii="Times New Roman" w:hAnsi="Times New Roman" w:cs="Times New Roman"/>
          <w:sz w:val="24"/>
          <w:szCs w:val="24"/>
        </w:rPr>
        <w:t>filesystems</w:t>
      </w:r>
      <w:proofErr w:type="spellEnd"/>
      <w:r>
        <w:rPr>
          <w:rFonts w:ascii="Times New Roman" w:hAnsi="Times New Roman" w:cs="Times New Roman"/>
          <w:sz w:val="24"/>
          <w:szCs w:val="24"/>
        </w:rPr>
        <w:t xml:space="preserve"> that use </w:t>
      </w:r>
      <w:proofErr w:type="gramStart"/>
      <w:r>
        <w:rPr>
          <w:rFonts w:ascii="Times New Roman" w:hAnsi="Times New Roman" w:cs="Times New Roman"/>
          <w:sz w:val="24"/>
          <w:szCs w:val="24"/>
        </w:rPr>
        <w:t>S3 :</w:t>
      </w:r>
      <w:proofErr w:type="gramEnd"/>
      <w:r>
        <w:rPr>
          <w:rFonts w:ascii="Times New Roman" w:hAnsi="Times New Roman" w:cs="Times New Roman"/>
          <w:sz w:val="24"/>
          <w:szCs w:val="24"/>
        </w:rPr>
        <w:t xml:space="preserve">- </w:t>
      </w:r>
    </w:p>
    <w:p w:rsidR="003C6B40" w:rsidRDefault="003C6B40" w:rsidP="003C6B4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 S3 Native </w:t>
      </w:r>
      <w:proofErr w:type="spellStart"/>
      <w:r>
        <w:rPr>
          <w:rFonts w:ascii="Times New Roman" w:hAnsi="Times New Roman" w:cs="Times New Roman"/>
          <w:sz w:val="24"/>
          <w:szCs w:val="24"/>
        </w:rPr>
        <w:t>FileSystem</w:t>
      </w:r>
      <w:proofErr w:type="spellEnd"/>
      <w:r>
        <w:rPr>
          <w:rFonts w:ascii="Times New Roman" w:hAnsi="Times New Roman" w:cs="Times New Roman"/>
          <w:sz w:val="24"/>
          <w:szCs w:val="24"/>
        </w:rPr>
        <w:t xml:space="preserve"> (URI scheme: s3n) </w:t>
      </w:r>
    </w:p>
    <w:p w:rsidR="003C6B40" w:rsidRDefault="003C6B40" w:rsidP="003C6B40">
      <w:pPr>
        <w:spacing w:line="360" w:lineRule="auto"/>
        <w:jc w:val="both"/>
      </w:pPr>
      <w:r>
        <w:rPr>
          <w:rFonts w:ascii="Times New Roman" w:hAnsi="Times New Roman" w:cs="Times New Roman"/>
          <w:sz w:val="24"/>
          <w:szCs w:val="24"/>
        </w:rPr>
        <w:t xml:space="preserve">2. S3 Block </w:t>
      </w:r>
      <w:proofErr w:type="spellStart"/>
      <w:r>
        <w:rPr>
          <w:rFonts w:ascii="Times New Roman" w:hAnsi="Times New Roman" w:cs="Times New Roman"/>
          <w:sz w:val="24"/>
          <w:szCs w:val="24"/>
        </w:rPr>
        <w:t>FileSystem</w:t>
      </w:r>
      <w:proofErr w:type="spellEnd"/>
      <w:r>
        <w:rPr>
          <w:rFonts w:ascii="Times New Roman" w:hAnsi="Times New Roman" w:cs="Times New Roman"/>
          <w:sz w:val="24"/>
          <w:szCs w:val="24"/>
        </w:rPr>
        <w:t xml:space="preserve"> (URI scheme: s3)</w:t>
      </w:r>
      <w:r>
        <w:t xml:space="preserve"> </w:t>
      </w:r>
    </w:p>
    <w:p w:rsidR="003C6B40" w:rsidRDefault="003C6B40" w:rsidP="003C6B40">
      <w:pPr>
        <w:spacing w:line="360" w:lineRule="auto"/>
        <w:rPr>
          <w:rFonts w:ascii="Times New Roman" w:hAnsi="Times New Roman" w:cs="Times New Roman"/>
          <w:lang w:bidi="en-US"/>
        </w:rPr>
      </w:pPr>
    </w:p>
    <w:p w:rsidR="003C6B40" w:rsidRDefault="003C6B40" w:rsidP="003C6B40">
      <w:pPr>
        <w:pStyle w:val="BodyText"/>
        <w:spacing w:line="360" w:lineRule="auto"/>
        <w:jc w:val="both"/>
        <w:rPr>
          <w:rFonts w:ascii="Times New Roman" w:eastAsia="Arial Unicode MS" w:hAnsi="Times New Roman" w:cs="Times New Roman"/>
          <w:b/>
          <w:bCs/>
          <w:sz w:val="24"/>
          <w:szCs w:val="24"/>
          <w:lang w:bidi="en-US"/>
        </w:rPr>
      </w:pPr>
    </w:p>
    <w:p w:rsidR="003C6B40" w:rsidRDefault="00851BC4" w:rsidP="003C6B40">
      <w:pPr>
        <w:pStyle w:val="BodyText"/>
        <w:spacing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8"/>
          <w:szCs w:val="28"/>
        </w:rPr>
        <w:t>5</w:t>
      </w:r>
      <w:r w:rsidR="003C6B40">
        <w:rPr>
          <w:rFonts w:ascii="Times New Roman" w:eastAsia="Arial Unicode MS" w:hAnsi="Times New Roman" w:cs="Times New Roman"/>
          <w:sz w:val="28"/>
          <w:szCs w:val="28"/>
        </w:rPr>
        <w:t>.2</w:t>
      </w:r>
      <w:r w:rsidR="003C6B40">
        <w:rPr>
          <w:rFonts w:ascii="Times New Roman" w:eastAsia="Arial Unicode MS" w:hAnsi="Times New Roman" w:cs="Times New Roman"/>
          <w:sz w:val="72"/>
          <w:szCs w:val="72"/>
        </w:rPr>
        <w:t>.</w:t>
      </w:r>
      <w:r w:rsidR="003C6B40">
        <w:rPr>
          <w:rFonts w:ascii="Times New Roman" w:eastAsia="Arial Unicode MS" w:hAnsi="Times New Roman" w:cs="Times New Roman"/>
          <w:noProof/>
          <w:sz w:val="96"/>
          <w:szCs w:val="96"/>
          <w:lang w:val="en-US" w:eastAsia="en-US"/>
        </w:rPr>
        <w:drawing>
          <wp:inline distT="0" distB="0" distL="0" distR="0" wp14:anchorId="4E4E6709" wp14:editId="30D3B2A4">
            <wp:extent cx="1390650" cy="36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l="9435" t="23436" r="8176" b="19649"/>
                    <a:stretch>
                      <a:fillRect/>
                    </a:stretch>
                  </pic:blipFill>
                  <pic:spPr bwMode="auto">
                    <a:xfrm>
                      <a:off x="0" y="0"/>
                      <a:ext cx="1390650" cy="361950"/>
                    </a:xfrm>
                    <a:prstGeom prst="rect">
                      <a:avLst/>
                    </a:prstGeom>
                    <a:noFill/>
                    <a:ln>
                      <a:noFill/>
                    </a:ln>
                  </pic:spPr>
                </pic:pic>
              </a:graphicData>
            </a:graphic>
          </wp:inline>
        </w:drawing>
      </w:r>
    </w:p>
    <w:p w:rsidR="003C6B40" w:rsidRDefault="003C6B40" w:rsidP="003C6B40">
      <w:pPr>
        <w:pStyle w:val="BodyText"/>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Facebook’s engineering team has posted some details on the tools it’s using to </w:t>
      </w:r>
      <w:proofErr w:type="spellStart"/>
      <w:r>
        <w:rPr>
          <w:rFonts w:ascii="Times New Roman" w:eastAsia="Arial Unicode MS" w:hAnsi="Times New Roman" w:cs="Times New Roman"/>
          <w:sz w:val="24"/>
          <w:szCs w:val="24"/>
        </w:rPr>
        <w:t>analyze</w:t>
      </w:r>
      <w:proofErr w:type="spellEnd"/>
      <w:r>
        <w:rPr>
          <w:rFonts w:ascii="Times New Roman" w:eastAsia="Arial Unicode MS" w:hAnsi="Times New Roman" w:cs="Times New Roman"/>
          <w:sz w:val="24"/>
          <w:szCs w:val="24"/>
        </w:rPr>
        <w:t xml:space="preserve"> the huge data sets it collects. One of the main tools it uses is Hadoop that makes it easier to </w:t>
      </w:r>
      <w:proofErr w:type="spellStart"/>
      <w:r>
        <w:rPr>
          <w:rFonts w:ascii="Times New Roman" w:eastAsia="Arial Unicode MS" w:hAnsi="Times New Roman" w:cs="Times New Roman"/>
          <w:sz w:val="24"/>
          <w:szCs w:val="24"/>
        </w:rPr>
        <w:t>analyze</w:t>
      </w:r>
      <w:proofErr w:type="spellEnd"/>
      <w:r>
        <w:rPr>
          <w:rFonts w:ascii="Times New Roman" w:eastAsia="Arial Unicode MS" w:hAnsi="Times New Roman" w:cs="Times New Roman"/>
          <w:sz w:val="24"/>
          <w:szCs w:val="24"/>
        </w:rPr>
        <w:t xml:space="preserve"> vast amounts of data.</w:t>
      </w:r>
    </w:p>
    <w:p w:rsidR="003C6B40" w:rsidRDefault="003C6B40" w:rsidP="003C6B40">
      <w:pPr>
        <w:pStyle w:val="BodyText"/>
        <w:spacing w:after="0" w:line="360" w:lineRule="auto"/>
        <w:jc w:val="both"/>
        <w:rPr>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Some interesting </w:t>
      </w:r>
      <w:proofErr w:type="spellStart"/>
      <w:r>
        <w:rPr>
          <w:rFonts w:ascii="Times New Roman" w:eastAsia="Arial Unicode MS" w:hAnsi="Times New Roman" w:cs="Times New Roman"/>
          <w:sz w:val="24"/>
          <w:szCs w:val="24"/>
        </w:rPr>
        <w:t>tidbits</w:t>
      </w:r>
      <w:proofErr w:type="spellEnd"/>
      <w:r>
        <w:rPr>
          <w:rFonts w:ascii="Times New Roman" w:eastAsia="Arial Unicode MS" w:hAnsi="Times New Roman" w:cs="Times New Roman"/>
          <w:sz w:val="24"/>
          <w:szCs w:val="24"/>
        </w:rPr>
        <w:t xml:space="preserve"> from the post:</w:t>
      </w:r>
    </w:p>
    <w:p w:rsidR="003C6B40" w:rsidRDefault="003C6B40" w:rsidP="003C6B40">
      <w:pPr>
        <w:spacing w:line="360" w:lineRule="auto"/>
        <w:jc w:val="both"/>
        <w:rPr>
          <w:rStyle w:val="Emphasis"/>
          <w:b w:val="0"/>
          <w:bCs w:val="0"/>
          <w:i w:val="0"/>
          <w:iCs w:val="0"/>
        </w:rPr>
      </w:pPr>
      <w:r>
        <w:rPr>
          <w:rFonts w:ascii="Times New Roman" w:hAnsi="Times New Roman" w:cs="Times New Roman"/>
          <w:sz w:val="24"/>
          <w:szCs w:val="24"/>
        </w:rPr>
        <w:t xml:space="preserve">Facebook has multiple Hadoop clusters deployed now - with the biggest having about 2500 </w:t>
      </w:r>
      <w:proofErr w:type="spellStart"/>
      <w:proofErr w:type="gramStart"/>
      <w:r>
        <w:rPr>
          <w:rFonts w:ascii="Times New Roman" w:hAnsi="Times New Roman" w:cs="Times New Roman"/>
          <w:sz w:val="24"/>
          <w:szCs w:val="24"/>
        </w:rPr>
        <w:t>cpu</w:t>
      </w:r>
      <w:proofErr w:type="spellEnd"/>
      <w:proofErr w:type="gramEnd"/>
      <w:r>
        <w:rPr>
          <w:rFonts w:ascii="Times New Roman" w:hAnsi="Times New Roman" w:cs="Times New Roman"/>
          <w:sz w:val="24"/>
          <w:szCs w:val="24"/>
        </w:rPr>
        <w:t xml:space="preserve"> cores and 1 </w:t>
      </w:r>
      <w:proofErr w:type="spellStart"/>
      <w:r>
        <w:rPr>
          <w:rFonts w:ascii="Times New Roman" w:hAnsi="Times New Roman" w:cs="Times New Roman"/>
          <w:sz w:val="24"/>
          <w:szCs w:val="24"/>
        </w:rPr>
        <w:t>PetaByte</w:t>
      </w:r>
      <w:proofErr w:type="spellEnd"/>
      <w:r>
        <w:rPr>
          <w:rFonts w:ascii="Times New Roman" w:hAnsi="Times New Roman" w:cs="Times New Roman"/>
          <w:sz w:val="24"/>
          <w:szCs w:val="24"/>
        </w:rPr>
        <w:t xml:space="preserve"> of disk space. They are loading over 250 gigabytes of compressed data (over 2 terabytes uncompressed) into the Hadoop file system every day and have hundreds of jobs running each day against these data sets. The list of projects that are using this infrastructure has proliferated - from</w:t>
      </w:r>
      <w:r>
        <w:rPr>
          <w:rStyle w:val="Emphasis"/>
          <w:rFonts w:ascii="Times New Roman" w:eastAsia="Arial Unicode MS" w:hAnsi="Times New Roman" w:cs="Times New Roman"/>
          <w:sz w:val="24"/>
          <w:szCs w:val="24"/>
        </w:rPr>
        <w:t xml:space="preserve"> </w:t>
      </w:r>
      <w:r w:rsidRPr="00851BC4">
        <w:rPr>
          <w:rStyle w:val="Emphasis"/>
          <w:rFonts w:ascii="Times New Roman" w:eastAsia="Arial Unicode MS" w:hAnsi="Times New Roman" w:cs="Times New Roman"/>
          <w:b w:val="0"/>
          <w:i w:val="0"/>
          <w:sz w:val="24"/>
          <w:szCs w:val="24"/>
        </w:rPr>
        <w:t xml:space="preserve">those generating mundane statistics about site usage, to others being used to fight spam and determine application quality. </w:t>
      </w:r>
    </w:p>
    <w:p w:rsidR="003C6B40" w:rsidRDefault="003C6B40" w:rsidP="003C6B40">
      <w:pPr>
        <w:pStyle w:val="BodyText"/>
        <w:spacing w:line="360" w:lineRule="auto"/>
        <w:jc w:val="both"/>
      </w:pPr>
    </w:p>
    <w:p w:rsidR="003C6B40" w:rsidRDefault="00851BC4" w:rsidP="003C6B40">
      <w:pPr>
        <w:pStyle w:val="BodyText"/>
        <w:spacing w:line="360" w:lineRule="auto"/>
        <w:jc w:val="both"/>
        <w:rPr>
          <w:rStyle w:val="Emphasis"/>
          <w:b w:val="0"/>
          <w:bCs w:val="0"/>
          <w:i w:val="0"/>
          <w:iCs w:val="0"/>
        </w:rPr>
      </w:pPr>
      <w:r w:rsidRPr="006B282A">
        <w:rPr>
          <w:rStyle w:val="Emphasis"/>
          <w:rFonts w:ascii="Times New Roman" w:eastAsia="Arial Unicode MS" w:hAnsi="Times New Roman" w:cs="Times New Roman"/>
          <w:b w:val="0"/>
          <w:i w:val="0"/>
          <w:sz w:val="28"/>
          <w:szCs w:val="28"/>
        </w:rPr>
        <w:lastRenderedPageBreak/>
        <w:t>5</w:t>
      </w:r>
      <w:r w:rsidR="003C6B40" w:rsidRPr="006B282A">
        <w:rPr>
          <w:rStyle w:val="Emphasis"/>
          <w:rFonts w:ascii="Times New Roman" w:eastAsia="Arial Unicode MS" w:hAnsi="Times New Roman" w:cs="Times New Roman"/>
          <w:b w:val="0"/>
          <w:i w:val="0"/>
          <w:sz w:val="28"/>
          <w:szCs w:val="28"/>
        </w:rPr>
        <w:t>.3</w:t>
      </w:r>
      <w:r w:rsidR="003C6B40">
        <w:rPr>
          <w:rStyle w:val="Emphasis"/>
          <w:rFonts w:ascii="Times New Roman" w:eastAsia="Arial Unicode MS" w:hAnsi="Times New Roman" w:cs="Times New Roman"/>
          <w:sz w:val="72"/>
          <w:szCs w:val="72"/>
        </w:rPr>
        <w:t>.</w:t>
      </w:r>
      <w:r w:rsidR="003C6B40">
        <w:rPr>
          <w:rFonts w:ascii="Times New Roman" w:eastAsia="Arial Unicode MS" w:hAnsi="Times New Roman" w:cs="Times New Roman"/>
          <w:noProof/>
          <w:spacing w:val="10"/>
          <w:sz w:val="24"/>
          <w:szCs w:val="24"/>
          <w:lang w:val="en-US" w:eastAsia="en-US"/>
        </w:rPr>
        <w:drawing>
          <wp:inline distT="0" distB="0" distL="0" distR="0" wp14:anchorId="44790669" wp14:editId="71F7B2E6">
            <wp:extent cx="2419350" cy="504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l="2924" t="30952" r="2292" b="35715"/>
                    <a:stretch>
                      <a:fillRect/>
                    </a:stretch>
                  </pic:blipFill>
                  <pic:spPr bwMode="auto">
                    <a:xfrm>
                      <a:off x="0" y="0"/>
                      <a:ext cx="2419350" cy="504825"/>
                    </a:xfrm>
                    <a:prstGeom prst="rect">
                      <a:avLst/>
                    </a:prstGeom>
                    <a:noFill/>
                    <a:ln>
                      <a:noFill/>
                    </a:ln>
                  </pic:spPr>
                </pic:pic>
              </a:graphicData>
            </a:graphic>
          </wp:inline>
        </w:drawing>
      </w:r>
    </w:p>
    <w:p w:rsidR="003C6B40" w:rsidRDefault="003C6B40" w:rsidP="003C6B40">
      <w:pPr>
        <w:spacing w:line="360" w:lineRule="auto"/>
        <w:jc w:val="both"/>
        <w:rPr>
          <w:rStyle w:val="Emphasis"/>
          <w:rFonts w:ascii="Times New Roman" w:eastAsia="Arial Unicode MS" w:hAnsi="Times New Roman" w:cs="Times New Roman"/>
          <w:b w:val="0"/>
          <w:bCs w:val="0"/>
          <w:i w:val="0"/>
          <w:iCs w:val="0"/>
          <w:sz w:val="24"/>
          <w:szCs w:val="24"/>
        </w:rPr>
      </w:pPr>
      <w:r>
        <w:t xml:space="preserve">   </w:t>
      </w:r>
      <w:r>
        <w:rPr>
          <w:rFonts w:ascii="Times New Roman" w:hAnsi="Times New Roman" w:cs="Times New Roman"/>
          <w:sz w:val="24"/>
          <w:szCs w:val="24"/>
        </w:rPr>
        <w:t>Yahoo! recently</w:t>
      </w:r>
      <w:r>
        <w:rPr>
          <w:rStyle w:val="Emphasis"/>
          <w:rFonts w:ascii="Times New Roman" w:eastAsia="Arial Unicode MS" w:hAnsi="Times New Roman" w:cs="Times New Roman"/>
          <w:sz w:val="24"/>
          <w:szCs w:val="24"/>
        </w:rPr>
        <w:t xml:space="preserve"> </w:t>
      </w:r>
      <w:r w:rsidRPr="00851BC4">
        <w:rPr>
          <w:rStyle w:val="Emphasis"/>
          <w:rFonts w:ascii="Times New Roman" w:eastAsia="Arial Unicode MS" w:hAnsi="Times New Roman" w:cs="Times New Roman"/>
          <w:b w:val="0"/>
          <w:i w:val="0"/>
          <w:sz w:val="24"/>
          <w:szCs w:val="24"/>
        </w:rPr>
        <w:t xml:space="preserve">launched the world's largest Apache Hadoop production application. The Yahoo! Search </w:t>
      </w:r>
      <w:proofErr w:type="spellStart"/>
      <w:r w:rsidRPr="00851BC4">
        <w:rPr>
          <w:rStyle w:val="Emphasis"/>
          <w:rFonts w:ascii="Times New Roman" w:eastAsia="Arial Unicode MS" w:hAnsi="Times New Roman" w:cs="Times New Roman"/>
          <w:b w:val="0"/>
          <w:i w:val="0"/>
          <w:sz w:val="24"/>
          <w:szCs w:val="24"/>
        </w:rPr>
        <w:t>Webmap</w:t>
      </w:r>
      <w:proofErr w:type="spellEnd"/>
      <w:r w:rsidRPr="00851BC4">
        <w:rPr>
          <w:rStyle w:val="Emphasis"/>
          <w:rFonts w:ascii="Times New Roman" w:eastAsia="Arial Unicode MS" w:hAnsi="Times New Roman" w:cs="Times New Roman"/>
          <w:b w:val="0"/>
          <w:i w:val="0"/>
          <w:sz w:val="24"/>
          <w:szCs w:val="24"/>
        </w:rPr>
        <w:t xml:space="preserve"> is a </w:t>
      </w:r>
      <w:proofErr w:type="spellStart"/>
      <w:r w:rsidRPr="00851BC4">
        <w:rPr>
          <w:rStyle w:val="Emphasis"/>
          <w:rFonts w:ascii="Times New Roman" w:eastAsia="Arial Unicode MS" w:hAnsi="Times New Roman" w:cs="Times New Roman"/>
          <w:b w:val="0"/>
          <w:i w:val="0"/>
          <w:sz w:val="24"/>
          <w:szCs w:val="24"/>
        </w:rPr>
        <w:t>Hadoop</w:t>
      </w:r>
      <w:proofErr w:type="spellEnd"/>
      <w:r w:rsidRPr="00851BC4">
        <w:rPr>
          <w:rStyle w:val="Emphasis"/>
          <w:rFonts w:ascii="Times New Roman" w:eastAsia="Arial Unicode MS" w:hAnsi="Times New Roman" w:cs="Times New Roman"/>
          <w:b w:val="0"/>
          <w:i w:val="0"/>
          <w:sz w:val="24"/>
          <w:szCs w:val="24"/>
        </w:rPr>
        <w:t xml:space="preserve"> application that runs on a more than 10,000 core Linux cluster and produces data that is now used in every Yahoo! Web search query.</w:t>
      </w:r>
    </w:p>
    <w:p w:rsidR="003C6B40" w:rsidRDefault="003C6B40" w:rsidP="003C6B40">
      <w:pPr>
        <w:spacing w:line="360" w:lineRule="auto"/>
        <w:jc w:val="both"/>
        <w:rPr>
          <w:rStyle w:val="Emphasis"/>
          <w:rFonts w:ascii="Times New Roman" w:eastAsiaTheme="minorHAnsi" w:hAnsi="Times New Roman" w:cs="Times New Roman"/>
          <w:b w:val="0"/>
          <w:i w:val="0"/>
          <w:sz w:val="24"/>
          <w:szCs w:val="24"/>
        </w:rPr>
      </w:pPr>
      <w:r>
        <w:rPr>
          <w:rStyle w:val="Emphasis"/>
          <w:rFonts w:ascii="Times New Roman" w:hAnsi="Times New Roman" w:cs="Times New Roman"/>
          <w:sz w:val="24"/>
          <w:szCs w:val="24"/>
        </w:rPr>
        <w:t xml:space="preserve">  </w:t>
      </w:r>
      <w:r w:rsidRPr="00851BC4">
        <w:rPr>
          <w:rStyle w:val="Emphasis"/>
          <w:rFonts w:ascii="Times New Roman" w:hAnsi="Times New Roman" w:cs="Times New Roman"/>
          <w:b w:val="0"/>
          <w:i w:val="0"/>
          <w:sz w:val="24"/>
          <w:szCs w:val="24"/>
        </w:rPr>
        <w:t xml:space="preserve">The </w:t>
      </w:r>
      <w:proofErr w:type="spellStart"/>
      <w:r w:rsidRPr="00851BC4">
        <w:rPr>
          <w:rStyle w:val="Emphasis"/>
          <w:rFonts w:ascii="Times New Roman" w:hAnsi="Times New Roman" w:cs="Times New Roman"/>
          <w:b w:val="0"/>
          <w:i w:val="0"/>
          <w:sz w:val="24"/>
          <w:szCs w:val="24"/>
        </w:rPr>
        <w:t>Webmap</w:t>
      </w:r>
      <w:proofErr w:type="spellEnd"/>
      <w:r w:rsidRPr="00851BC4">
        <w:rPr>
          <w:rStyle w:val="Emphasis"/>
          <w:rFonts w:ascii="Times New Roman" w:hAnsi="Times New Roman" w:cs="Times New Roman"/>
          <w:b w:val="0"/>
          <w:i w:val="0"/>
          <w:sz w:val="24"/>
          <w:szCs w:val="24"/>
        </w:rPr>
        <w:t xml:space="preserve"> build starts with every Web page </w:t>
      </w:r>
      <w:r w:rsidRPr="00851BC4">
        <w:rPr>
          <w:rFonts w:ascii="Times New Roman" w:hAnsi="Times New Roman" w:cs="Times New Roman"/>
          <w:b/>
          <w:i/>
          <w:sz w:val="24"/>
          <w:szCs w:val="24"/>
        </w:rPr>
        <w:t xml:space="preserve">crawled </w:t>
      </w:r>
      <w:r w:rsidRPr="00851BC4">
        <w:rPr>
          <w:rStyle w:val="Emphasis"/>
          <w:rFonts w:ascii="Times New Roman" w:hAnsi="Times New Roman" w:cs="Times New Roman"/>
          <w:b w:val="0"/>
          <w:i w:val="0"/>
          <w:sz w:val="24"/>
          <w:szCs w:val="24"/>
        </w:rPr>
        <w:t>by Yahoo! and produce a database of all known Web pages and sites on the internet and a vast array of data about every page and site. This derived data feeds the Machine Learned Ranking algorithms at the heart of Yahoo! Search</w:t>
      </w:r>
      <w:r>
        <w:rPr>
          <w:rStyle w:val="Emphasis"/>
          <w:rFonts w:ascii="Times New Roman" w:hAnsi="Times New Roman" w:cs="Times New Roman"/>
          <w:sz w:val="24"/>
          <w:szCs w:val="24"/>
        </w:rPr>
        <w:t>.</w:t>
      </w:r>
    </w:p>
    <w:p w:rsidR="003C6B40" w:rsidRPr="00851BC4" w:rsidRDefault="003C6B40" w:rsidP="003C6B40">
      <w:pPr>
        <w:spacing w:line="360" w:lineRule="auto"/>
        <w:jc w:val="both"/>
        <w:rPr>
          <w:rStyle w:val="Emphasis"/>
          <w:rFonts w:ascii="Times New Roman" w:hAnsi="Times New Roman" w:cs="Times New Roman"/>
          <w:b w:val="0"/>
          <w:i w:val="0"/>
          <w:sz w:val="24"/>
          <w:szCs w:val="24"/>
        </w:rPr>
      </w:pPr>
      <w:r w:rsidRPr="00851BC4">
        <w:rPr>
          <w:rStyle w:val="Emphasis"/>
          <w:rFonts w:ascii="Times New Roman" w:hAnsi="Times New Roman" w:cs="Times New Roman"/>
          <w:b w:val="0"/>
          <w:i w:val="0"/>
          <w:sz w:val="24"/>
          <w:szCs w:val="24"/>
        </w:rPr>
        <w:t xml:space="preserve">Some </w:t>
      </w:r>
      <w:proofErr w:type="spellStart"/>
      <w:r w:rsidRPr="00851BC4">
        <w:rPr>
          <w:rStyle w:val="Emphasis"/>
          <w:rFonts w:ascii="Times New Roman" w:hAnsi="Times New Roman" w:cs="Times New Roman"/>
          <w:b w:val="0"/>
          <w:i w:val="0"/>
          <w:sz w:val="24"/>
          <w:szCs w:val="24"/>
        </w:rPr>
        <w:t>Webmap</w:t>
      </w:r>
      <w:proofErr w:type="spellEnd"/>
      <w:r w:rsidRPr="00851BC4">
        <w:rPr>
          <w:rStyle w:val="Emphasis"/>
          <w:rFonts w:ascii="Times New Roman" w:hAnsi="Times New Roman" w:cs="Times New Roman"/>
          <w:b w:val="0"/>
          <w:i w:val="0"/>
          <w:sz w:val="24"/>
          <w:szCs w:val="24"/>
        </w:rPr>
        <w:t xml:space="preserve"> size </w:t>
      </w:r>
      <w:proofErr w:type="spellStart"/>
      <w:r w:rsidRPr="00851BC4">
        <w:rPr>
          <w:rStyle w:val="Emphasis"/>
          <w:rFonts w:ascii="Times New Roman" w:hAnsi="Times New Roman" w:cs="Times New Roman"/>
          <w:b w:val="0"/>
          <w:i w:val="0"/>
          <w:sz w:val="24"/>
          <w:szCs w:val="24"/>
        </w:rPr>
        <w:t>data</w:t>
      </w:r>
      <w:proofErr w:type="gramStart"/>
      <w:r w:rsidRPr="00851BC4">
        <w:rPr>
          <w:rStyle w:val="Emphasis"/>
          <w:rFonts w:ascii="Times New Roman" w:hAnsi="Times New Roman" w:cs="Times New Roman"/>
          <w:b w:val="0"/>
          <w:i w:val="0"/>
          <w:sz w:val="24"/>
          <w:szCs w:val="24"/>
        </w:rPr>
        <w:t>:Number</w:t>
      </w:r>
      <w:proofErr w:type="spellEnd"/>
      <w:proofErr w:type="gramEnd"/>
      <w:r w:rsidRPr="00851BC4">
        <w:rPr>
          <w:rStyle w:val="Emphasis"/>
          <w:rFonts w:ascii="Times New Roman" w:hAnsi="Times New Roman" w:cs="Times New Roman"/>
          <w:b w:val="0"/>
          <w:i w:val="0"/>
          <w:sz w:val="24"/>
          <w:szCs w:val="24"/>
        </w:rPr>
        <w:t xml:space="preserve"> of links between pages in the index: roughly 1 trillion links </w:t>
      </w:r>
    </w:p>
    <w:p w:rsidR="003C6B40" w:rsidRPr="00851BC4" w:rsidRDefault="003C6B40" w:rsidP="003C6B40">
      <w:pPr>
        <w:spacing w:line="360" w:lineRule="auto"/>
        <w:jc w:val="both"/>
        <w:rPr>
          <w:rStyle w:val="Emphasis"/>
          <w:rFonts w:ascii="Times New Roman" w:hAnsi="Times New Roman" w:cs="Times New Roman"/>
          <w:b w:val="0"/>
          <w:i w:val="0"/>
          <w:sz w:val="24"/>
          <w:szCs w:val="24"/>
        </w:rPr>
      </w:pPr>
      <w:r w:rsidRPr="00851BC4">
        <w:rPr>
          <w:rStyle w:val="Emphasis"/>
          <w:rFonts w:ascii="Times New Roman" w:hAnsi="Times New Roman" w:cs="Times New Roman"/>
          <w:b w:val="0"/>
          <w:i w:val="0"/>
          <w:sz w:val="24"/>
          <w:szCs w:val="24"/>
        </w:rPr>
        <w:t xml:space="preserve">Size of output: over 300 TB, compressed! </w:t>
      </w:r>
    </w:p>
    <w:p w:rsidR="003C6B40" w:rsidRPr="00851BC4" w:rsidRDefault="003C6B40" w:rsidP="003C6B40">
      <w:pPr>
        <w:spacing w:line="360" w:lineRule="auto"/>
        <w:jc w:val="both"/>
        <w:rPr>
          <w:rStyle w:val="Emphasis"/>
          <w:rFonts w:ascii="Times New Roman" w:hAnsi="Times New Roman" w:cs="Times New Roman"/>
          <w:b w:val="0"/>
          <w:i w:val="0"/>
          <w:sz w:val="24"/>
          <w:szCs w:val="24"/>
        </w:rPr>
      </w:pPr>
      <w:r w:rsidRPr="00851BC4">
        <w:rPr>
          <w:rStyle w:val="Emphasis"/>
          <w:rFonts w:ascii="Times New Roman" w:hAnsi="Times New Roman" w:cs="Times New Roman"/>
          <w:b w:val="0"/>
          <w:i w:val="0"/>
          <w:sz w:val="24"/>
          <w:szCs w:val="24"/>
        </w:rPr>
        <w:t xml:space="preserve">Number of cores used to run a single Map-Reduce job: over 10,000 </w:t>
      </w:r>
    </w:p>
    <w:p w:rsidR="003C6B40" w:rsidRPr="00851BC4" w:rsidRDefault="003C6B40" w:rsidP="003C6B40">
      <w:pPr>
        <w:spacing w:line="360" w:lineRule="auto"/>
        <w:jc w:val="both"/>
        <w:rPr>
          <w:rStyle w:val="Emphasis"/>
          <w:rFonts w:ascii="Times New Roman" w:hAnsi="Times New Roman" w:cs="Times New Roman"/>
          <w:b w:val="0"/>
          <w:i w:val="0"/>
          <w:sz w:val="24"/>
          <w:szCs w:val="24"/>
        </w:rPr>
      </w:pPr>
      <w:r w:rsidRPr="00851BC4">
        <w:rPr>
          <w:rStyle w:val="Emphasis"/>
          <w:rFonts w:ascii="Times New Roman" w:hAnsi="Times New Roman" w:cs="Times New Roman"/>
          <w:b w:val="0"/>
          <w:i w:val="0"/>
          <w:sz w:val="24"/>
          <w:szCs w:val="24"/>
        </w:rPr>
        <w:t xml:space="preserve">Raw disk used in the production cluster: over 5 Petabytes </w:t>
      </w:r>
    </w:p>
    <w:p w:rsidR="00851BC4" w:rsidRDefault="00851BC4" w:rsidP="00851BC4">
      <w:pPr>
        <w:ind w:left="2880"/>
        <w:rPr>
          <w:rStyle w:val="Emphasis"/>
          <w:rFonts w:ascii="Times New Roman" w:hAnsi="Times New Roman" w:cs="Times New Roman"/>
          <w:sz w:val="28"/>
          <w:szCs w:val="28"/>
        </w:rPr>
      </w:pPr>
    </w:p>
    <w:p w:rsidR="00851BC4" w:rsidRDefault="00851BC4" w:rsidP="00851BC4">
      <w:pPr>
        <w:ind w:left="2880"/>
        <w:rPr>
          <w:rStyle w:val="Emphasis"/>
          <w:rFonts w:ascii="Times New Roman" w:hAnsi="Times New Roman" w:cs="Times New Roman"/>
          <w:sz w:val="28"/>
          <w:szCs w:val="28"/>
        </w:rPr>
      </w:pPr>
    </w:p>
    <w:p w:rsidR="00851BC4" w:rsidRDefault="00851BC4" w:rsidP="00851BC4">
      <w:pPr>
        <w:ind w:left="2880"/>
        <w:rPr>
          <w:rStyle w:val="Emphasis"/>
          <w:rFonts w:ascii="Times New Roman" w:hAnsi="Times New Roman" w:cs="Times New Roman"/>
          <w:sz w:val="28"/>
          <w:szCs w:val="28"/>
        </w:rPr>
      </w:pPr>
    </w:p>
    <w:p w:rsidR="00851BC4" w:rsidRDefault="00851BC4" w:rsidP="00851BC4">
      <w:pPr>
        <w:ind w:left="2880"/>
        <w:rPr>
          <w:rStyle w:val="Emphasis"/>
          <w:rFonts w:ascii="Times New Roman" w:hAnsi="Times New Roman" w:cs="Times New Roman"/>
          <w:sz w:val="28"/>
          <w:szCs w:val="28"/>
        </w:rPr>
      </w:pPr>
    </w:p>
    <w:p w:rsidR="00851BC4" w:rsidRDefault="00851BC4" w:rsidP="00851BC4">
      <w:pPr>
        <w:ind w:left="2880"/>
        <w:rPr>
          <w:rStyle w:val="Emphasis"/>
          <w:rFonts w:ascii="Times New Roman" w:hAnsi="Times New Roman" w:cs="Times New Roman"/>
          <w:sz w:val="28"/>
          <w:szCs w:val="28"/>
        </w:rPr>
      </w:pPr>
    </w:p>
    <w:p w:rsidR="00851BC4" w:rsidRDefault="00851BC4" w:rsidP="00851BC4">
      <w:pPr>
        <w:ind w:left="2880"/>
        <w:rPr>
          <w:rStyle w:val="Emphasis"/>
          <w:rFonts w:ascii="Times New Roman" w:hAnsi="Times New Roman" w:cs="Times New Roman"/>
          <w:sz w:val="28"/>
          <w:szCs w:val="28"/>
        </w:rPr>
      </w:pPr>
    </w:p>
    <w:p w:rsidR="00851BC4" w:rsidRDefault="00851BC4" w:rsidP="00851BC4">
      <w:pPr>
        <w:ind w:left="2880"/>
        <w:rPr>
          <w:rStyle w:val="Emphasis"/>
          <w:rFonts w:ascii="Times New Roman" w:hAnsi="Times New Roman" w:cs="Times New Roman"/>
          <w:sz w:val="28"/>
          <w:szCs w:val="28"/>
        </w:rPr>
      </w:pPr>
    </w:p>
    <w:p w:rsidR="00851BC4" w:rsidRDefault="00851BC4" w:rsidP="00851BC4">
      <w:pPr>
        <w:ind w:left="2880"/>
        <w:rPr>
          <w:rStyle w:val="Emphasis"/>
          <w:rFonts w:ascii="Times New Roman" w:hAnsi="Times New Roman" w:cs="Times New Roman"/>
          <w:sz w:val="28"/>
          <w:szCs w:val="28"/>
        </w:rPr>
      </w:pPr>
    </w:p>
    <w:p w:rsidR="00851BC4" w:rsidRDefault="00851BC4" w:rsidP="00851BC4">
      <w:pPr>
        <w:ind w:left="2880"/>
        <w:rPr>
          <w:rStyle w:val="Emphasis"/>
          <w:rFonts w:ascii="Times New Roman" w:hAnsi="Times New Roman" w:cs="Times New Roman"/>
          <w:sz w:val="28"/>
          <w:szCs w:val="28"/>
        </w:rPr>
      </w:pPr>
    </w:p>
    <w:p w:rsidR="006B282A" w:rsidRDefault="006B282A" w:rsidP="00851BC4">
      <w:pPr>
        <w:ind w:left="2880"/>
        <w:rPr>
          <w:rStyle w:val="Emphasis"/>
          <w:rFonts w:ascii="Times New Roman" w:hAnsi="Times New Roman" w:cs="Times New Roman"/>
          <w:sz w:val="28"/>
          <w:szCs w:val="28"/>
        </w:rPr>
      </w:pPr>
    </w:p>
    <w:p w:rsidR="00D350B2" w:rsidRDefault="00D350B2" w:rsidP="00D350B2">
      <w:pPr>
        <w:ind w:left="2160" w:firstLine="720"/>
        <w:rPr>
          <w:rFonts w:ascii="Times New Roman" w:hAnsi="Times New Roman" w:cs="Times New Roman"/>
          <w:b/>
          <w:sz w:val="28"/>
          <w:szCs w:val="28"/>
        </w:rPr>
      </w:pPr>
      <w:r>
        <w:rPr>
          <w:rFonts w:ascii="Times New Roman" w:hAnsi="Times New Roman" w:cs="Times New Roman"/>
          <w:b/>
          <w:sz w:val="28"/>
          <w:szCs w:val="28"/>
        </w:rPr>
        <w:lastRenderedPageBreak/>
        <w:t xml:space="preserve">  CHAPTER 6</w:t>
      </w:r>
    </w:p>
    <w:p w:rsidR="00D350B2" w:rsidRDefault="00D350B2" w:rsidP="00D350B2">
      <w:pPr>
        <w:rPr>
          <w:rFonts w:ascii="Times New Roman" w:hAnsi="Times New Roman" w:cs="Times New Roman"/>
          <w:b/>
          <w:sz w:val="28"/>
          <w:szCs w:val="28"/>
        </w:rPr>
      </w:pPr>
      <w:r>
        <w:rPr>
          <w:rFonts w:ascii="Times New Roman" w:hAnsi="Times New Roman" w:cs="Times New Roman"/>
          <w:b/>
          <w:sz w:val="28"/>
          <w:szCs w:val="28"/>
        </w:rPr>
        <w:t xml:space="preserve">                              </w:t>
      </w:r>
      <w:proofErr w:type="gramStart"/>
      <w:r>
        <w:rPr>
          <w:rFonts w:ascii="Times New Roman" w:hAnsi="Times New Roman" w:cs="Times New Roman"/>
          <w:b/>
          <w:sz w:val="28"/>
          <w:szCs w:val="28"/>
        </w:rPr>
        <w:t>INFOSPHERE  BIGINSIGHTS</w:t>
      </w:r>
      <w:proofErr w:type="gramEnd"/>
    </w:p>
    <w:p w:rsidR="00883A79" w:rsidRDefault="00883A79" w:rsidP="00D350B2">
      <w:pPr>
        <w:rPr>
          <w:rFonts w:ascii="Times New Roman" w:hAnsi="Times New Roman" w:cs="Times New Roman"/>
          <w:b/>
          <w:sz w:val="28"/>
          <w:szCs w:val="28"/>
        </w:rPr>
      </w:pPr>
    </w:p>
    <w:p w:rsidR="00D350B2" w:rsidRPr="00883A79" w:rsidRDefault="00883A79" w:rsidP="00851BC4">
      <w:pPr>
        <w:ind w:left="2880"/>
        <w:rPr>
          <w:rStyle w:val="Emphasis"/>
          <w:rFonts w:ascii="Times New Roman" w:hAnsi="Times New Roman" w:cs="Times New Roman"/>
          <w:sz w:val="28"/>
          <w:szCs w:val="28"/>
          <w:u w:val="single"/>
        </w:rPr>
      </w:pPr>
      <w:r w:rsidRPr="00883A79">
        <w:rPr>
          <w:rStyle w:val="Emphasis"/>
          <w:rFonts w:ascii="Times New Roman" w:hAnsi="Times New Roman" w:cs="Times New Roman"/>
          <w:sz w:val="28"/>
          <w:szCs w:val="28"/>
          <w:u w:val="single"/>
        </w:rPr>
        <w:t>Queries and Output</w:t>
      </w:r>
    </w:p>
    <w:p w:rsidR="00883A79" w:rsidRDefault="00883A79" w:rsidP="00883A79">
      <w:pPr>
        <w:rPr>
          <w:rStyle w:val="Emphasis"/>
          <w:rFonts w:ascii="Times New Roman" w:hAnsi="Times New Roman" w:cs="Times New Roman"/>
          <w:sz w:val="28"/>
          <w:szCs w:val="28"/>
        </w:rPr>
      </w:pPr>
    </w:p>
    <w:p w:rsidR="00883A79" w:rsidRPr="00883A79" w:rsidRDefault="00883A79" w:rsidP="00883A79">
      <w:pPr>
        <w:pStyle w:val="ListParagraph"/>
        <w:numPr>
          <w:ilvl w:val="0"/>
          <w:numId w:val="39"/>
        </w:numPr>
        <w:rPr>
          <w:rStyle w:val="Emphasis"/>
          <w:rFonts w:ascii="Times New Roman" w:hAnsi="Times New Roman" w:cs="Times New Roman"/>
          <w:sz w:val="28"/>
          <w:szCs w:val="28"/>
        </w:rPr>
      </w:pPr>
      <w:r>
        <w:rPr>
          <w:rStyle w:val="Emphasis"/>
          <w:rFonts w:ascii="Times New Roman" w:hAnsi="Times New Roman" w:cs="Times New Roman"/>
          <w:b w:val="0"/>
          <w:i w:val="0"/>
          <w:sz w:val="28"/>
          <w:szCs w:val="28"/>
        </w:rPr>
        <w:t>Top  5 Gainer of the stock data on 25-Nov-2009</w:t>
      </w:r>
    </w:p>
    <w:p w:rsidR="00883A79" w:rsidRPr="00883A79" w:rsidRDefault="00883A79" w:rsidP="00883A79">
      <w:pPr>
        <w:jc w:val="both"/>
        <w:rPr>
          <w:rStyle w:val="Emphasis"/>
          <w:rFonts w:ascii="Times New Roman" w:hAnsi="Times New Roman" w:cs="Times New Roman"/>
          <w:sz w:val="28"/>
          <w:szCs w:val="28"/>
        </w:rPr>
      </w:pPr>
      <w:r>
        <w:rPr>
          <w:rFonts w:ascii="Times New Roman" w:hAnsi="Times New Roman" w:cs="Times New Roman"/>
          <w:b/>
          <w:bCs/>
          <w:i/>
          <w:iCs/>
          <w:noProof/>
          <w:spacing w:val="10"/>
          <w:sz w:val="28"/>
          <w:szCs w:val="28"/>
          <w:lang w:val="en-US" w:eastAsia="en-US"/>
        </w:rPr>
        <w:drawing>
          <wp:inline distT="0" distB="0" distL="0" distR="0">
            <wp:extent cx="5235869" cy="2828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gainerJPG.JPG"/>
                    <pic:cNvPicPr/>
                  </pic:nvPicPr>
                  <pic:blipFill>
                    <a:blip r:embed="rId51">
                      <a:extLst>
                        <a:ext uri="{28A0092B-C50C-407E-A947-70E740481C1C}">
                          <a14:useLocalDpi xmlns:a14="http://schemas.microsoft.com/office/drawing/2010/main" val="0"/>
                        </a:ext>
                      </a:extLst>
                    </a:blip>
                    <a:stretch>
                      <a:fillRect/>
                    </a:stretch>
                  </pic:blipFill>
                  <pic:spPr>
                    <a:xfrm>
                      <a:off x="0" y="0"/>
                      <a:ext cx="5252721" cy="2838030"/>
                    </a:xfrm>
                    <a:prstGeom prst="rect">
                      <a:avLst/>
                    </a:prstGeom>
                  </pic:spPr>
                </pic:pic>
              </a:graphicData>
            </a:graphic>
          </wp:inline>
        </w:drawing>
      </w:r>
    </w:p>
    <w:p w:rsidR="00883A79" w:rsidRPr="00A35586" w:rsidRDefault="00A35586" w:rsidP="00883A79">
      <w:pPr>
        <w:rPr>
          <w:rStyle w:val="Emphasis"/>
          <w:rFonts w:ascii="Times New Roman" w:hAnsi="Times New Roman" w:cs="Times New Roman"/>
          <w:b w:val="0"/>
          <w:i w:val="0"/>
          <w:sz w:val="28"/>
          <w:szCs w:val="28"/>
        </w:rPr>
      </w:pPr>
      <w:r>
        <w:rPr>
          <w:rStyle w:val="Emphasis"/>
          <w:rFonts w:ascii="Times New Roman" w:hAnsi="Times New Roman" w:cs="Times New Roman"/>
          <w:sz w:val="28"/>
          <w:szCs w:val="28"/>
        </w:rPr>
        <w:tab/>
      </w:r>
      <w:r>
        <w:rPr>
          <w:rStyle w:val="Emphasis"/>
          <w:rFonts w:ascii="Times New Roman" w:hAnsi="Times New Roman" w:cs="Times New Roman"/>
          <w:sz w:val="28"/>
          <w:szCs w:val="28"/>
        </w:rPr>
        <w:tab/>
      </w:r>
      <w:r>
        <w:rPr>
          <w:rStyle w:val="Emphasis"/>
          <w:rFonts w:ascii="Times New Roman" w:hAnsi="Times New Roman" w:cs="Times New Roman"/>
          <w:sz w:val="28"/>
          <w:szCs w:val="28"/>
        </w:rPr>
        <w:tab/>
      </w:r>
      <w:r w:rsidRPr="00C307C2">
        <w:rPr>
          <w:rStyle w:val="Emphasis"/>
          <w:rFonts w:ascii="Times New Roman" w:hAnsi="Times New Roman" w:cs="Times New Roman"/>
          <w:i w:val="0"/>
          <w:sz w:val="24"/>
          <w:szCs w:val="24"/>
        </w:rPr>
        <w:t>Fig 6.1</w:t>
      </w:r>
      <w:r>
        <w:rPr>
          <w:rStyle w:val="Emphasis"/>
          <w:rFonts w:ascii="Times New Roman" w:hAnsi="Times New Roman" w:cs="Times New Roman"/>
          <w:i w:val="0"/>
          <w:sz w:val="28"/>
          <w:szCs w:val="28"/>
        </w:rPr>
        <w:t xml:space="preserve">: </w:t>
      </w:r>
      <w:r w:rsidRPr="00A35586">
        <w:rPr>
          <w:rStyle w:val="Emphasis"/>
          <w:rFonts w:ascii="Times New Roman" w:hAnsi="Times New Roman" w:cs="Times New Roman"/>
          <w:b w:val="0"/>
          <w:i w:val="0"/>
          <w:sz w:val="24"/>
          <w:szCs w:val="24"/>
        </w:rPr>
        <w:t>Query and Output for Top Gainer</w:t>
      </w:r>
    </w:p>
    <w:p w:rsidR="00883A79" w:rsidRDefault="00883A79" w:rsidP="00883A79">
      <w:pPr>
        <w:rPr>
          <w:rStyle w:val="Emphasis"/>
          <w:rFonts w:ascii="Times New Roman" w:hAnsi="Times New Roman" w:cs="Times New Roman"/>
          <w:sz w:val="28"/>
          <w:szCs w:val="28"/>
        </w:rPr>
      </w:pPr>
    </w:p>
    <w:p w:rsidR="00883A79" w:rsidRDefault="00883A79" w:rsidP="00883A79">
      <w:pPr>
        <w:rPr>
          <w:rStyle w:val="Emphasis"/>
          <w:rFonts w:ascii="Times New Roman" w:hAnsi="Times New Roman" w:cs="Times New Roman"/>
          <w:sz w:val="28"/>
          <w:szCs w:val="28"/>
        </w:rPr>
      </w:pPr>
      <w:r>
        <w:rPr>
          <w:rFonts w:ascii="Times New Roman" w:hAnsi="Times New Roman" w:cs="Times New Roman"/>
          <w:b/>
          <w:bCs/>
          <w:i/>
          <w:iCs/>
          <w:noProof/>
          <w:spacing w:val="10"/>
          <w:sz w:val="28"/>
          <w:szCs w:val="28"/>
          <w:lang w:val="en-US" w:eastAsia="en-US"/>
        </w:rPr>
        <w:drawing>
          <wp:inline distT="0" distB="0" distL="0" distR="0">
            <wp:extent cx="5057775" cy="2171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 Chart.JPG"/>
                    <pic:cNvPicPr/>
                  </pic:nvPicPr>
                  <pic:blipFill>
                    <a:blip r:embed="rId52">
                      <a:extLst>
                        <a:ext uri="{28A0092B-C50C-407E-A947-70E740481C1C}">
                          <a14:useLocalDpi xmlns:a14="http://schemas.microsoft.com/office/drawing/2010/main" val="0"/>
                        </a:ext>
                      </a:extLst>
                    </a:blip>
                    <a:stretch>
                      <a:fillRect/>
                    </a:stretch>
                  </pic:blipFill>
                  <pic:spPr>
                    <a:xfrm>
                      <a:off x="0" y="0"/>
                      <a:ext cx="5057487" cy="2171576"/>
                    </a:xfrm>
                    <a:prstGeom prst="rect">
                      <a:avLst/>
                    </a:prstGeom>
                  </pic:spPr>
                </pic:pic>
              </a:graphicData>
            </a:graphic>
          </wp:inline>
        </w:drawing>
      </w:r>
    </w:p>
    <w:p w:rsidR="00A35586" w:rsidRPr="00A35586" w:rsidRDefault="00A35586" w:rsidP="00A35586">
      <w:pPr>
        <w:rPr>
          <w:rStyle w:val="Emphasis"/>
          <w:rFonts w:ascii="Times New Roman" w:hAnsi="Times New Roman" w:cs="Times New Roman"/>
          <w:b w:val="0"/>
          <w:i w:val="0"/>
          <w:sz w:val="28"/>
          <w:szCs w:val="28"/>
        </w:rPr>
      </w:pPr>
      <w:r>
        <w:rPr>
          <w:rStyle w:val="Emphasis"/>
          <w:rFonts w:ascii="Times New Roman" w:hAnsi="Times New Roman" w:cs="Times New Roman"/>
          <w:sz w:val="28"/>
          <w:szCs w:val="28"/>
        </w:rPr>
        <w:tab/>
      </w:r>
      <w:r>
        <w:rPr>
          <w:rStyle w:val="Emphasis"/>
          <w:rFonts w:ascii="Times New Roman" w:hAnsi="Times New Roman" w:cs="Times New Roman"/>
          <w:sz w:val="28"/>
          <w:szCs w:val="28"/>
        </w:rPr>
        <w:tab/>
      </w:r>
      <w:r>
        <w:rPr>
          <w:rStyle w:val="Emphasis"/>
          <w:rFonts w:ascii="Times New Roman" w:hAnsi="Times New Roman" w:cs="Times New Roman"/>
          <w:sz w:val="28"/>
          <w:szCs w:val="28"/>
        </w:rPr>
        <w:tab/>
      </w:r>
      <w:r w:rsidRPr="00C307C2">
        <w:rPr>
          <w:rStyle w:val="Emphasis"/>
          <w:rFonts w:ascii="Times New Roman" w:hAnsi="Times New Roman" w:cs="Times New Roman"/>
          <w:i w:val="0"/>
          <w:sz w:val="24"/>
          <w:szCs w:val="24"/>
        </w:rPr>
        <w:t>Fig 6.2:</w:t>
      </w:r>
      <w:r>
        <w:rPr>
          <w:rStyle w:val="Emphasis"/>
          <w:rFonts w:ascii="Times New Roman" w:hAnsi="Times New Roman" w:cs="Times New Roman"/>
          <w:b w:val="0"/>
          <w:i w:val="0"/>
          <w:sz w:val="28"/>
          <w:szCs w:val="28"/>
        </w:rPr>
        <w:t xml:space="preserve"> </w:t>
      </w:r>
      <w:r w:rsidRPr="00A35586">
        <w:rPr>
          <w:rStyle w:val="Emphasis"/>
          <w:rFonts w:ascii="Times New Roman" w:hAnsi="Times New Roman" w:cs="Times New Roman"/>
          <w:b w:val="0"/>
          <w:i w:val="0"/>
          <w:sz w:val="24"/>
          <w:szCs w:val="24"/>
        </w:rPr>
        <w:t>Bar Chart showing Top Gainer</w:t>
      </w:r>
    </w:p>
    <w:p w:rsidR="00A35586" w:rsidRDefault="00A35586" w:rsidP="00A35586">
      <w:pPr>
        <w:rPr>
          <w:rStyle w:val="Emphasis"/>
          <w:rFonts w:ascii="Times New Roman" w:hAnsi="Times New Roman" w:cs="Times New Roman"/>
          <w:sz w:val="28"/>
          <w:szCs w:val="28"/>
        </w:rPr>
      </w:pPr>
    </w:p>
    <w:p w:rsidR="00A35586" w:rsidRPr="00A35586" w:rsidRDefault="00A35586" w:rsidP="00A35586">
      <w:pPr>
        <w:pStyle w:val="ListParagraph"/>
        <w:numPr>
          <w:ilvl w:val="0"/>
          <w:numId w:val="39"/>
        </w:numPr>
        <w:rPr>
          <w:rStyle w:val="Emphasis"/>
          <w:rFonts w:ascii="Times New Roman" w:hAnsi="Times New Roman" w:cs="Times New Roman"/>
          <w:sz w:val="28"/>
          <w:szCs w:val="28"/>
        </w:rPr>
      </w:pPr>
      <w:r>
        <w:rPr>
          <w:rStyle w:val="Emphasis"/>
          <w:rFonts w:ascii="Times New Roman" w:hAnsi="Times New Roman" w:cs="Times New Roman"/>
          <w:b w:val="0"/>
          <w:i w:val="0"/>
          <w:sz w:val="28"/>
          <w:szCs w:val="28"/>
        </w:rPr>
        <w:lastRenderedPageBreak/>
        <w:t>Count of stocks with sector HealthCare and Manufacturing</w:t>
      </w:r>
    </w:p>
    <w:p w:rsidR="00A35586" w:rsidRPr="00A35586" w:rsidRDefault="00A35586" w:rsidP="00A35586">
      <w:pPr>
        <w:pStyle w:val="ListParagraph"/>
        <w:rPr>
          <w:rStyle w:val="Emphasis"/>
          <w:rFonts w:ascii="Times New Roman" w:hAnsi="Times New Roman" w:cs="Times New Roman"/>
          <w:sz w:val="28"/>
          <w:szCs w:val="28"/>
        </w:rPr>
      </w:pPr>
    </w:p>
    <w:p w:rsidR="00A35586" w:rsidRPr="00A35586" w:rsidRDefault="00A35586" w:rsidP="00A35586">
      <w:pPr>
        <w:pStyle w:val="ListParagraph"/>
        <w:ind w:left="1440"/>
        <w:rPr>
          <w:rStyle w:val="Emphasis"/>
          <w:rFonts w:ascii="Times New Roman" w:hAnsi="Times New Roman" w:cs="Times New Roman"/>
          <w:sz w:val="28"/>
          <w:szCs w:val="28"/>
        </w:rPr>
      </w:pPr>
      <w:r>
        <w:rPr>
          <w:rFonts w:ascii="Times New Roman" w:hAnsi="Times New Roman" w:cs="Times New Roman"/>
          <w:b/>
          <w:bCs/>
          <w:i/>
          <w:iCs/>
          <w:noProof/>
          <w:spacing w:val="10"/>
          <w:sz w:val="28"/>
          <w:szCs w:val="28"/>
          <w:lang w:val="en-US" w:eastAsia="en-US"/>
        </w:rPr>
        <w:drawing>
          <wp:inline distT="0" distB="0" distL="0" distR="0" wp14:anchorId="27E404E7" wp14:editId="719CDC18">
            <wp:extent cx="4029075" cy="3612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 query.JPG"/>
                    <pic:cNvPicPr/>
                  </pic:nvPicPr>
                  <pic:blipFill>
                    <a:blip r:embed="rId53">
                      <a:extLst>
                        <a:ext uri="{28A0092B-C50C-407E-A947-70E740481C1C}">
                          <a14:useLocalDpi xmlns:a14="http://schemas.microsoft.com/office/drawing/2010/main" val="0"/>
                        </a:ext>
                      </a:extLst>
                    </a:blip>
                    <a:stretch>
                      <a:fillRect/>
                    </a:stretch>
                  </pic:blipFill>
                  <pic:spPr>
                    <a:xfrm>
                      <a:off x="0" y="0"/>
                      <a:ext cx="4031484" cy="361437"/>
                    </a:xfrm>
                    <a:prstGeom prst="rect">
                      <a:avLst/>
                    </a:prstGeom>
                  </pic:spPr>
                </pic:pic>
              </a:graphicData>
            </a:graphic>
          </wp:inline>
        </w:drawing>
      </w:r>
    </w:p>
    <w:p w:rsidR="00883A79" w:rsidRPr="00A35586" w:rsidRDefault="00A35586" w:rsidP="00A35586">
      <w:pPr>
        <w:jc w:val="both"/>
        <w:rPr>
          <w:rStyle w:val="Emphasis"/>
          <w:rFonts w:ascii="Times New Roman" w:hAnsi="Times New Roman" w:cs="Times New Roman"/>
          <w:b w:val="0"/>
          <w:i w:val="0"/>
          <w:sz w:val="24"/>
          <w:szCs w:val="24"/>
        </w:rPr>
      </w:pPr>
      <w:r>
        <w:rPr>
          <w:rStyle w:val="Emphasis"/>
          <w:rFonts w:ascii="Times New Roman" w:hAnsi="Times New Roman" w:cs="Times New Roman"/>
          <w:sz w:val="28"/>
          <w:szCs w:val="28"/>
        </w:rPr>
        <w:tab/>
      </w:r>
      <w:r>
        <w:rPr>
          <w:rStyle w:val="Emphasis"/>
          <w:rFonts w:ascii="Times New Roman" w:hAnsi="Times New Roman" w:cs="Times New Roman"/>
          <w:sz w:val="28"/>
          <w:szCs w:val="28"/>
        </w:rPr>
        <w:tab/>
      </w:r>
      <w:r>
        <w:rPr>
          <w:rStyle w:val="Emphasis"/>
          <w:rFonts w:ascii="Times New Roman" w:hAnsi="Times New Roman" w:cs="Times New Roman"/>
          <w:sz w:val="28"/>
          <w:szCs w:val="28"/>
        </w:rPr>
        <w:tab/>
      </w:r>
      <w:r>
        <w:rPr>
          <w:rStyle w:val="Emphasis"/>
          <w:rFonts w:ascii="Times New Roman" w:hAnsi="Times New Roman" w:cs="Times New Roman"/>
          <w:sz w:val="28"/>
          <w:szCs w:val="28"/>
        </w:rPr>
        <w:tab/>
      </w:r>
      <w:r w:rsidRPr="00C307C2">
        <w:rPr>
          <w:rStyle w:val="Emphasis"/>
          <w:rFonts w:ascii="Times New Roman" w:hAnsi="Times New Roman" w:cs="Times New Roman"/>
          <w:i w:val="0"/>
          <w:sz w:val="24"/>
          <w:szCs w:val="24"/>
        </w:rPr>
        <w:t>Fig 6.3:</w:t>
      </w:r>
      <w:r>
        <w:rPr>
          <w:rStyle w:val="Emphasis"/>
          <w:rFonts w:ascii="Times New Roman" w:hAnsi="Times New Roman" w:cs="Times New Roman"/>
          <w:i w:val="0"/>
          <w:sz w:val="28"/>
          <w:szCs w:val="28"/>
        </w:rPr>
        <w:t xml:space="preserve"> </w:t>
      </w:r>
      <w:r w:rsidRPr="00A35586">
        <w:rPr>
          <w:rStyle w:val="Emphasis"/>
          <w:rFonts w:ascii="Times New Roman" w:hAnsi="Times New Roman" w:cs="Times New Roman"/>
          <w:b w:val="0"/>
          <w:i w:val="0"/>
          <w:sz w:val="24"/>
          <w:szCs w:val="24"/>
        </w:rPr>
        <w:t>Query for stock count</w:t>
      </w:r>
    </w:p>
    <w:p w:rsidR="00A35586" w:rsidRDefault="00A35586" w:rsidP="00A35586">
      <w:pPr>
        <w:jc w:val="both"/>
        <w:rPr>
          <w:rStyle w:val="Emphasis"/>
          <w:rFonts w:ascii="Times New Roman" w:hAnsi="Times New Roman" w:cs="Times New Roman"/>
          <w:sz w:val="28"/>
          <w:szCs w:val="28"/>
        </w:rPr>
      </w:pPr>
      <w:r>
        <w:rPr>
          <w:rFonts w:ascii="Times New Roman" w:hAnsi="Times New Roman" w:cs="Times New Roman"/>
          <w:b/>
          <w:bCs/>
          <w:i/>
          <w:iCs/>
          <w:noProof/>
          <w:spacing w:val="10"/>
          <w:sz w:val="28"/>
          <w:szCs w:val="28"/>
          <w:lang w:val="en-US" w:eastAsia="en-US"/>
        </w:rPr>
        <w:drawing>
          <wp:inline distT="0" distB="0" distL="0" distR="0">
            <wp:extent cx="5731510" cy="15817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 output.JPG"/>
                    <pic:cNvPicPr/>
                  </pic:nvPicPr>
                  <pic:blipFill>
                    <a:blip r:embed="rId54">
                      <a:extLst>
                        <a:ext uri="{28A0092B-C50C-407E-A947-70E740481C1C}">
                          <a14:useLocalDpi xmlns:a14="http://schemas.microsoft.com/office/drawing/2010/main" val="0"/>
                        </a:ext>
                      </a:extLst>
                    </a:blip>
                    <a:stretch>
                      <a:fillRect/>
                    </a:stretch>
                  </pic:blipFill>
                  <pic:spPr>
                    <a:xfrm>
                      <a:off x="0" y="0"/>
                      <a:ext cx="5731510" cy="1581785"/>
                    </a:xfrm>
                    <a:prstGeom prst="rect">
                      <a:avLst/>
                    </a:prstGeom>
                  </pic:spPr>
                </pic:pic>
              </a:graphicData>
            </a:graphic>
          </wp:inline>
        </w:drawing>
      </w:r>
    </w:p>
    <w:p w:rsidR="00883A79" w:rsidRDefault="00A35586" w:rsidP="00851BC4">
      <w:pPr>
        <w:ind w:left="2880"/>
        <w:rPr>
          <w:rStyle w:val="Emphasis"/>
          <w:rFonts w:ascii="Times New Roman" w:hAnsi="Times New Roman" w:cs="Times New Roman"/>
          <w:b w:val="0"/>
          <w:i w:val="0"/>
          <w:sz w:val="24"/>
          <w:szCs w:val="24"/>
        </w:rPr>
      </w:pPr>
      <w:r w:rsidRPr="00C307C2">
        <w:rPr>
          <w:rStyle w:val="Emphasis"/>
          <w:rFonts w:ascii="Times New Roman" w:hAnsi="Times New Roman" w:cs="Times New Roman"/>
          <w:i w:val="0"/>
          <w:sz w:val="24"/>
          <w:szCs w:val="24"/>
        </w:rPr>
        <w:t>Fig 6.4:</w:t>
      </w:r>
      <w:r>
        <w:rPr>
          <w:rStyle w:val="Emphasis"/>
          <w:rFonts w:ascii="Times New Roman" w:hAnsi="Times New Roman" w:cs="Times New Roman"/>
          <w:i w:val="0"/>
          <w:sz w:val="28"/>
          <w:szCs w:val="28"/>
        </w:rPr>
        <w:t xml:space="preserve"> </w:t>
      </w:r>
      <w:r w:rsidRPr="00A35586">
        <w:rPr>
          <w:rStyle w:val="Emphasis"/>
          <w:rFonts w:ascii="Times New Roman" w:hAnsi="Times New Roman" w:cs="Times New Roman"/>
          <w:b w:val="0"/>
          <w:i w:val="0"/>
          <w:sz w:val="24"/>
          <w:szCs w:val="24"/>
        </w:rPr>
        <w:t>Output</w:t>
      </w:r>
    </w:p>
    <w:p w:rsidR="00A35586" w:rsidRDefault="00A35586" w:rsidP="00A35586">
      <w:pPr>
        <w:rPr>
          <w:rStyle w:val="Emphasis"/>
          <w:rFonts w:ascii="Times New Roman" w:hAnsi="Times New Roman" w:cs="Times New Roman"/>
          <w:b w:val="0"/>
          <w:i w:val="0"/>
          <w:sz w:val="28"/>
          <w:szCs w:val="28"/>
        </w:rPr>
      </w:pPr>
    </w:p>
    <w:p w:rsidR="00A35586" w:rsidRDefault="00A35586" w:rsidP="00A35586">
      <w:pPr>
        <w:pStyle w:val="ListParagraph"/>
        <w:numPr>
          <w:ilvl w:val="0"/>
          <w:numId w:val="39"/>
        </w:numPr>
        <w:rPr>
          <w:rStyle w:val="Emphasis"/>
          <w:rFonts w:ascii="Times New Roman" w:hAnsi="Times New Roman" w:cs="Times New Roman"/>
          <w:b w:val="0"/>
          <w:i w:val="0"/>
          <w:sz w:val="28"/>
          <w:szCs w:val="28"/>
        </w:rPr>
      </w:pPr>
      <w:r>
        <w:rPr>
          <w:rStyle w:val="Emphasis"/>
          <w:rFonts w:ascii="Times New Roman" w:hAnsi="Times New Roman" w:cs="Times New Roman"/>
          <w:b w:val="0"/>
          <w:i w:val="0"/>
          <w:sz w:val="28"/>
          <w:szCs w:val="28"/>
        </w:rPr>
        <w:t>Asia Stock Exchange</w:t>
      </w:r>
    </w:p>
    <w:p w:rsidR="00A35586" w:rsidRDefault="00A35586" w:rsidP="00A35586">
      <w:pPr>
        <w:pStyle w:val="ListParagraph"/>
        <w:rPr>
          <w:rStyle w:val="Emphasis"/>
          <w:rFonts w:ascii="Times New Roman" w:hAnsi="Times New Roman" w:cs="Times New Roman"/>
          <w:b w:val="0"/>
          <w:i w:val="0"/>
          <w:sz w:val="28"/>
          <w:szCs w:val="28"/>
        </w:rPr>
      </w:pPr>
    </w:p>
    <w:p w:rsidR="00A35586" w:rsidRDefault="00A35586" w:rsidP="00A35586">
      <w:pPr>
        <w:pStyle w:val="ListParagraph"/>
        <w:rPr>
          <w:rStyle w:val="Emphasis"/>
          <w:rFonts w:ascii="Times New Roman" w:hAnsi="Times New Roman" w:cs="Times New Roman"/>
          <w:b w:val="0"/>
          <w:i w:val="0"/>
          <w:sz w:val="28"/>
          <w:szCs w:val="28"/>
        </w:rPr>
      </w:pPr>
      <w:r>
        <w:rPr>
          <w:rFonts w:ascii="Times New Roman" w:hAnsi="Times New Roman" w:cs="Times New Roman"/>
          <w:bCs/>
          <w:iCs/>
          <w:noProof/>
          <w:spacing w:val="10"/>
          <w:sz w:val="28"/>
          <w:szCs w:val="28"/>
          <w:lang w:val="en-US" w:eastAsia="en-US"/>
        </w:rPr>
        <w:drawing>
          <wp:inline distT="0" distB="0" distL="0" distR="0">
            <wp:extent cx="5731510" cy="3136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 stock query.JPG"/>
                    <pic:cNvPicPr/>
                  </pic:nvPicPr>
                  <pic:blipFill>
                    <a:blip r:embed="rId55">
                      <a:extLst>
                        <a:ext uri="{28A0092B-C50C-407E-A947-70E740481C1C}">
                          <a14:useLocalDpi xmlns:a14="http://schemas.microsoft.com/office/drawing/2010/main" val="0"/>
                        </a:ext>
                      </a:extLst>
                    </a:blip>
                    <a:stretch>
                      <a:fillRect/>
                    </a:stretch>
                  </pic:blipFill>
                  <pic:spPr>
                    <a:xfrm>
                      <a:off x="0" y="0"/>
                      <a:ext cx="5731510" cy="313690"/>
                    </a:xfrm>
                    <a:prstGeom prst="rect">
                      <a:avLst/>
                    </a:prstGeom>
                  </pic:spPr>
                </pic:pic>
              </a:graphicData>
            </a:graphic>
          </wp:inline>
        </w:drawing>
      </w:r>
    </w:p>
    <w:p w:rsidR="00A35586" w:rsidRDefault="00A35586" w:rsidP="00A35586">
      <w:pPr>
        <w:rPr>
          <w:rStyle w:val="Emphasis"/>
          <w:rFonts w:ascii="Times New Roman" w:hAnsi="Times New Roman" w:cs="Times New Roman"/>
          <w:b w:val="0"/>
          <w:i w:val="0"/>
          <w:sz w:val="24"/>
          <w:szCs w:val="24"/>
        </w:rPr>
      </w:pP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sidRPr="00C307C2">
        <w:rPr>
          <w:rStyle w:val="Emphasis"/>
          <w:rFonts w:ascii="Times New Roman" w:hAnsi="Times New Roman" w:cs="Times New Roman"/>
          <w:i w:val="0"/>
          <w:sz w:val="24"/>
          <w:szCs w:val="24"/>
        </w:rPr>
        <w:t>Fig 6.5:</w:t>
      </w:r>
      <w:r>
        <w:rPr>
          <w:rStyle w:val="Emphasis"/>
          <w:rFonts w:ascii="Times New Roman" w:hAnsi="Times New Roman" w:cs="Times New Roman"/>
          <w:b w:val="0"/>
          <w:i w:val="0"/>
          <w:sz w:val="28"/>
          <w:szCs w:val="28"/>
        </w:rPr>
        <w:t xml:space="preserve"> </w:t>
      </w:r>
      <w:r w:rsidRPr="00A35586">
        <w:rPr>
          <w:rStyle w:val="Emphasis"/>
          <w:rFonts w:ascii="Times New Roman" w:hAnsi="Times New Roman" w:cs="Times New Roman"/>
          <w:b w:val="0"/>
          <w:i w:val="0"/>
          <w:sz w:val="24"/>
          <w:szCs w:val="24"/>
        </w:rPr>
        <w:t>Query for Asia Stock</w:t>
      </w:r>
    </w:p>
    <w:p w:rsidR="00A35586" w:rsidRDefault="00A35586" w:rsidP="00A35586">
      <w:pPr>
        <w:rPr>
          <w:rStyle w:val="Emphasis"/>
          <w:rFonts w:ascii="Times New Roman" w:hAnsi="Times New Roman" w:cs="Times New Roman"/>
          <w:b w:val="0"/>
          <w:i w:val="0"/>
          <w:sz w:val="24"/>
          <w:szCs w:val="24"/>
        </w:rPr>
      </w:pPr>
    </w:p>
    <w:p w:rsidR="00A35586" w:rsidRPr="00A35586" w:rsidRDefault="00C307C2" w:rsidP="00A35586">
      <w:pPr>
        <w:rPr>
          <w:rStyle w:val="Emphasis"/>
          <w:rFonts w:ascii="Times New Roman" w:hAnsi="Times New Roman" w:cs="Times New Roman"/>
          <w:i w:val="0"/>
          <w:sz w:val="28"/>
          <w:szCs w:val="28"/>
        </w:rPr>
      </w:pPr>
      <w:r>
        <w:rPr>
          <w:rFonts w:ascii="Times New Roman" w:hAnsi="Times New Roman" w:cs="Times New Roman"/>
          <w:b/>
          <w:bCs/>
          <w:iCs/>
          <w:noProof/>
          <w:spacing w:val="10"/>
          <w:sz w:val="28"/>
          <w:szCs w:val="28"/>
          <w:lang w:val="en-US" w:eastAsia="en-US"/>
        </w:rPr>
        <w:drawing>
          <wp:inline distT="0" distB="0" distL="0" distR="0">
            <wp:extent cx="2714625" cy="284608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 stock output.JPG"/>
                    <pic:cNvPicPr/>
                  </pic:nvPicPr>
                  <pic:blipFill>
                    <a:blip r:embed="rId56">
                      <a:extLst>
                        <a:ext uri="{28A0092B-C50C-407E-A947-70E740481C1C}">
                          <a14:useLocalDpi xmlns:a14="http://schemas.microsoft.com/office/drawing/2010/main" val="0"/>
                        </a:ext>
                      </a:extLst>
                    </a:blip>
                    <a:stretch>
                      <a:fillRect/>
                    </a:stretch>
                  </pic:blipFill>
                  <pic:spPr>
                    <a:xfrm>
                      <a:off x="0" y="0"/>
                      <a:ext cx="2717043" cy="2848618"/>
                    </a:xfrm>
                    <a:prstGeom prst="rect">
                      <a:avLst/>
                    </a:prstGeom>
                  </pic:spPr>
                </pic:pic>
              </a:graphicData>
            </a:graphic>
          </wp:inline>
        </w:drawing>
      </w:r>
    </w:p>
    <w:p w:rsidR="00C307C2" w:rsidRDefault="00C307C2" w:rsidP="00851BC4">
      <w:pPr>
        <w:ind w:left="2880"/>
        <w:rPr>
          <w:rStyle w:val="Emphasis"/>
          <w:rFonts w:ascii="Times New Roman" w:hAnsi="Times New Roman" w:cs="Times New Roman"/>
          <w:b w:val="0"/>
          <w:i w:val="0"/>
          <w:sz w:val="24"/>
          <w:szCs w:val="24"/>
        </w:rPr>
      </w:pPr>
      <w:r w:rsidRPr="00C307C2">
        <w:rPr>
          <w:rStyle w:val="Emphasis"/>
          <w:rFonts w:ascii="Times New Roman" w:hAnsi="Times New Roman" w:cs="Times New Roman"/>
          <w:i w:val="0"/>
          <w:sz w:val="24"/>
          <w:szCs w:val="24"/>
        </w:rPr>
        <w:t>Fig 6.6:</w:t>
      </w:r>
      <w:r>
        <w:rPr>
          <w:rStyle w:val="Emphasis"/>
          <w:rFonts w:ascii="Times New Roman" w:hAnsi="Times New Roman" w:cs="Times New Roman"/>
          <w:i w:val="0"/>
          <w:sz w:val="28"/>
          <w:szCs w:val="28"/>
        </w:rPr>
        <w:t xml:space="preserve"> </w:t>
      </w:r>
      <w:r w:rsidRPr="00C307C2">
        <w:rPr>
          <w:rStyle w:val="Emphasis"/>
          <w:rFonts w:ascii="Times New Roman" w:hAnsi="Times New Roman" w:cs="Times New Roman"/>
          <w:b w:val="0"/>
          <w:i w:val="0"/>
          <w:sz w:val="24"/>
          <w:szCs w:val="24"/>
        </w:rPr>
        <w:t>Output for Asia Stock</w:t>
      </w:r>
    </w:p>
    <w:p w:rsidR="00C307C2" w:rsidRDefault="00C307C2" w:rsidP="00C307C2">
      <w:pPr>
        <w:rPr>
          <w:rStyle w:val="Emphasis"/>
          <w:rFonts w:ascii="Times New Roman" w:hAnsi="Times New Roman" w:cs="Times New Roman"/>
          <w:b w:val="0"/>
          <w:i w:val="0"/>
          <w:sz w:val="28"/>
          <w:szCs w:val="28"/>
        </w:rPr>
      </w:pPr>
      <w:r>
        <w:rPr>
          <w:rFonts w:ascii="Times New Roman" w:hAnsi="Times New Roman" w:cs="Times New Roman"/>
          <w:bCs/>
          <w:iCs/>
          <w:noProof/>
          <w:spacing w:val="10"/>
          <w:sz w:val="28"/>
          <w:szCs w:val="28"/>
          <w:lang w:val="en-US" w:eastAsia="en-US"/>
        </w:rPr>
        <w:lastRenderedPageBreak/>
        <w:drawing>
          <wp:inline distT="0" distB="0" distL="0" distR="0">
            <wp:extent cx="5731510" cy="19043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ia stock pie.JPG"/>
                    <pic:cNvPicPr/>
                  </pic:nvPicPr>
                  <pic:blipFill>
                    <a:blip r:embed="rId57">
                      <a:extLst>
                        <a:ext uri="{28A0092B-C50C-407E-A947-70E740481C1C}">
                          <a14:useLocalDpi xmlns:a14="http://schemas.microsoft.com/office/drawing/2010/main" val="0"/>
                        </a:ext>
                      </a:extLst>
                    </a:blip>
                    <a:stretch>
                      <a:fillRect/>
                    </a:stretch>
                  </pic:blipFill>
                  <pic:spPr>
                    <a:xfrm>
                      <a:off x="0" y="0"/>
                      <a:ext cx="5731510" cy="1904365"/>
                    </a:xfrm>
                    <a:prstGeom prst="rect">
                      <a:avLst/>
                    </a:prstGeom>
                  </pic:spPr>
                </pic:pic>
              </a:graphicData>
            </a:graphic>
          </wp:inline>
        </w:drawing>
      </w:r>
    </w:p>
    <w:p w:rsidR="00C307C2" w:rsidRDefault="00C307C2" w:rsidP="00C307C2">
      <w:pPr>
        <w:rPr>
          <w:rStyle w:val="Emphasis"/>
          <w:rFonts w:ascii="Times New Roman" w:hAnsi="Times New Roman" w:cs="Times New Roman"/>
          <w:b w:val="0"/>
          <w:i w:val="0"/>
          <w:sz w:val="24"/>
          <w:szCs w:val="24"/>
        </w:rPr>
      </w:pP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sidRPr="00C307C2">
        <w:rPr>
          <w:rStyle w:val="Emphasis"/>
          <w:rFonts w:ascii="Times New Roman" w:hAnsi="Times New Roman" w:cs="Times New Roman"/>
          <w:i w:val="0"/>
          <w:sz w:val="24"/>
          <w:szCs w:val="24"/>
        </w:rPr>
        <w:t>Fig 6.7:</w:t>
      </w:r>
      <w:r>
        <w:rPr>
          <w:rStyle w:val="Emphasis"/>
          <w:rFonts w:ascii="Times New Roman" w:hAnsi="Times New Roman" w:cs="Times New Roman"/>
          <w:i w:val="0"/>
          <w:sz w:val="28"/>
          <w:szCs w:val="28"/>
        </w:rPr>
        <w:t xml:space="preserve"> </w:t>
      </w:r>
      <w:r w:rsidRPr="00C307C2">
        <w:rPr>
          <w:rStyle w:val="Emphasis"/>
          <w:rFonts w:ascii="Times New Roman" w:hAnsi="Times New Roman" w:cs="Times New Roman"/>
          <w:b w:val="0"/>
          <w:i w:val="0"/>
          <w:sz w:val="24"/>
          <w:szCs w:val="24"/>
        </w:rPr>
        <w:t>Pie Chart for Asia Stock Exchange</w:t>
      </w:r>
    </w:p>
    <w:p w:rsidR="00C307C2" w:rsidRDefault="00C307C2" w:rsidP="00C307C2">
      <w:pPr>
        <w:rPr>
          <w:rStyle w:val="Emphasis"/>
          <w:rFonts w:ascii="Times New Roman" w:hAnsi="Times New Roman" w:cs="Times New Roman"/>
          <w:b w:val="0"/>
          <w:i w:val="0"/>
          <w:sz w:val="24"/>
          <w:szCs w:val="24"/>
        </w:rPr>
      </w:pPr>
    </w:p>
    <w:p w:rsidR="00C307C2" w:rsidRDefault="00C307C2" w:rsidP="00C307C2">
      <w:pPr>
        <w:pStyle w:val="ListParagraph"/>
        <w:numPr>
          <w:ilvl w:val="0"/>
          <w:numId w:val="39"/>
        </w:numPr>
        <w:rPr>
          <w:rStyle w:val="Emphasis"/>
          <w:rFonts w:ascii="Times New Roman" w:hAnsi="Times New Roman" w:cs="Times New Roman"/>
          <w:b w:val="0"/>
          <w:i w:val="0"/>
          <w:sz w:val="28"/>
          <w:szCs w:val="28"/>
        </w:rPr>
      </w:pPr>
      <w:r>
        <w:rPr>
          <w:rStyle w:val="Emphasis"/>
          <w:rFonts w:ascii="Times New Roman" w:hAnsi="Times New Roman" w:cs="Times New Roman"/>
          <w:b w:val="0"/>
          <w:i w:val="0"/>
          <w:sz w:val="28"/>
          <w:szCs w:val="28"/>
        </w:rPr>
        <w:t>Stock with Average of high value grouped by Symbol</w:t>
      </w:r>
    </w:p>
    <w:p w:rsidR="00C307C2" w:rsidRDefault="00C307C2" w:rsidP="00C307C2">
      <w:pPr>
        <w:pStyle w:val="ListParagraph"/>
        <w:rPr>
          <w:rStyle w:val="Emphasis"/>
          <w:rFonts w:ascii="Times New Roman" w:hAnsi="Times New Roman" w:cs="Times New Roman"/>
          <w:b w:val="0"/>
          <w:i w:val="0"/>
          <w:sz w:val="28"/>
          <w:szCs w:val="28"/>
        </w:rPr>
      </w:pPr>
    </w:p>
    <w:p w:rsidR="00C307C2" w:rsidRDefault="00C307C2" w:rsidP="00C307C2">
      <w:pPr>
        <w:pStyle w:val="ListParagraph"/>
        <w:rPr>
          <w:rStyle w:val="Emphasis"/>
          <w:rFonts w:ascii="Times New Roman" w:hAnsi="Times New Roman" w:cs="Times New Roman"/>
          <w:b w:val="0"/>
          <w:i w:val="0"/>
          <w:sz w:val="28"/>
          <w:szCs w:val="28"/>
        </w:rPr>
      </w:pPr>
      <w:r>
        <w:rPr>
          <w:rFonts w:ascii="Times New Roman" w:hAnsi="Times New Roman" w:cs="Times New Roman"/>
          <w:bCs/>
          <w:iCs/>
          <w:noProof/>
          <w:spacing w:val="10"/>
          <w:sz w:val="28"/>
          <w:szCs w:val="28"/>
          <w:lang w:val="en-US" w:eastAsia="en-US"/>
        </w:rPr>
        <w:drawing>
          <wp:inline distT="0" distB="0" distL="0" distR="0">
            <wp:extent cx="5731510" cy="1352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 high query.JPG"/>
                    <pic:cNvPicPr/>
                  </pic:nvPicPr>
                  <pic:blipFill>
                    <a:blip r:embed="rId58">
                      <a:extLst>
                        <a:ext uri="{28A0092B-C50C-407E-A947-70E740481C1C}">
                          <a14:useLocalDpi xmlns:a14="http://schemas.microsoft.com/office/drawing/2010/main" val="0"/>
                        </a:ext>
                      </a:extLst>
                    </a:blip>
                    <a:stretch>
                      <a:fillRect/>
                    </a:stretch>
                  </pic:blipFill>
                  <pic:spPr>
                    <a:xfrm>
                      <a:off x="0" y="0"/>
                      <a:ext cx="5731510" cy="135255"/>
                    </a:xfrm>
                    <a:prstGeom prst="rect">
                      <a:avLst/>
                    </a:prstGeom>
                  </pic:spPr>
                </pic:pic>
              </a:graphicData>
            </a:graphic>
          </wp:inline>
        </w:drawing>
      </w:r>
    </w:p>
    <w:p w:rsidR="00C307C2" w:rsidRDefault="00C307C2" w:rsidP="00C307C2">
      <w:pPr>
        <w:pStyle w:val="ListParagraph"/>
        <w:rPr>
          <w:rStyle w:val="Emphasis"/>
          <w:rFonts w:ascii="Times New Roman" w:hAnsi="Times New Roman" w:cs="Times New Roman"/>
          <w:b w:val="0"/>
          <w:i w:val="0"/>
          <w:sz w:val="28"/>
          <w:szCs w:val="28"/>
        </w:rPr>
      </w:pPr>
    </w:p>
    <w:p w:rsidR="00C307C2" w:rsidRDefault="00C307C2" w:rsidP="00C307C2">
      <w:pPr>
        <w:pStyle w:val="ListParagraph"/>
        <w:rPr>
          <w:rStyle w:val="Emphasis"/>
          <w:rFonts w:ascii="Times New Roman" w:hAnsi="Times New Roman" w:cs="Times New Roman"/>
          <w:b w:val="0"/>
          <w:i w:val="0"/>
          <w:sz w:val="28"/>
          <w:szCs w:val="28"/>
        </w:rPr>
      </w:pP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sidRPr="00C307C2">
        <w:rPr>
          <w:rStyle w:val="Emphasis"/>
          <w:rFonts w:ascii="Times New Roman" w:hAnsi="Times New Roman" w:cs="Times New Roman"/>
          <w:i w:val="0"/>
          <w:sz w:val="24"/>
          <w:szCs w:val="24"/>
        </w:rPr>
        <w:t>Fig 6.8:</w:t>
      </w:r>
      <w:r>
        <w:rPr>
          <w:rStyle w:val="Emphasis"/>
          <w:rFonts w:ascii="Times New Roman" w:hAnsi="Times New Roman" w:cs="Times New Roman"/>
          <w:b w:val="0"/>
          <w:i w:val="0"/>
          <w:sz w:val="28"/>
          <w:szCs w:val="28"/>
        </w:rPr>
        <w:t xml:space="preserve"> </w:t>
      </w:r>
      <w:r w:rsidRPr="00C307C2">
        <w:rPr>
          <w:rStyle w:val="Emphasis"/>
          <w:rFonts w:ascii="Times New Roman" w:hAnsi="Times New Roman" w:cs="Times New Roman"/>
          <w:b w:val="0"/>
          <w:i w:val="0"/>
          <w:sz w:val="24"/>
          <w:szCs w:val="24"/>
        </w:rPr>
        <w:t xml:space="preserve">Query for </w:t>
      </w:r>
      <w:proofErr w:type="spellStart"/>
      <w:proofErr w:type="gramStart"/>
      <w:r w:rsidRPr="00C307C2">
        <w:rPr>
          <w:rStyle w:val="Emphasis"/>
          <w:rFonts w:ascii="Times New Roman" w:hAnsi="Times New Roman" w:cs="Times New Roman"/>
          <w:b w:val="0"/>
          <w:i w:val="0"/>
          <w:sz w:val="24"/>
          <w:szCs w:val="24"/>
        </w:rPr>
        <w:t>avg</w:t>
      </w:r>
      <w:proofErr w:type="spellEnd"/>
      <w:r w:rsidRPr="00C307C2">
        <w:rPr>
          <w:rStyle w:val="Emphasis"/>
          <w:rFonts w:ascii="Times New Roman" w:hAnsi="Times New Roman" w:cs="Times New Roman"/>
          <w:b w:val="0"/>
          <w:i w:val="0"/>
          <w:sz w:val="24"/>
          <w:szCs w:val="24"/>
        </w:rPr>
        <w:t>(</w:t>
      </w:r>
      <w:proofErr w:type="gramEnd"/>
      <w:r w:rsidRPr="00C307C2">
        <w:rPr>
          <w:rStyle w:val="Emphasis"/>
          <w:rFonts w:ascii="Times New Roman" w:hAnsi="Times New Roman" w:cs="Times New Roman"/>
          <w:b w:val="0"/>
          <w:i w:val="0"/>
          <w:sz w:val="24"/>
          <w:szCs w:val="24"/>
        </w:rPr>
        <w:t>high)</w:t>
      </w:r>
      <w:r>
        <w:rPr>
          <w:rStyle w:val="Emphasis"/>
          <w:rFonts w:ascii="Times New Roman" w:hAnsi="Times New Roman" w:cs="Times New Roman"/>
          <w:b w:val="0"/>
          <w:i w:val="0"/>
          <w:sz w:val="28"/>
          <w:szCs w:val="28"/>
        </w:rPr>
        <w:t xml:space="preserve"> </w:t>
      </w:r>
    </w:p>
    <w:p w:rsidR="00C307C2" w:rsidRDefault="00C307C2" w:rsidP="00C307C2">
      <w:pPr>
        <w:pStyle w:val="ListParagraph"/>
        <w:rPr>
          <w:rStyle w:val="Emphasis"/>
          <w:rFonts w:ascii="Times New Roman" w:hAnsi="Times New Roman" w:cs="Times New Roman"/>
          <w:b w:val="0"/>
          <w:i w:val="0"/>
          <w:sz w:val="28"/>
          <w:szCs w:val="28"/>
        </w:rPr>
      </w:pPr>
    </w:p>
    <w:p w:rsidR="00C307C2" w:rsidRDefault="00C307C2" w:rsidP="00C307C2">
      <w:pPr>
        <w:pStyle w:val="ListParagraph"/>
        <w:rPr>
          <w:rStyle w:val="Emphasis"/>
          <w:rFonts w:ascii="Times New Roman" w:hAnsi="Times New Roman" w:cs="Times New Roman"/>
          <w:b w:val="0"/>
          <w:i w:val="0"/>
          <w:sz w:val="28"/>
          <w:szCs w:val="28"/>
        </w:rPr>
      </w:pPr>
      <w:r>
        <w:rPr>
          <w:rFonts w:ascii="Times New Roman" w:hAnsi="Times New Roman" w:cs="Times New Roman"/>
          <w:bCs/>
          <w:iCs/>
          <w:noProof/>
          <w:spacing w:val="10"/>
          <w:sz w:val="28"/>
          <w:szCs w:val="28"/>
          <w:lang w:val="en-US" w:eastAsia="en-US"/>
        </w:rPr>
        <w:drawing>
          <wp:inline distT="0" distB="0" distL="0" distR="0">
            <wp:extent cx="4171950" cy="1524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 high output.JPG"/>
                    <pic:cNvPicPr/>
                  </pic:nvPicPr>
                  <pic:blipFill>
                    <a:blip r:embed="rId59">
                      <a:extLst>
                        <a:ext uri="{28A0092B-C50C-407E-A947-70E740481C1C}">
                          <a14:useLocalDpi xmlns:a14="http://schemas.microsoft.com/office/drawing/2010/main" val="0"/>
                        </a:ext>
                      </a:extLst>
                    </a:blip>
                    <a:stretch>
                      <a:fillRect/>
                    </a:stretch>
                  </pic:blipFill>
                  <pic:spPr>
                    <a:xfrm>
                      <a:off x="0" y="0"/>
                      <a:ext cx="4171950" cy="1524000"/>
                    </a:xfrm>
                    <a:prstGeom prst="rect">
                      <a:avLst/>
                    </a:prstGeom>
                  </pic:spPr>
                </pic:pic>
              </a:graphicData>
            </a:graphic>
          </wp:inline>
        </w:drawing>
      </w:r>
    </w:p>
    <w:p w:rsidR="00C307C2" w:rsidRDefault="00C307C2" w:rsidP="00C307C2">
      <w:pPr>
        <w:pStyle w:val="ListParagraph"/>
        <w:rPr>
          <w:rStyle w:val="Emphasis"/>
          <w:rFonts w:ascii="Times New Roman" w:hAnsi="Times New Roman" w:cs="Times New Roman"/>
          <w:b w:val="0"/>
          <w:i w:val="0"/>
          <w:sz w:val="24"/>
          <w:szCs w:val="24"/>
        </w:rPr>
      </w:pP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sidRPr="00C307C2">
        <w:rPr>
          <w:rStyle w:val="Emphasis"/>
          <w:rFonts w:ascii="Times New Roman" w:hAnsi="Times New Roman" w:cs="Times New Roman"/>
          <w:i w:val="0"/>
          <w:sz w:val="24"/>
          <w:szCs w:val="24"/>
        </w:rPr>
        <w:t>Fig 6.9:</w:t>
      </w:r>
      <w:r>
        <w:rPr>
          <w:rStyle w:val="Emphasis"/>
          <w:rFonts w:ascii="Times New Roman" w:hAnsi="Times New Roman" w:cs="Times New Roman"/>
          <w:b w:val="0"/>
          <w:i w:val="0"/>
          <w:sz w:val="28"/>
          <w:szCs w:val="28"/>
        </w:rPr>
        <w:t xml:space="preserve"> </w:t>
      </w:r>
      <w:r w:rsidRPr="00C307C2">
        <w:rPr>
          <w:rStyle w:val="Emphasis"/>
          <w:rFonts w:ascii="Times New Roman" w:hAnsi="Times New Roman" w:cs="Times New Roman"/>
          <w:b w:val="0"/>
          <w:i w:val="0"/>
          <w:sz w:val="24"/>
          <w:szCs w:val="24"/>
        </w:rPr>
        <w:t>Output for Average High Value</w:t>
      </w:r>
    </w:p>
    <w:p w:rsidR="00C307C2" w:rsidRDefault="00C307C2" w:rsidP="00C307C2">
      <w:pPr>
        <w:pStyle w:val="ListParagraph"/>
        <w:rPr>
          <w:rStyle w:val="Emphasis"/>
          <w:rFonts w:ascii="Times New Roman" w:hAnsi="Times New Roman" w:cs="Times New Roman"/>
          <w:b w:val="0"/>
          <w:i w:val="0"/>
          <w:sz w:val="28"/>
          <w:szCs w:val="28"/>
        </w:rPr>
      </w:pPr>
    </w:p>
    <w:p w:rsidR="00C307C2" w:rsidRDefault="00C307C2" w:rsidP="00C307C2">
      <w:pPr>
        <w:pStyle w:val="ListParagraph"/>
        <w:numPr>
          <w:ilvl w:val="0"/>
          <w:numId w:val="39"/>
        </w:numPr>
        <w:rPr>
          <w:rStyle w:val="Emphasis"/>
          <w:rFonts w:ascii="Times New Roman" w:hAnsi="Times New Roman" w:cs="Times New Roman"/>
          <w:b w:val="0"/>
          <w:i w:val="0"/>
          <w:sz w:val="28"/>
          <w:szCs w:val="28"/>
        </w:rPr>
      </w:pPr>
      <w:r>
        <w:rPr>
          <w:rStyle w:val="Emphasis"/>
          <w:rFonts w:ascii="Times New Roman" w:hAnsi="Times New Roman" w:cs="Times New Roman"/>
          <w:b w:val="0"/>
          <w:i w:val="0"/>
          <w:sz w:val="28"/>
          <w:szCs w:val="28"/>
        </w:rPr>
        <w:t>Stock of Germany with closing value between 15 and 21</w:t>
      </w:r>
    </w:p>
    <w:p w:rsidR="00C307C2" w:rsidRDefault="00C307C2" w:rsidP="00C307C2">
      <w:pPr>
        <w:pStyle w:val="ListParagraph"/>
        <w:rPr>
          <w:rStyle w:val="Emphasis"/>
          <w:rFonts w:ascii="Times New Roman" w:hAnsi="Times New Roman" w:cs="Times New Roman"/>
          <w:b w:val="0"/>
          <w:i w:val="0"/>
          <w:sz w:val="28"/>
          <w:szCs w:val="28"/>
        </w:rPr>
      </w:pPr>
    </w:p>
    <w:p w:rsidR="00C307C2" w:rsidRDefault="00C307C2" w:rsidP="00C307C2">
      <w:pPr>
        <w:pStyle w:val="ListParagraph"/>
        <w:rPr>
          <w:rStyle w:val="Emphasis"/>
          <w:rFonts w:ascii="Times New Roman" w:hAnsi="Times New Roman" w:cs="Times New Roman"/>
          <w:b w:val="0"/>
          <w:i w:val="0"/>
          <w:sz w:val="28"/>
          <w:szCs w:val="28"/>
        </w:rPr>
      </w:pPr>
      <w:r>
        <w:rPr>
          <w:rFonts w:ascii="Times New Roman" w:hAnsi="Times New Roman" w:cs="Times New Roman"/>
          <w:bCs/>
          <w:iCs/>
          <w:noProof/>
          <w:spacing w:val="10"/>
          <w:sz w:val="28"/>
          <w:szCs w:val="28"/>
          <w:lang w:val="en-US" w:eastAsia="en-US"/>
        </w:rPr>
        <w:drawing>
          <wp:inline distT="0" distB="0" distL="0" distR="0">
            <wp:extent cx="5707728" cy="228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many query.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229553"/>
                    </a:xfrm>
                    <a:prstGeom prst="rect">
                      <a:avLst/>
                    </a:prstGeom>
                  </pic:spPr>
                </pic:pic>
              </a:graphicData>
            </a:graphic>
          </wp:inline>
        </w:drawing>
      </w:r>
    </w:p>
    <w:p w:rsidR="00C307C2" w:rsidRPr="00626D83" w:rsidRDefault="00C307C2" w:rsidP="00C307C2">
      <w:pPr>
        <w:pStyle w:val="ListParagraph"/>
        <w:rPr>
          <w:rStyle w:val="Emphasis"/>
          <w:rFonts w:ascii="Times New Roman" w:hAnsi="Times New Roman" w:cs="Times New Roman"/>
          <w:b w:val="0"/>
          <w:i w:val="0"/>
          <w:sz w:val="24"/>
          <w:szCs w:val="24"/>
        </w:rPr>
      </w:pP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p>
    <w:p w:rsidR="00C307C2" w:rsidRDefault="00C307C2" w:rsidP="00C307C2">
      <w:pPr>
        <w:pStyle w:val="ListParagraph"/>
        <w:rPr>
          <w:rStyle w:val="Emphasis"/>
          <w:rFonts w:ascii="Times New Roman" w:hAnsi="Times New Roman" w:cs="Times New Roman"/>
          <w:b w:val="0"/>
          <w:i w:val="0"/>
          <w:sz w:val="24"/>
          <w:szCs w:val="24"/>
        </w:rPr>
      </w:pP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sidR="00626D83" w:rsidRPr="00626D83">
        <w:rPr>
          <w:rStyle w:val="Emphasis"/>
          <w:rFonts w:ascii="Times New Roman" w:hAnsi="Times New Roman" w:cs="Times New Roman"/>
          <w:i w:val="0"/>
          <w:sz w:val="24"/>
          <w:szCs w:val="24"/>
        </w:rPr>
        <w:t>Fig 6.10:</w:t>
      </w:r>
      <w:r w:rsidR="00626D83" w:rsidRPr="00626D83">
        <w:rPr>
          <w:rStyle w:val="Emphasis"/>
          <w:rFonts w:ascii="Times New Roman" w:hAnsi="Times New Roman" w:cs="Times New Roman"/>
          <w:b w:val="0"/>
          <w:i w:val="0"/>
          <w:sz w:val="24"/>
          <w:szCs w:val="24"/>
        </w:rPr>
        <w:t xml:space="preserve"> Query for stock of Germany</w:t>
      </w:r>
    </w:p>
    <w:p w:rsidR="00626D83" w:rsidRDefault="00626D83" w:rsidP="00C307C2">
      <w:pPr>
        <w:pStyle w:val="ListParagraph"/>
        <w:rPr>
          <w:rStyle w:val="Emphasis"/>
          <w:rFonts w:ascii="Times New Roman" w:hAnsi="Times New Roman" w:cs="Times New Roman"/>
          <w:b w:val="0"/>
          <w:i w:val="0"/>
          <w:sz w:val="28"/>
          <w:szCs w:val="28"/>
        </w:rPr>
      </w:pPr>
    </w:p>
    <w:p w:rsidR="00626D83" w:rsidRDefault="00626D83" w:rsidP="00C307C2">
      <w:pPr>
        <w:pStyle w:val="ListParagraph"/>
        <w:rPr>
          <w:rStyle w:val="Emphasis"/>
          <w:rFonts w:ascii="Times New Roman" w:hAnsi="Times New Roman" w:cs="Times New Roman"/>
          <w:b w:val="0"/>
          <w:i w:val="0"/>
          <w:sz w:val="28"/>
          <w:szCs w:val="28"/>
        </w:rPr>
      </w:pPr>
      <w:r>
        <w:rPr>
          <w:rFonts w:ascii="Times New Roman" w:hAnsi="Times New Roman" w:cs="Times New Roman"/>
          <w:bCs/>
          <w:iCs/>
          <w:noProof/>
          <w:spacing w:val="10"/>
          <w:sz w:val="28"/>
          <w:szCs w:val="28"/>
          <w:lang w:val="en-US" w:eastAsia="en-US"/>
        </w:rPr>
        <w:lastRenderedPageBreak/>
        <w:drawing>
          <wp:inline distT="0" distB="0" distL="0" distR="0">
            <wp:extent cx="3676650" cy="1390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many output.JPG"/>
                    <pic:cNvPicPr/>
                  </pic:nvPicPr>
                  <pic:blipFill>
                    <a:blip r:embed="rId61">
                      <a:extLst>
                        <a:ext uri="{28A0092B-C50C-407E-A947-70E740481C1C}">
                          <a14:useLocalDpi xmlns:a14="http://schemas.microsoft.com/office/drawing/2010/main" val="0"/>
                        </a:ext>
                      </a:extLst>
                    </a:blip>
                    <a:stretch>
                      <a:fillRect/>
                    </a:stretch>
                  </pic:blipFill>
                  <pic:spPr>
                    <a:xfrm>
                      <a:off x="0" y="0"/>
                      <a:ext cx="3676650" cy="1390650"/>
                    </a:xfrm>
                    <a:prstGeom prst="rect">
                      <a:avLst/>
                    </a:prstGeom>
                  </pic:spPr>
                </pic:pic>
              </a:graphicData>
            </a:graphic>
          </wp:inline>
        </w:drawing>
      </w:r>
    </w:p>
    <w:p w:rsidR="00626D83" w:rsidRDefault="00626D83" w:rsidP="00C307C2">
      <w:pPr>
        <w:pStyle w:val="ListParagraph"/>
        <w:rPr>
          <w:rStyle w:val="Emphasis"/>
          <w:rFonts w:ascii="Times New Roman" w:hAnsi="Times New Roman" w:cs="Times New Roman"/>
          <w:b w:val="0"/>
          <w:i w:val="0"/>
          <w:sz w:val="28"/>
          <w:szCs w:val="28"/>
        </w:rPr>
      </w:pP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p>
    <w:p w:rsidR="00626D83" w:rsidRDefault="00626D83" w:rsidP="00626D83">
      <w:pPr>
        <w:pStyle w:val="ListParagraph"/>
        <w:ind w:left="1440" w:firstLine="720"/>
        <w:rPr>
          <w:rStyle w:val="Emphasis"/>
          <w:rFonts w:ascii="Times New Roman" w:hAnsi="Times New Roman" w:cs="Times New Roman"/>
          <w:b w:val="0"/>
          <w:i w:val="0"/>
          <w:sz w:val="24"/>
          <w:szCs w:val="24"/>
        </w:rPr>
      </w:pPr>
      <w:r w:rsidRPr="00626D83">
        <w:rPr>
          <w:rStyle w:val="Emphasis"/>
          <w:rFonts w:ascii="Times New Roman" w:hAnsi="Times New Roman" w:cs="Times New Roman"/>
          <w:i w:val="0"/>
          <w:sz w:val="24"/>
          <w:szCs w:val="24"/>
        </w:rPr>
        <w:t>Fig 6.11</w:t>
      </w:r>
      <w:r w:rsidRPr="00626D83">
        <w:rPr>
          <w:rStyle w:val="Emphasis"/>
          <w:rFonts w:ascii="Times New Roman" w:hAnsi="Times New Roman" w:cs="Times New Roman"/>
          <w:b w:val="0"/>
          <w:i w:val="0"/>
          <w:sz w:val="24"/>
          <w:szCs w:val="24"/>
        </w:rPr>
        <w:t>: Output of Germany stock</w:t>
      </w:r>
    </w:p>
    <w:p w:rsidR="00626D83" w:rsidRDefault="00626D83" w:rsidP="00C307C2">
      <w:pPr>
        <w:pStyle w:val="ListParagraph"/>
        <w:rPr>
          <w:rStyle w:val="Emphasis"/>
          <w:rFonts w:ascii="Times New Roman" w:hAnsi="Times New Roman" w:cs="Times New Roman"/>
          <w:b w:val="0"/>
          <w:i w:val="0"/>
          <w:sz w:val="24"/>
          <w:szCs w:val="24"/>
        </w:rPr>
      </w:pPr>
    </w:p>
    <w:p w:rsidR="00626D83" w:rsidRDefault="00626D83" w:rsidP="00C307C2">
      <w:pPr>
        <w:pStyle w:val="ListParagraph"/>
        <w:rPr>
          <w:rStyle w:val="Emphasis"/>
          <w:rFonts w:ascii="Times New Roman" w:hAnsi="Times New Roman" w:cs="Times New Roman"/>
          <w:b w:val="0"/>
          <w:i w:val="0"/>
          <w:sz w:val="24"/>
          <w:szCs w:val="24"/>
        </w:rPr>
      </w:pPr>
    </w:p>
    <w:p w:rsidR="00626D83" w:rsidRPr="00626D83" w:rsidRDefault="00626D83" w:rsidP="00626D83">
      <w:pPr>
        <w:pStyle w:val="ListParagraph"/>
        <w:numPr>
          <w:ilvl w:val="0"/>
          <w:numId w:val="39"/>
        </w:numPr>
        <w:rPr>
          <w:rStyle w:val="Emphasis"/>
          <w:rFonts w:ascii="Times New Roman" w:hAnsi="Times New Roman" w:cs="Times New Roman"/>
          <w:b w:val="0"/>
          <w:i w:val="0"/>
          <w:sz w:val="24"/>
          <w:szCs w:val="24"/>
        </w:rPr>
      </w:pPr>
      <w:r>
        <w:rPr>
          <w:rStyle w:val="Emphasis"/>
          <w:rFonts w:ascii="Times New Roman" w:hAnsi="Times New Roman" w:cs="Times New Roman"/>
          <w:b w:val="0"/>
          <w:i w:val="0"/>
          <w:sz w:val="28"/>
          <w:szCs w:val="28"/>
        </w:rPr>
        <w:t>Partition of data based on Symbol</w:t>
      </w:r>
    </w:p>
    <w:p w:rsidR="00626D83" w:rsidRDefault="00626D83" w:rsidP="00626D83">
      <w:pPr>
        <w:pStyle w:val="ListParagraph"/>
        <w:rPr>
          <w:rStyle w:val="Emphasis"/>
          <w:rFonts w:ascii="Times New Roman" w:hAnsi="Times New Roman" w:cs="Times New Roman"/>
          <w:b w:val="0"/>
          <w:i w:val="0"/>
          <w:sz w:val="28"/>
          <w:szCs w:val="28"/>
        </w:rPr>
      </w:pPr>
    </w:p>
    <w:p w:rsidR="00626D83" w:rsidRDefault="00626D83" w:rsidP="00626D83">
      <w:pPr>
        <w:pStyle w:val="ListParagraph"/>
        <w:rPr>
          <w:rStyle w:val="Emphasis"/>
          <w:rFonts w:ascii="Times New Roman" w:hAnsi="Times New Roman" w:cs="Times New Roman"/>
          <w:b w:val="0"/>
          <w:i w:val="0"/>
          <w:sz w:val="24"/>
          <w:szCs w:val="24"/>
        </w:rPr>
      </w:pPr>
      <w:r>
        <w:rPr>
          <w:rFonts w:ascii="Times New Roman" w:hAnsi="Times New Roman" w:cs="Times New Roman"/>
          <w:bCs/>
          <w:iCs/>
          <w:noProof/>
          <w:spacing w:val="10"/>
          <w:sz w:val="24"/>
          <w:szCs w:val="24"/>
          <w:lang w:val="en-US" w:eastAsia="en-US"/>
        </w:rPr>
        <w:drawing>
          <wp:inline distT="0" distB="0" distL="0" distR="0">
            <wp:extent cx="5734050" cy="36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ed table.JPG"/>
                    <pic:cNvPicPr/>
                  </pic:nvPicPr>
                  <pic:blipFill>
                    <a:blip r:embed="rId62">
                      <a:extLst>
                        <a:ext uri="{28A0092B-C50C-407E-A947-70E740481C1C}">
                          <a14:useLocalDpi xmlns:a14="http://schemas.microsoft.com/office/drawing/2010/main" val="0"/>
                        </a:ext>
                      </a:extLst>
                    </a:blip>
                    <a:stretch>
                      <a:fillRect/>
                    </a:stretch>
                  </pic:blipFill>
                  <pic:spPr>
                    <a:xfrm>
                      <a:off x="0" y="0"/>
                      <a:ext cx="5731510" cy="361790"/>
                    </a:xfrm>
                    <a:prstGeom prst="rect">
                      <a:avLst/>
                    </a:prstGeom>
                  </pic:spPr>
                </pic:pic>
              </a:graphicData>
            </a:graphic>
          </wp:inline>
        </w:drawing>
      </w:r>
    </w:p>
    <w:p w:rsidR="00B8372B" w:rsidRDefault="00B8372B" w:rsidP="00626D83">
      <w:pPr>
        <w:pStyle w:val="ListParagraph"/>
        <w:rPr>
          <w:rStyle w:val="Emphasis"/>
          <w:rFonts w:ascii="Times New Roman" w:hAnsi="Times New Roman" w:cs="Times New Roman"/>
          <w:b w:val="0"/>
          <w:i w:val="0"/>
          <w:sz w:val="24"/>
          <w:szCs w:val="24"/>
        </w:rPr>
      </w:pPr>
      <w:r>
        <w:rPr>
          <w:rStyle w:val="Emphasis"/>
          <w:rFonts w:ascii="Times New Roman" w:hAnsi="Times New Roman" w:cs="Times New Roman"/>
          <w:b w:val="0"/>
          <w:i w:val="0"/>
          <w:sz w:val="24"/>
          <w:szCs w:val="24"/>
        </w:rPr>
        <w:tab/>
      </w:r>
      <w:r>
        <w:rPr>
          <w:rStyle w:val="Emphasis"/>
          <w:rFonts w:ascii="Times New Roman" w:hAnsi="Times New Roman" w:cs="Times New Roman"/>
          <w:b w:val="0"/>
          <w:i w:val="0"/>
          <w:sz w:val="24"/>
          <w:szCs w:val="24"/>
        </w:rPr>
        <w:tab/>
      </w:r>
    </w:p>
    <w:p w:rsidR="00B8372B" w:rsidRDefault="00B8372B" w:rsidP="00B8372B">
      <w:pPr>
        <w:pStyle w:val="ListParagraph"/>
        <w:ind w:left="2160" w:firstLine="720"/>
        <w:rPr>
          <w:rStyle w:val="Emphasis"/>
          <w:rFonts w:ascii="Times New Roman" w:hAnsi="Times New Roman" w:cs="Times New Roman"/>
          <w:b w:val="0"/>
          <w:i w:val="0"/>
          <w:sz w:val="24"/>
          <w:szCs w:val="24"/>
        </w:rPr>
      </w:pPr>
      <w:r w:rsidRPr="00B8372B">
        <w:rPr>
          <w:rStyle w:val="Emphasis"/>
          <w:rFonts w:ascii="Times New Roman" w:hAnsi="Times New Roman" w:cs="Times New Roman"/>
          <w:i w:val="0"/>
          <w:sz w:val="24"/>
          <w:szCs w:val="24"/>
        </w:rPr>
        <w:t>Fig 6.12</w:t>
      </w:r>
      <w:r>
        <w:rPr>
          <w:rStyle w:val="Emphasis"/>
          <w:rFonts w:ascii="Times New Roman" w:hAnsi="Times New Roman" w:cs="Times New Roman"/>
          <w:b w:val="0"/>
          <w:i w:val="0"/>
          <w:sz w:val="24"/>
          <w:szCs w:val="24"/>
        </w:rPr>
        <w:t xml:space="preserve">: Query for Partition </w:t>
      </w:r>
    </w:p>
    <w:p w:rsidR="00B8372B" w:rsidRDefault="00B8372B" w:rsidP="00B8372B">
      <w:pPr>
        <w:rPr>
          <w:rStyle w:val="Emphasis"/>
          <w:rFonts w:ascii="Times New Roman" w:hAnsi="Times New Roman" w:cs="Times New Roman"/>
          <w:b w:val="0"/>
          <w:i w:val="0"/>
          <w:sz w:val="24"/>
          <w:szCs w:val="24"/>
        </w:rPr>
      </w:pPr>
    </w:p>
    <w:p w:rsidR="00B8372B" w:rsidRDefault="00B8372B" w:rsidP="00B8372B">
      <w:pPr>
        <w:rPr>
          <w:rStyle w:val="Emphasis"/>
          <w:rFonts w:ascii="Times New Roman" w:hAnsi="Times New Roman" w:cs="Times New Roman"/>
          <w:b w:val="0"/>
          <w:i w:val="0"/>
          <w:sz w:val="24"/>
          <w:szCs w:val="24"/>
        </w:rPr>
      </w:pPr>
      <w:r>
        <w:rPr>
          <w:rFonts w:ascii="Times New Roman" w:hAnsi="Times New Roman" w:cs="Times New Roman"/>
          <w:bCs/>
          <w:iCs/>
          <w:noProof/>
          <w:spacing w:val="10"/>
          <w:sz w:val="24"/>
          <w:szCs w:val="24"/>
          <w:lang w:val="en-US" w:eastAsia="en-US"/>
        </w:rPr>
        <w:drawing>
          <wp:inline distT="0" distB="0" distL="0" distR="0">
            <wp:extent cx="5731510" cy="21818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ition.JPG"/>
                    <pic:cNvPicPr/>
                  </pic:nvPicPr>
                  <pic:blipFill>
                    <a:blip r:embed="rId63">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rsidR="00B8372B" w:rsidRDefault="00B8372B" w:rsidP="00B8372B">
      <w:pPr>
        <w:rPr>
          <w:rStyle w:val="Emphasis"/>
          <w:rFonts w:ascii="Times New Roman" w:hAnsi="Times New Roman" w:cs="Times New Roman"/>
          <w:b w:val="0"/>
          <w:i w:val="0"/>
          <w:sz w:val="24"/>
          <w:szCs w:val="24"/>
        </w:rPr>
      </w:pPr>
      <w:r>
        <w:rPr>
          <w:rStyle w:val="Emphasis"/>
          <w:rFonts w:ascii="Times New Roman" w:hAnsi="Times New Roman" w:cs="Times New Roman"/>
          <w:b w:val="0"/>
          <w:i w:val="0"/>
          <w:sz w:val="24"/>
          <w:szCs w:val="24"/>
        </w:rPr>
        <w:tab/>
      </w:r>
      <w:r>
        <w:rPr>
          <w:rStyle w:val="Emphasis"/>
          <w:rFonts w:ascii="Times New Roman" w:hAnsi="Times New Roman" w:cs="Times New Roman"/>
          <w:b w:val="0"/>
          <w:i w:val="0"/>
          <w:sz w:val="24"/>
          <w:szCs w:val="24"/>
        </w:rPr>
        <w:tab/>
      </w:r>
      <w:r>
        <w:rPr>
          <w:rStyle w:val="Emphasis"/>
          <w:rFonts w:ascii="Times New Roman" w:hAnsi="Times New Roman" w:cs="Times New Roman"/>
          <w:b w:val="0"/>
          <w:i w:val="0"/>
          <w:sz w:val="24"/>
          <w:szCs w:val="24"/>
        </w:rPr>
        <w:tab/>
      </w:r>
      <w:r>
        <w:rPr>
          <w:rStyle w:val="Emphasis"/>
          <w:rFonts w:ascii="Times New Roman" w:hAnsi="Times New Roman" w:cs="Times New Roman"/>
          <w:b w:val="0"/>
          <w:i w:val="0"/>
          <w:sz w:val="24"/>
          <w:szCs w:val="24"/>
        </w:rPr>
        <w:tab/>
      </w:r>
      <w:r w:rsidRPr="00B8372B">
        <w:rPr>
          <w:rStyle w:val="Emphasis"/>
          <w:rFonts w:ascii="Times New Roman" w:hAnsi="Times New Roman" w:cs="Times New Roman"/>
          <w:i w:val="0"/>
          <w:sz w:val="24"/>
          <w:szCs w:val="24"/>
        </w:rPr>
        <w:t>Fig 6.13</w:t>
      </w:r>
      <w:r>
        <w:rPr>
          <w:rStyle w:val="Emphasis"/>
          <w:rFonts w:ascii="Times New Roman" w:hAnsi="Times New Roman" w:cs="Times New Roman"/>
          <w:b w:val="0"/>
          <w:i w:val="0"/>
          <w:sz w:val="24"/>
          <w:szCs w:val="24"/>
        </w:rPr>
        <w:t xml:space="preserve">: Output of Partition Table </w:t>
      </w:r>
    </w:p>
    <w:p w:rsidR="00B8372B" w:rsidRDefault="00B8372B" w:rsidP="00B8372B">
      <w:pPr>
        <w:rPr>
          <w:rStyle w:val="Emphasis"/>
          <w:rFonts w:ascii="Times New Roman" w:hAnsi="Times New Roman" w:cs="Times New Roman"/>
          <w:b w:val="0"/>
          <w:i w:val="0"/>
          <w:sz w:val="24"/>
          <w:szCs w:val="24"/>
        </w:rPr>
      </w:pPr>
    </w:p>
    <w:p w:rsidR="00B8372B" w:rsidRPr="00B8372B" w:rsidRDefault="00B8372B" w:rsidP="00B8372B">
      <w:pPr>
        <w:pStyle w:val="ListParagraph"/>
        <w:numPr>
          <w:ilvl w:val="0"/>
          <w:numId w:val="39"/>
        </w:numPr>
        <w:rPr>
          <w:rStyle w:val="Emphasis"/>
          <w:rFonts w:ascii="Times New Roman" w:hAnsi="Times New Roman" w:cs="Times New Roman"/>
          <w:b w:val="0"/>
          <w:i w:val="0"/>
          <w:sz w:val="24"/>
          <w:szCs w:val="24"/>
        </w:rPr>
      </w:pPr>
      <w:r>
        <w:rPr>
          <w:rStyle w:val="Emphasis"/>
          <w:rFonts w:ascii="Times New Roman" w:hAnsi="Times New Roman" w:cs="Times New Roman"/>
          <w:b w:val="0"/>
          <w:i w:val="0"/>
          <w:sz w:val="28"/>
          <w:szCs w:val="28"/>
        </w:rPr>
        <w:t>Stock data having open value greater than 16.</w:t>
      </w:r>
    </w:p>
    <w:p w:rsidR="00B8372B" w:rsidRDefault="00B8372B" w:rsidP="00B8372B">
      <w:pPr>
        <w:pStyle w:val="ListParagraph"/>
        <w:rPr>
          <w:rStyle w:val="Emphasis"/>
          <w:rFonts w:ascii="Times New Roman" w:hAnsi="Times New Roman" w:cs="Times New Roman"/>
          <w:b w:val="0"/>
          <w:i w:val="0"/>
          <w:sz w:val="28"/>
          <w:szCs w:val="28"/>
        </w:rPr>
      </w:pPr>
    </w:p>
    <w:p w:rsidR="00B8372B" w:rsidRDefault="00B8372B" w:rsidP="00B8372B">
      <w:pPr>
        <w:pStyle w:val="ListParagraph"/>
        <w:rPr>
          <w:rStyle w:val="Emphasis"/>
          <w:rFonts w:ascii="Times New Roman" w:hAnsi="Times New Roman" w:cs="Times New Roman"/>
          <w:b w:val="0"/>
          <w:i w:val="0"/>
          <w:sz w:val="24"/>
          <w:szCs w:val="24"/>
        </w:rPr>
      </w:pPr>
      <w:r>
        <w:rPr>
          <w:rFonts w:ascii="Times New Roman" w:hAnsi="Times New Roman" w:cs="Times New Roman"/>
          <w:bCs/>
          <w:iCs/>
          <w:noProof/>
          <w:spacing w:val="10"/>
          <w:sz w:val="24"/>
          <w:szCs w:val="24"/>
          <w:lang w:val="en-US" w:eastAsia="en-US"/>
        </w:rPr>
        <w:drawing>
          <wp:inline distT="0" distB="0" distL="0" distR="0">
            <wp:extent cx="5457825"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 16 query.JPG"/>
                    <pic:cNvPicPr/>
                  </pic:nvPicPr>
                  <pic:blipFill>
                    <a:blip r:embed="rId64">
                      <a:extLst>
                        <a:ext uri="{28A0092B-C50C-407E-A947-70E740481C1C}">
                          <a14:useLocalDpi xmlns:a14="http://schemas.microsoft.com/office/drawing/2010/main" val="0"/>
                        </a:ext>
                      </a:extLst>
                    </a:blip>
                    <a:stretch>
                      <a:fillRect/>
                    </a:stretch>
                  </pic:blipFill>
                  <pic:spPr>
                    <a:xfrm>
                      <a:off x="0" y="0"/>
                      <a:ext cx="5458917" cy="419184"/>
                    </a:xfrm>
                    <a:prstGeom prst="rect">
                      <a:avLst/>
                    </a:prstGeom>
                  </pic:spPr>
                </pic:pic>
              </a:graphicData>
            </a:graphic>
          </wp:inline>
        </w:drawing>
      </w:r>
    </w:p>
    <w:p w:rsidR="00B8372B" w:rsidRDefault="00B8372B" w:rsidP="00B8372B">
      <w:pPr>
        <w:pStyle w:val="ListParagraph"/>
        <w:rPr>
          <w:rStyle w:val="Emphasis"/>
          <w:rFonts w:ascii="Times New Roman" w:hAnsi="Times New Roman" w:cs="Times New Roman"/>
          <w:b w:val="0"/>
          <w:i w:val="0"/>
          <w:sz w:val="24"/>
          <w:szCs w:val="24"/>
        </w:rPr>
      </w:pPr>
      <w:r>
        <w:rPr>
          <w:rStyle w:val="Emphasis"/>
          <w:rFonts w:ascii="Times New Roman" w:hAnsi="Times New Roman" w:cs="Times New Roman"/>
          <w:b w:val="0"/>
          <w:i w:val="0"/>
          <w:sz w:val="24"/>
          <w:szCs w:val="24"/>
        </w:rPr>
        <w:tab/>
      </w:r>
      <w:r>
        <w:rPr>
          <w:rStyle w:val="Emphasis"/>
          <w:rFonts w:ascii="Times New Roman" w:hAnsi="Times New Roman" w:cs="Times New Roman"/>
          <w:b w:val="0"/>
          <w:i w:val="0"/>
          <w:sz w:val="24"/>
          <w:szCs w:val="24"/>
        </w:rPr>
        <w:tab/>
      </w:r>
    </w:p>
    <w:p w:rsidR="00B8372B" w:rsidRDefault="00B8372B" w:rsidP="00B8372B">
      <w:pPr>
        <w:pStyle w:val="ListParagraph"/>
        <w:rPr>
          <w:rStyle w:val="Emphasis"/>
          <w:rFonts w:ascii="Times New Roman" w:hAnsi="Times New Roman" w:cs="Times New Roman"/>
          <w:b w:val="0"/>
          <w:i w:val="0"/>
          <w:sz w:val="24"/>
          <w:szCs w:val="24"/>
        </w:rPr>
      </w:pPr>
      <w:r>
        <w:rPr>
          <w:rStyle w:val="Emphasis"/>
          <w:rFonts w:ascii="Times New Roman" w:hAnsi="Times New Roman" w:cs="Times New Roman"/>
          <w:b w:val="0"/>
          <w:i w:val="0"/>
          <w:sz w:val="24"/>
          <w:szCs w:val="24"/>
        </w:rPr>
        <w:tab/>
      </w:r>
      <w:r>
        <w:rPr>
          <w:rStyle w:val="Emphasis"/>
          <w:rFonts w:ascii="Times New Roman" w:hAnsi="Times New Roman" w:cs="Times New Roman"/>
          <w:b w:val="0"/>
          <w:i w:val="0"/>
          <w:sz w:val="24"/>
          <w:szCs w:val="24"/>
        </w:rPr>
        <w:tab/>
      </w:r>
      <w:r w:rsidRPr="00B8372B">
        <w:rPr>
          <w:rStyle w:val="Emphasis"/>
          <w:rFonts w:ascii="Times New Roman" w:hAnsi="Times New Roman" w:cs="Times New Roman"/>
          <w:i w:val="0"/>
          <w:sz w:val="24"/>
          <w:szCs w:val="24"/>
        </w:rPr>
        <w:t>Fig 6.14:</w:t>
      </w:r>
      <w:r>
        <w:rPr>
          <w:rStyle w:val="Emphasis"/>
          <w:rFonts w:ascii="Times New Roman" w:hAnsi="Times New Roman" w:cs="Times New Roman"/>
          <w:b w:val="0"/>
          <w:i w:val="0"/>
          <w:sz w:val="24"/>
          <w:szCs w:val="24"/>
        </w:rPr>
        <w:t xml:space="preserve"> Query for open value greater than 16</w:t>
      </w:r>
    </w:p>
    <w:p w:rsidR="00B8372B" w:rsidRDefault="00B8372B" w:rsidP="00B8372B">
      <w:pPr>
        <w:pStyle w:val="ListParagraph"/>
        <w:rPr>
          <w:rStyle w:val="Emphasis"/>
          <w:rFonts w:ascii="Times New Roman" w:hAnsi="Times New Roman" w:cs="Times New Roman"/>
          <w:b w:val="0"/>
          <w:i w:val="0"/>
          <w:sz w:val="24"/>
          <w:szCs w:val="24"/>
        </w:rPr>
      </w:pPr>
    </w:p>
    <w:p w:rsidR="00B8372B" w:rsidRDefault="00B8372B" w:rsidP="00B8372B">
      <w:pPr>
        <w:pStyle w:val="ListParagraph"/>
        <w:rPr>
          <w:rStyle w:val="Emphasis"/>
          <w:rFonts w:ascii="Times New Roman" w:hAnsi="Times New Roman" w:cs="Times New Roman"/>
          <w:b w:val="0"/>
          <w:i w:val="0"/>
          <w:sz w:val="24"/>
          <w:szCs w:val="24"/>
        </w:rPr>
      </w:pPr>
      <w:r>
        <w:rPr>
          <w:rFonts w:ascii="Times New Roman" w:hAnsi="Times New Roman" w:cs="Times New Roman"/>
          <w:bCs/>
          <w:iCs/>
          <w:noProof/>
          <w:spacing w:val="10"/>
          <w:sz w:val="24"/>
          <w:szCs w:val="24"/>
          <w:lang w:val="en-US" w:eastAsia="en-US"/>
        </w:rPr>
        <w:lastRenderedPageBreak/>
        <w:drawing>
          <wp:inline distT="0" distB="0" distL="0" distR="0">
            <wp:extent cx="2295525" cy="20608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en 16 output.JPG"/>
                    <pic:cNvPicPr/>
                  </pic:nvPicPr>
                  <pic:blipFill>
                    <a:blip r:embed="rId65">
                      <a:extLst>
                        <a:ext uri="{28A0092B-C50C-407E-A947-70E740481C1C}">
                          <a14:useLocalDpi xmlns:a14="http://schemas.microsoft.com/office/drawing/2010/main" val="0"/>
                        </a:ext>
                      </a:extLst>
                    </a:blip>
                    <a:stretch>
                      <a:fillRect/>
                    </a:stretch>
                  </pic:blipFill>
                  <pic:spPr>
                    <a:xfrm>
                      <a:off x="0" y="0"/>
                      <a:ext cx="2296343" cy="2061556"/>
                    </a:xfrm>
                    <a:prstGeom prst="rect">
                      <a:avLst/>
                    </a:prstGeom>
                  </pic:spPr>
                </pic:pic>
              </a:graphicData>
            </a:graphic>
          </wp:inline>
        </w:drawing>
      </w:r>
    </w:p>
    <w:p w:rsidR="00B8372B" w:rsidRDefault="00B8372B" w:rsidP="00B8372B">
      <w:pPr>
        <w:pStyle w:val="ListParagraph"/>
        <w:rPr>
          <w:rStyle w:val="Emphasis"/>
          <w:rFonts w:ascii="Times New Roman" w:hAnsi="Times New Roman" w:cs="Times New Roman"/>
          <w:b w:val="0"/>
          <w:i w:val="0"/>
          <w:sz w:val="24"/>
          <w:szCs w:val="24"/>
        </w:rPr>
      </w:pPr>
    </w:p>
    <w:p w:rsidR="00B8372B" w:rsidRDefault="00B8372B" w:rsidP="00B8372B">
      <w:pPr>
        <w:pStyle w:val="ListParagraph"/>
        <w:rPr>
          <w:rStyle w:val="Emphasis"/>
          <w:rFonts w:ascii="Times New Roman" w:hAnsi="Times New Roman" w:cs="Times New Roman"/>
          <w:b w:val="0"/>
          <w:i w:val="0"/>
          <w:sz w:val="24"/>
          <w:szCs w:val="24"/>
        </w:rPr>
      </w:pPr>
      <w:r>
        <w:rPr>
          <w:rStyle w:val="Emphasis"/>
          <w:rFonts w:ascii="Times New Roman" w:hAnsi="Times New Roman" w:cs="Times New Roman"/>
          <w:b w:val="0"/>
          <w:i w:val="0"/>
          <w:sz w:val="24"/>
          <w:szCs w:val="24"/>
        </w:rPr>
        <w:tab/>
      </w:r>
      <w:r>
        <w:rPr>
          <w:rStyle w:val="Emphasis"/>
          <w:rFonts w:ascii="Times New Roman" w:hAnsi="Times New Roman" w:cs="Times New Roman"/>
          <w:b w:val="0"/>
          <w:i w:val="0"/>
          <w:sz w:val="24"/>
          <w:szCs w:val="24"/>
        </w:rPr>
        <w:tab/>
      </w:r>
      <w:r w:rsidRPr="00B8372B">
        <w:rPr>
          <w:rStyle w:val="Emphasis"/>
          <w:rFonts w:ascii="Times New Roman" w:hAnsi="Times New Roman" w:cs="Times New Roman"/>
          <w:i w:val="0"/>
          <w:sz w:val="24"/>
          <w:szCs w:val="24"/>
        </w:rPr>
        <w:t>Fig 6.15:</w:t>
      </w:r>
      <w:r>
        <w:rPr>
          <w:rStyle w:val="Emphasis"/>
          <w:rFonts w:ascii="Times New Roman" w:hAnsi="Times New Roman" w:cs="Times New Roman"/>
          <w:b w:val="0"/>
          <w:i w:val="0"/>
          <w:sz w:val="24"/>
          <w:szCs w:val="24"/>
        </w:rPr>
        <w:t xml:space="preserve">  Output of open value</w:t>
      </w:r>
    </w:p>
    <w:p w:rsidR="00B8372B" w:rsidRDefault="00B8372B" w:rsidP="00B8372B">
      <w:pPr>
        <w:pStyle w:val="ListParagraph"/>
        <w:rPr>
          <w:rStyle w:val="Emphasis"/>
          <w:rFonts w:ascii="Times New Roman" w:hAnsi="Times New Roman" w:cs="Times New Roman"/>
          <w:b w:val="0"/>
          <w:i w:val="0"/>
          <w:sz w:val="24"/>
          <w:szCs w:val="24"/>
        </w:rPr>
      </w:pPr>
    </w:p>
    <w:p w:rsidR="00B8372B" w:rsidRDefault="00B8372B" w:rsidP="00B8372B">
      <w:pPr>
        <w:pStyle w:val="ListParagraph"/>
        <w:numPr>
          <w:ilvl w:val="0"/>
          <w:numId w:val="39"/>
        </w:numPr>
        <w:rPr>
          <w:rStyle w:val="Emphasis"/>
          <w:rFonts w:ascii="Times New Roman" w:hAnsi="Times New Roman" w:cs="Times New Roman"/>
          <w:b w:val="0"/>
          <w:i w:val="0"/>
          <w:sz w:val="28"/>
          <w:szCs w:val="28"/>
        </w:rPr>
      </w:pPr>
      <w:r w:rsidRPr="00B8372B">
        <w:rPr>
          <w:rStyle w:val="Emphasis"/>
          <w:rFonts w:ascii="Times New Roman" w:hAnsi="Times New Roman" w:cs="Times New Roman"/>
          <w:b w:val="0"/>
          <w:i w:val="0"/>
          <w:sz w:val="28"/>
          <w:szCs w:val="28"/>
        </w:rPr>
        <w:t xml:space="preserve">Hong Kong stock data between 2009-03-24 to 2009-11-21 </w:t>
      </w:r>
    </w:p>
    <w:p w:rsidR="00B8372B" w:rsidRDefault="00B8372B" w:rsidP="00B8372B">
      <w:pPr>
        <w:pStyle w:val="ListParagraph"/>
        <w:rPr>
          <w:rStyle w:val="Emphasis"/>
          <w:rFonts w:ascii="Times New Roman" w:hAnsi="Times New Roman" w:cs="Times New Roman"/>
          <w:b w:val="0"/>
          <w:i w:val="0"/>
          <w:sz w:val="28"/>
          <w:szCs w:val="28"/>
        </w:rPr>
      </w:pPr>
    </w:p>
    <w:p w:rsidR="00B8372B" w:rsidRDefault="00B8372B" w:rsidP="00B8372B">
      <w:pPr>
        <w:pStyle w:val="ListParagraph"/>
        <w:rPr>
          <w:rStyle w:val="Emphasis"/>
          <w:rFonts w:ascii="Times New Roman" w:hAnsi="Times New Roman" w:cs="Times New Roman"/>
          <w:b w:val="0"/>
          <w:i w:val="0"/>
          <w:sz w:val="28"/>
          <w:szCs w:val="28"/>
        </w:rPr>
      </w:pPr>
      <w:r>
        <w:rPr>
          <w:rFonts w:ascii="Times New Roman" w:hAnsi="Times New Roman" w:cs="Times New Roman"/>
          <w:bCs/>
          <w:iCs/>
          <w:noProof/>
          <w:spacing w:val="10"/>
          <w:sz w:val="28"/>
          <w:szCs w:val="28"/>
          <w:lang w:val="en-US" w:eastAsia="en-US"/>
        </w:rPr>
        <w:drawing>
          <wp:inline distT="0" distB="0" distL="0" distR="0">
            <wp:extent cx="5619750" cy="5619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kong data query.JPG"/>
                    <pic:cNvPicPr/>
                  </pic:nvPicPr>
                  <pic:blipFill>
                    <a:blip r:embed="rId66">
                      <a:extLst>
                        <a:ext uri="{28A0092B-C50C-407E-A947-70E740481C1C}">
                          <a14:useLocalDpi xmlns:a14="http://schemas.microsoft.com/office/drawing/2010/main" val="0"/>
                        </a:ext>
                      </a:extLst>
                    </a:blip>
                    <a:stretch>
                      <a:fillRect/>
                    </a:stretch>
                  </pic:blipFill>
                  <pic:spPr>
                    <a:xfrm>
                      <a:off x="0" y="0"/>
                      <a:ext cx="5731510" cy="573151"/>
                    </a:xfrm>
                    <a:prstGeom prst="rect">
                      <a:avLst/>
                    </a:prstGeom>
                  </pic:spPr>
                </pic:pic>
              </a:graphicData>
            </a:graphic>
          </wp:inline>
        </w:drawing>
      </w:r>
    </w:p>
    <w:p w:rsidR="00B8372B" w:rsidRDefault="00B8372B" w:rsidP="00B8372B">
      <w:pPr>
        <w:pStyle w:val="ListParagraph"/>
        <w:rPr>
          <w:rStyle w:val="Emphasis"/>
          <w:rFonts w:ascii="Times New Roman" w:hAnsi="Times New Roman" w:cs="Times New Roman"/>
          <w:b w:val="0"/>
          <w:i w:val="0"/>
          <w:sz w:val="28"/>
          <w:szCs w:val="28"/>
        </w:rPr>
      </w:pPr>
    </w:p>
    <w:p w:rsidR="00B8372B" w:rsidRDefault="00B8372B" w:rsidP="00B8372B">
      <w:pPr>
        <w:pStyle w:val="ListParagraph"/>
        <w:rPr>
          <w:rStyle w:val="Emphasis"/>
          <w:rFonts w:ascii="Times New Roman" w:hAnsi="Times New Roman" w:cs="Times New Roman"/>
          <w:b w:val="0"/>
          <w:i w:val="0"/>
          <w:sz w:val="24"/>
          <w:szCs w:val="24"/>
        </w:rPr>
      </w:pP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Pr>
          <w:rStyle w:val="Emphasis"/>
          <w:rFonts w:ascii="Times New Roman" w:hAnsi="Times New Roman" w:cs="Times New Roman"/>
          <w:b w:val="0"/>
          <w:i w:val="0"/>
          <w:sz w:val="28"/>
          <w:szCs w:val="28"/>
        </w:rPr>
        <w:tab/>
      </w:r>
      <w:r w:rsidRPr="00B8372B">
        <w:rPr>
          <w:rStyle w:val="Emphasis"/>
          <w:rFonts w:ascii="Times New Roman" w:hAnsi="Times New Roman" w:cs="Times New Roman"/>
          <w:i w:val="0"/>
          <w:sz w:val="24"/>
          <w:szCs w:val="24"/>
        </w:rPr>
        <w:t>Fig 6.16</w:t>
      </w:r>
      <w:r w:rsidRPr="00B8372B">
        <w:rPr>
          <w:rStyle w:val="Emphasis"/>
          <w:rFonts w:ascii="Times New Roman" w:hAnsi="Times New Roman" w:cs="Times New Roman"/>
          <w:b w:val="0"/>
          <w:i w:val="0"/>
          <w:sz w:val="24"/>
          <w:szCs w:val="24"/>
        </w:rPr>
        <w:t>: Query of Hong Kong stock</w:t>
      </w:r>
    </w:p>
    <w:p w:rsidR="00B8372B" w:rsidRDefault="00B8372B" w:rsidP="00B8372B">
      <w:pPr>
        <w:pStyle w:val="ListParagraph"/>
        <w:rPr>
          <w:rStyle w:val="Emphasis"/>
          <w:rFonts w:ascii="Times New Roman" w:hAnsi="Times New Roman" w:cs="Times New Roman"/>
          <w:b w:val="0"/>
          <w:i w:val="0"/>
          <w:sz w:val="24"/>
          <w:szCs w:val="24"/>
        </w:rPr>
      </w:pPr>
    </w:p>
    <w:p w:rsidR="00B8372B" w:rsidRDefault="00B8372B" w:rsidP="00B8372B">
      <w:pPr>
        <w:pStyle w:val="ListParagraph"/>
        <w:rPr>
          <w:rStyle w:val="Emphasis"/>
          <w:rFonts w:ascii="Times New Roman" w:hAnsi="Times New Roman" w:cs="Times New Roman"/>
          <w:b w:val="0"/>
          <w:i w:val="0"/>
          <w:sz w:val="24"/>
          <w:szCs w:val="24"/>
        </w:rPr>
      </w:pPr>
      <w:r>
        <w:rPr>
          <w:rFonts w:ascii="Times New Roman" w:hAnsi="Times New Roman" w:cs="Times New Roman"/>
          <w:bCs/>
          <w:iCs/>
          <w:noProof/>
          <w:spacing w:val="10"/>
          <w:sz w:val="24"/>
          <w:szCs w:val="24"/>
          <w:lang w:val="en-US" w:eastAsia="en-US"/>
        </w:rPr>
        <w:drawing>
          <wp:inline distT="0" distB="0" distL="0" distR="0">
            <wp:extent cx="3581400" cy="23427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kong between 24 mar to 21 nov 2009 output.JPG"/>
                    <pic:cNvPicPr/>
                  </pic:nvPicPr>
                  <pic:blipFill>
                    <a:blip r:embed="rId67">
                      <a:extLst>
                        <a:ext uri="{28A0092B-C50C-407E-A947-70E740481C1C}">
                          <a14:useLocalDpi xmlns:a14="http://schemas.microsoft.com/office/drawing/2010/main" val="0"/>
                        </a:ext>
                      </a:extLst>
                    </a:blip>
                    <a:stretch>
                      <a:fillRect/>
                    </a:stretch>
                  </pic:blipFill>
                  <pic:spPr>
                    <a:xfrm>
                      <a:off x="0" y="0"/>
                      <a:ext cx="3581400" cy="2342720"/>
                    </a:xfrm>
                    <a:prstGeom prst="rect">
                      <a:avLst/>
                    </a:prstGeom>
                  </pic:spPr>
                </pic:pic>
              </a:graphicData>
            </a:graphic>
          </wp:inline>
        </w:drawing>
      </w:r>
    </w:p>
    <w:p w:rsidR="00B8372B" w:rsidRDefault="00B8372B" w:rsidP="00B8372B">
      <w:pPr>
        <w:pStyle w:val="ListParagraph"/>
        <w:rPr>
          <w:rStyle w:val="Emphasis"/>
          <w:rFonts w:ascii="Times New Roman" w:hAnsi="Times New Roman" w:cs="Times New Roman"/>
          <w:b w:val="0"/>
          <w:i w:val="0"/>
          <w:sz w:val="24"/>
          <w:szCs w:val="24"/>
        </w:rPr>
      </w:pPr>
    </w:p>
    <w:p w:rsidR="00B8372B" w:rsidRPr="00B8372B" w:rsidRDefault="00B8372B" w:rsidP="00B8372B">
      <w:pPr>
        <w:pStyle w:val="ListParagraph"/>
        <w:rPr>
          <w:rStyle w:val="Emphasis"/>
          <w:rFonts w:ascii="Times New Roman" w:hAnsi="Times New Roman" w:cs="Times New Roman"/>
          <w:b w:val="0"/>
          <w:i w:val="0"/>
          <w:sz w:val="24"/>
          <w:szCs w:val="24"/>
        </w:rPr>
      </w:pPr>
      <w:r>
        <w:rPr>
          <w:rStyle w:val="Emphasis"/>
          <w:rFonts w:ascii="Times New Roman" w:hAnsi="Times New Roman" w:cs="Times New Roman"/>
          <w:b w:val="0"/>
          <w:i w:val="0"/>
          <w:sz w:val="24"/>
          <w:szCs w:val="24"/>
        </w:rPr>
        <w:tab/>
      </w:r>
      <w:r>
        <w:rPr>
          <w:rStyle w:val="Emphasis"/>
          <w:rFonts w:ascii="Times New Roman" w:hAnsi="Times New Roman" w:cs="Times New Roman"/>
          <w:b w:val="0"/>
          <w:i w:val="0"/>
          <w:sz w:val="24"/>
          <w:szCs w:val="24"/>
        </w:rPr>
        <w:tab/>
        <w:t>Fig 6.17: Output of Hong Kong stock</w:t>
      </w:r>
    </w:p>
    <w:p w:rsidR="00B8372B" w:rsidRDefault="00B8372B" w:rsidP="00851BC4">
      <w:pPr>
        <w:ind w:left="2880"/>
        <w:rPr>
          <w:rStyle w:val="Emphasis"/>
          <w:rFonts w:ascii="Times New Roman" w:hAnsi="Times New Roman" w:cs="Times New Roman"/>
          <w:sz w:val="28"/>
          <w:szCs w:val="28"/>
        </w:rPr>
      </w:pPr>
    </w:p>
    <w:p w:rsidR="001A6D90" w:rsidRDefault="001A6D90" w:rsidP="001A6D90">
      <w:pPr>
        <w:ind w:left="1440" w:firstLine="720"/>
        <w:rPr>
          <w:rStyle w:val="Emphasis"/>
          <w:rFonts w:ascii="Times New Roman" w:hAnsi="Times New Roman" w:cs="Times New Roman"/>
          <w:sz w:val="28"/>
          <w:szCs w:val="28"/>
        </w:rPr>
      </w:pPr>
    </w:p>
    <w:p w:rsidR="001A6D90" w:rsidRDefault="001A6D90" w:rsidP="001A6D90">
      <w:pPr>
        <w:ind w:left="1440" w:firstLine="720"/>
        <w:rPr>
          <w:rStyle w:val="Emphasis"/>
          <w:rFonts w:ascii="Times New Roman" w:hAnsi="Times New Roman" w:cs="Times New Roman"/>
          <w:sz w:val="28"/>
          <w:szCs w:val="28"/>
        </w:rPr>
      </w:pPr>
    </w:p>
    <w:p w:rsidR="001A6D90" w:rsidRDefault="001A6D90" w:rsidP="001A6D90">
      <w:pPr>
        <w:ind w:left="1440" w:firstLine="720"/>
        <w:rPr>
          <w:rStyle w:val="Emphasis"/>
          <w:rFonts w:ascii="Times New Roman" w:hAnsi="Times New Roman" w:cs="Times New Roman"/>
          <w:sz w:val="28"/>
          <w:szCs w:val="28"/>
        </w:rPr>
      </w:pPr>
    </w:p>
    <w:p w:rsidR="001A6D90" w:rsidRDefault="001A6D90" w:rsidP="001A6D90">
      <w:pPr>
        <w:ind w:left="1440" w:firstLine="720"/>
        <w:rPr>
          <w:rStyle w:val="Emphasis"/>
          <w:rFonts w:ascii="Times New Roman" w:hAnsi="Times New Roman" w:cs="Times New Roman"/>
          <w:sz w:val="28"/>
          <w:szCs w:val="28"/>
        </w:rPr>
      </w:pPr>
      <w:r>
        <w:rPr>
          <w:rStyle w:val="Emphasis"/>
          <w:rFonts w:ascii="Times New Roman" w:hAnsi="Times New Roman" w:cs="Times New Roman"/>
          <w:sz w:val="28"/>
          <w:szCs w:val="28"/>
        </w:rPr>
        <w:lastRenderedPageBreak/>
        <w:t>OVERALL ANALYSIS</w:t>
      </w:r>
    </w:p>
    <w:p w:rsidR="001A6D90" w:rsidRDefault="001A6D90" w:rsidP="001A6D90">
      <w:pPr>
        <w:ind w:left="2160"/>
        <w:rPr>
          <w:rStyle w:val="Emphasis"/>
          <w:rFonts w:ascii="Times New Roman" w:hAnsi="Times New Roman" w:cs="Times New Roman"/>
          <w:sz w:val="28"/>
          <w:szCs w:val="28"/>
        </w:rPr>
      </w:pPr>
      <w:r>
        <w:rPr>
          <w:rStyle w:val="Emphasis"/>
          <w:rFonts w:ascii="Times New Roman" w:hAnsi="Times New Roman" w:cs="Times New Roman"/>
          <w:sz w:val="28"/>
          <w:szCs w:val="28"/>
        </w:rPr>
        <w:t xml:space="preserve">   (DASHBOARD)</w:t>
      </w:r>
    </w:p>
    <w:p w:rsidR="001A6D90" w:rsidRDefault="001A6D90" w:rsidP="001A6D90">
      <w:pPr>
        <w:rPr>
          <w:rStyle w:val="Emphasis"/>
          <w:rFonts w:ascii="Times New Roman" w:hAnsi="Times New Roman" w:cs="Times New Roman"/>
          <w:sz w:val="28"/>
          <w:szCs w:val="28"/>
        </w:rPr>
      </w:pPr>
      <w:r>
        <w:rPr>
          <w:rFonts w:ascii="Times New Roman" w:hAnsi="Times New Roman" w:cs="Times New Roman"/>
          <w:b/>
          <w:bCs/>
          <w:i/>
          <w:iCs/>
          <w:noProof/>
          <w:spacing w:val="10"/>
          <w:sz w:val="28"/>
          <w:szCs w:val="28"/>
          <w:lang w:val="en-US" w:eastAsia="en-US"/>
        </w:rPr>
        <w:drawing>
          <wp:inline distT="0" distB="0" distL="0" distR="0">
            <wp:extent cx="6124575" cy="22273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JPG"/>
                    <pic:cNvPicPr/>
                  </pic:nvPicPr>
                  <pic:blipFill>
                    <a:blip r:embed="rId68">
                      <a:extLst>
                        <a:ext uri="{28A0092B-C50C-407E-A947-70E740481C1C}">
                          <a14:useLocalDpi xmlns:a14="http://schemas.microsoft.com/office/drawing/2010/main" val="0"/>
                        </a:ext>
                      </a:extLst>
                    </a:blip>
                    <a:stretch>
                      <a:fillRect/>
                    </a:stretch>
                  </pic:blipFill>
                  <pic:spPr>
                    <a:xfrm>
                      <a:off x="0" y="0"/>
                      <a:ext cx="6126559" cy="2228042"/>
                    </a:xfrm>
                    <a:prstGeom prst="rect">
                      <a:avLst/>
                    </a:prstGeom>
                  </pic:spPr>
                </pic:pic>
              </a:graphicData>
            </a:graphic>
          </wp:inline>
        </w:drawing>
      </w:r>
    </w:p>
    <w:p w:rsidR="001A6D90" w:rsidRDefault="001A6D90" w:rsidP="001A6D90">
      <w:pPr>
        <w:rPr>
          <w:rStyle w:val="Emphasis"/>
          <w:rFonts w:ascii="Times New Roman" w:hAnsi="Times New Roman" w:cs="Times New Roman"/>
          <w:sz w:val="28"/>
          <w:szCs w:val="28"/>
        </w:rPr>
      </w:pPr>
    </w:p>
    <w:p w:rsidR="001A6D90" w:rsidRDefault="001A6D90" w:rsidP="001A6D90">
      <w:pPr>
        <w:rPr>
          <w:rStyle w:val="Emphasis"/>
          <w:rFonts w:ascii="Times New Roman" w:hAnsi="Times New Roman" w:cs="Times New Roman"/>
          <w:sz w:val="28"/>
          <w:szCs w:val="28"/>
        </w:rPr>
      </w:pPr>
    </w:p>
    <w:p w:rsidR="001A6D90" w:rsidRDefault="001A6D90" w:rsidP="001A6D90">
      <w:pPr>
        <w:rPr>
          <w:rStyle w:val="Emphasis"/>
          <w:rFonts w:ascii="Times New Roman" w:hAnsi="Times New Roman" w:cs="Times New Roman"/>
          <w:sz w:val="28"/>
          <w:szCs w:val="28"/>
        </w:rPr>
      </w:pPr>
      <w:r>
        <w:rPr>
          <w:rFonts w:ascii="Times New Roman" w:hAnsi="Times New Roman" w:cs="Times New Roman"/>
          <w:b/>
          <w:bCs/>
          <w:i/>
          <w:iCs/>
          <w:noProof/>
          <w:spacing w:val="10"/>
          <w:sz w:val="28"/>
          <w:szCs w:val="28"/>
          <w:lang w:val="en-US" w:eastAsia="en-US"/>
        </w:rPr>
        <w:drawing>
          <wp:inline distT="0" distB="0" distL="0" distR="0">
            <wp:extent cx="6133866" cy="2371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1.JPG"/>
                    <pic:cNvPicPr/>
                  </pic:nvPicPr>
                  <pic:blipFill>
                    <a:blip r:embed="rId69">
                      <a:extLst>
                        <a:ext uri="{28A0092B-C50C-407E-A947-70E740481C1C}">
                          <a14:useLocalDpi xmlns:a14="http://schemas.microsoft.com/office/drawing/2010/main" val="0"/>
                        </a:ext>
                      </a:extLst>
                    </a:blip>
                    <a:stretch>
                      <a:fillRect/>
                    </a:stretch>
                  </pic:blipFill>
                  <pic:spPr>
                    <a:xfrm>
                      <a:off x="0" y="0"/>
                      <a:ext cx="6136400" cy="2372705"/>
                    </a:xfrm>
                    <a:prstGeom prst="rect">
                      <a:avLst/>
                    </a:prstGeom>
                  </pic:spPr>
                </pic:pic>
              </a:graphicData>
            </a:graphic>
          </wp:inline>
        </w:drawing>
      </w:r>
    </w:p>
    <w:p w:rsidR="001A6D90" w:rsidRDefault="001A6D90" w:rsidP="00851BC4">
      <w:pPr>
        <w:ind w:left="2880"/>
        <w:rPr>
          <w:rStyle w:val="Emphasis"/>
          <w:rFonts w:ascii="Times New Roman" w:hAnsi="Times New Roman" w:cs="Times New Roman"/>
          <w:sz w:val="28"/>
          <w:szCs w:val="28"/>
        </w:rPr>
      </w:pPr>
    </w:p>
    <w:p w:rsidR="001A6D90" w:rsidRDefault="001A6D90" w:rsidP="00851BC4">
      <w:pPr>
        <w:ind w:left="2880"/>
        <w:rPr>
          <w:rStyle w:val="Emphasis"/>
          <w:rFonts w:ascii="Times New Roman" w:hAnsi="Times New Roman" w:cs="Times New Roman"/>
          <w:sz w:val="28"/>
          <w:szCs w:val="28"/>
        </w:rPr>
      </w:pPr>
    </w:p>
    <w:p w:rsidR="001A6D90" w:rsidRDefault="001A6D90" w:rsidP="00851BC4">
      <w:pPr>
        <w:ind w:left="2880"/>
        <w:rPr>
          <w:rStyle w:val="Emphasis"/>
          <w:rFonts w:ascii="Times New Roman" w:hAnsi="Times New Roman" w:cs="Times New Roman"/>
          <w:sz w:val="28"/>
          <w:szCs w:val="28"/>
        </w:rPr>
      </w:pPr>
    </w:p>
    <w:p w:rsidR="001A6D90" w:rsidRDefault="001A6D90" w:rsidP="00851BC4">
      <w:pPr>
        <w:ind w:left="2880"/>
        <w:rPr>
          <w:rStyle w:val="Emphasis"/>
          <w:rFonts w:ascii="Times New Roman" w:hAnsi="Times New Roman" w:cs="Times New Roman"/>
          <w:sz w:val="28"/>
          <w:szCs w:val="28"/>
        </w:rPr>
      </w:pPr>
    </w:p>
    <w:p w:rsidR="001A6D90" w:rsidRDefault="001A6D90" w:rsidP="00851BC4">
      <w:pPr>
        <w:ind w:left="2880"/>
        <w:rPr>
          <w:rStyle w:val="Emphasis"/>
          <w:rFonts w:ascii="Times New Roman" w:hAnsi="Times New Roman" w:cs="Times New Roman"/>
          <w:sz w:val="28"/>
          <w:szCs w:val="28"/>
        </w:rPr>
      </w:pPr>
      <w:bookmarkStart w:id="5" w:name="_GoBack"/>
      <w:bookmarkEnd w:id="5"/>
    </w:p>
    <w:p w:rsidR="001A6D90" w:rsidRDefault="001A6D90" w:rsidP="00851BC4">
      <w:pPr>
        <w:ind w:left="2880"/>
        <w:rPr>
          <w:rStyle w:val="Emphasis"/>
          <w:rFonts w:ascii="Times New Roman" w:hAnsi="Times New Roman" w:cs="Times New Roman"/>
          <w:sz w:val="28"/>
          <w:szCs w:val="28"/>
        </w:rPr>
      </w:pPr>
    </w:p>
    <w:p w:rsidR="001A6D90" w:rsidRDefault="001A6D90" w:rsidP="00851BC4">
      <w:pPr>
        <w:ind w:left="2880"/>
        <w:rPr>
          <w:rStyle w:val="Emphasis"/>
          <w:rFonts w:ascii="Times New Roman" w:hAnsi="Times New Roman" w:cs="Times New Roman"/>
          <w:sz w:val="28"/>
          <w:szCs w:val="28"/>
        </w:rPr>
      </w:pPr>
    </w:p>
    <w:p w:rsidR="00851BC4" w:rsidRDefault="00851BC4" w:rsidP="00851BC4">
      <w:pPr>
        <w:ind w:left="2880"/>
        <w:rPr>
          <w:rStyle w:val="Emphasis"/>
          <w:rFonts w:ascii="Times New Roman" w:hAnsi="Times New Roman" w:cs="Times New Roman"/>
          <w:i w:val="0"/>
          <w:sz w:val="28"/>
          <w:szCs w:val="28"/>
        </w:rPr>
      </w:pPr>
      <w:r>
        <w:rPr>
          <w:rStyle w:val="Emphasis"/>
          <w:rFonts w:ascii="Times New Roman" w:hAnsi="Times New Roman" w:cs="Times New Roman"/>
          <w:sz w:val="28"/>
          <w:szCs w:val="28"/>
        </w:rPr>
        <w:lastRenderedPageBreak/>
        <w:t>CONCLUSION</w:t>
      </w:r>
    </w:p>
    <w:p w:rsidR="00851BC4" w:rsidRDefault="00851BC4" w:rsidP="00851BC4">
      <w:pPr>
        <w:rPr>
          <w:rStyle w:val="Emphasis"/>
          <w:rFonts w:ascii="Times New Roman" w:hAnsi="Times New Roman" w:cs="Times New Roman"/>
          <w:i w:val="0"/>
          <w:sz w:val="28"/>
          <w:szCs w:val="28"/>
        </w:rPr>
      </w:pPr>
    </w:p>
    <w:p w:rsidR="00851BC4" w:rsidRPr="00F824A1" w:rsidRDefault="00851BC4" w:rsidP="00851BC4">
      <w:pPr>
        <w:numPr>
          <w:ilvl w:val="0"/>
          <w:numId w:val="38"/>
        </w:numPr>
        <w:spacing w:after="160" w:line="254" w:lineRule="auto"/>
        <w:rPr>
          <w:sz w:val="24"/>
          <w:szCs w:val="24"/>
          <w:lang w:val="en-US"/>
        </w:rPr>
      </w:pPr>
      <w:r>
        <w:rPr>
          <w:rFonts w:ascii="Times New Roman" w:hAnsi="Times New Roman" w:cs="Times New Roman"/>
          <w:bCs/>
          <w:iCs/>
          <w:spacing w:val="10"/>
          <w:sz w:val="24"/>
          <w:szCs w:val="24"/>
          <w:lang w:val="en-US"/>
        </w:rPr>
        <w:t>By the above description we can understand the need of Big Data in future, so Hadoop can be the best of maintenance and efficient implementation of large data.</w:t>
      </w:r>
    </w:p>
    <w:p w:rsidR="00F824A1" w:rsidRDefault="00F824A1" w:rsidP="00F824A1">
      <w:pPr>
        <w:spacing w:after="160" w:line="254" w:lineRule="auto"/>
        <w:ind w:left="720"/>
        <w:rPr>
          <w:sz w:val="24"/>
          <w:szCs w:val="24"/>
          <w:lang w:val="en-US"/>
        </w:rPr>
      </w:pPr>
    </w:p>
    <w:p w:rsidR="00851BC4" w:rsidRDefault="00851BC4" w:rsidP="00851BC4">
      <w:pPr>
        <w:numPr>
          <w:ilvl w:val="0"/>
          <w:numId w:val="38"/>
        </w:numPr>
        <w:spacing w:after="160" w:line="254" w:lineRule="auto"/>
        <w:rPr>
          <w:rFonts w:ascii="Times New Roman" w:hAnsi="Times New Roman" w:cs="Times New Roman"/>
          <w:bCs/>
          <w:iCs/>
          <w:spacing w:val="10"/>
          <w:sz w:val="24"/>
          <w:szCs w:val="24"/>
          <w:lang w:val="en-US"/>
        </w:rPr>
      </w:pPr>
      <w:r>
        <w:rPr>
          <w:rFonts w:ascii="Times New Roman" w:hAnsi="Times New Roman" w:cs="Times New Roman"/>
          <w:bCs/>
          <w:iCs/>
          <w:spacing w:val="10"/>
          <w:sz w:val="24"/>
          <w:szCs w:val="24"/>
          <w:lang w:val="en-US"/>
        </w:rPr>
        <w:t xml:space="preserve">This technology has bright future scope because day by day need of data would increase and security issues also the major point. In nowadays many Multinational organizations </w:t>
      </w:r>
      <w:r w:rsidR="00F824A1">
        <w:rPr>
          <w:rFonts w:ascii="Times New Roman" w:hAnsi="Times New Roman" w:cs="Times New Roman"/>
          <w:bCs/>
          <w:iCs/>
          <w:spacing w:val="10"/>
          <w:sz w:val="24"/>
          <w:szCs w:val="24"/>
          <w:lang w:val="en-US"/>
        </w:rPr>
        <w:t>prefer</w:t>
      </w:r>
      <w:r>
        <w:rPr>
          <w:rFonts w:ascii="Times New Roman" w:hAnsi="Times New Roman" w:cs="Times New Roman"/>
          <w:bCs/>
          <w:iCs/>
          <w:spacing w:val="10"/>
          <w:sz w:val="24"/>
          <w:szCs w:val="24"/>
          <w:lang w:val="en-US"/>
        </w:rPr>
        <w:t xml:space="preserve"> Hadoop over RDBMS.</w:t>
      </w:r>
    </w:p>
    <w:p w:rsidR="00F824A1" w:rsidRDefault="00F824A1" w:rsidP="00F824A1">
      <w:pPr>
        <w:spacing w:after="160" w:line="254" w:lineRule="auto"/>
        <w:ind w:left="720"/>
        <w:rPr>
          <w:rFonts w:ascii="Times New Roman" w:hAnsi="Times New Roman" w:cs="Times New Roman"/>
          <w:bCs/>
          <w:iCs/>
          <w:spacing w:val="10"/>
          <w:sz w:val="24"/>
          <w:szCs w:val="24"/>
          <w:lang w:val="en-US"/>
        </w:rPr>
      </w:pPr>
    </w:p>
    <w:p w:rsidR="00851BC4" w:rsidRDefault="00851BC4" w:rsidP="00851BC4">
      <w:pPr>
        <w:numPr>
          <w:ilvl w:val="0"/>
          <w:numId w:val="38"/>
        </w:numPr>
        <w:spacing w:after="160" w:line="254" w:lineRule="auto"/>
        <w:rPr>
          <w:rFonts w:ascii="Times New Roman" w:hAnsi="Times New Roman" w:cs="Times New Roman"/>
          <w:bCs/>
          <w:iCs/>
          <w:spacing w:val="10"/>
          <w:sz w:val="24"/>
          <w:szCs w:val="24"/>
          <w:lang w:val="en-US"/>
        </w:rPr>
      </w:pPr>
      <w:r>
        <w:rPr>
          <w:rFonts w:ascii="Times New Roman" w:hAnsi="Times New Roman" w:cs="Times New Roman"/>
          <w:bCs/>
          <w:iCs/>
          <w:spacing w:val="10"/>
          <w:sz w:val="24"/>
          <w:szCs w:val="24"/>
          <w:lang w:val="en-US"/>
        </w:rPr>
        <w:t xml:space="preserve">So major companies like </w:t>
      </w:r>
      <w:proofErr w:type="spellStart"/>
      <w:r>
        <w:rPr>
          <w:rFonts w:ascii="Times New Roman" w:hAnsi="Times New Roman" w:cs="Times New Roman"/>
          <w:bCs/>
          <w:iCs/>
          <w:spacing w:val="10"/>
          <w:sz w:val="24"/>
          <w:szCs w:val="24"/>
          <w:lang w:val="en-US"/>
        </w:rPr>
        <w:t>facebook</w:t>
      </w:r>
      <w:proofErr w:type="spellEnd"/>
      <w:r>
        <w:rPr>
          <w:rFonts w:ascii="Times New Roman" w:hAnsi="Times New Roman" w:cs="Times New Roman"/>
          <w:bCs/>
          <w:iCs/>
          <w:spacing w:val="10"/>
          <w:sz w:val="24"/>
          <w:szCs w:val="24"/>
          <w:lang w:val="en-US"/>
        </w:rPr>
        <w:t xml:space="preserve"> </w:t>
      </w:r>
      <w:proofErr w:type="spellStart"/>
      <w:r>
        <w:rPr>
          <w:rFonts w:ascii="Times New Roman" w:hAnsi="Times New Roman" w:cs="Times New Roman"/>
          <w:bCs/>
          <w:iCs/>
          <w:spacing w:val="10"/>
          <w:sz w:val="24"/>
          <w:szCs w:val="24"/>
          <w:lang w:val="en-US"/>
        </w:rPr>
        <w:t>amazon</w:t>
      </w:r>
      <w:proofErr w:type="gramStart"/>
      <w:r>
        <w:rPr>
          <w:rFonts w:ascii="Times New Roman" w:hAnsi="Times New Roman" w:cs="Times New Roman"/>
          <w:bCs/>
          <w:iCs/>
          <w:spacing w:val="10"/>
          <w:sz w:val="24"/>
          <w:szCs w:val="24"/>
          <w:lang w:val="en-US"/>
        </w:rPr>
        <w:t>,yahoo,linkedIn</w:t>
      </w:r>
      <w:proofErr w:type="spellEnd"/>
      <w:proofErr w:type="gramEnd"/>
      <w:r>
        <w:rPr>
          <w:rFonts w:ascii="Times New Roman" w:hAnsi="Times New Roman" w:cs="Times New Roman"/>
          <w:bCs/>
          <w:iCs/>
          <w:spacing w:val="10"/>
          <w:sz w:val="24"/>
          <w:szCs w:val="24"/>
          <w:lang w:val="en-US"/>
        </w:rPr>
        <w:t xml:space="preserve"> etc. are adapting Hadoop and in future there can be many names in the list.</w:t>
      </w:r>
    </w:p>
    <w:p w:rsidR="00F824A1" w:rsidRDefault="00F824A1" w:rsidP="00F824A1">
      <w:pPr>
        <w:spacing w:after="160" w:line="254" w:lineRule="auto"/>
        <w:ind w:left="720"/>
        <w:rPr>
          <w:rFonts w:ascii="Times New Roman" w:hAnsi="Times New Roman" w:cs="Times New Roman"/>
          <w:bCs/>
          <w:iCs/>
          <w:spacing w:val="10"/>
          <w:sz w:val="24"/>
          <w:szCs w:val="24"/>
          <w:lang w:val="en-US"/>
        </w:rPr>
      </w:pPr>
    </w:p>
    <w:p w:rsidR="00851BC4" w:rsidRDefault="00851BC4" w:rsidP="00851BC4">
      <w:pPr>
        <w:numPr>
          <w:ilvl w:val="0"/>
          <w:numId w:val="38"/>
        </w:numPr>
        <w:spacing w:after="160" w:line="254" w:lineRule="auto"/>
        <w:rPr>
          <w:rFonts w:ascii="Times New Roman" w:hAnsi="Times New Roman" w:cs="Times New Roman"/>
          <w:bCs/>
          <w:iCs/>
          <w:spacing w:val="10"/>
          <w:sz w:val="24"/>
          <w:szCs w:val="24"/>
          <w:lang w:val="en-US"/>
        </w:rPr>
      </w:pPr>
      <w:r>
        <w:rPr>
          <w:rFonts w:ascii="Times New Roman" w:hAnsi="Times New Roman" w:cs="Times New Roman"/>
          <w:bCs/>
          <w:iCs/>
          <w:spacing w:val="10"/>
          <w:sz w:val="24"/>
          <w:szCs w:val="24"/>
          <w:lang w:val="en-US"/>
        </w:rPr>
        <w:t>Hence Hadoop Technology is the best appropriate approach for handling the large data in sma</w:t>
      </w:r>
      <w:r w:rsidR="00E2193D">
        <w:rPr>
          <w:rFonts w:ascii="Times New Roman" w:hAnsi="Times New Roman" w:cs="Times New Roman"/>
          <w:bCs/>
          <w:iCs/>
          <w:spacing w:val="10"/>
          <w:sz w:val="24"/>
          <w:szCs w:val="24"/>
          <w:lang w:val="en-US"/>
        </w:rPr>
        <w:t>rt way and its future is bright.</w:t>
      </w:r>
    </w:p>
    <w:p w:rsidR="003C6B40" w:rsidRDefault="003C6B40" w:rsidP="003C6B40">
      <w:pPr>
        <w:spacing w:line="360" w:lineRule="auto"/>
        <w:jc w:val="both"/>
        <w:rPr>
          <w:rFonts w:ascii="Times New Roman" w:eastAsia="Arial Unicode MS" w:hAnsi="Times New Roman" w:cs="Times New Roman"/>
          <w:lang w:eastAsia="ar-SA"/>
        </w:rPr>
      </w:pPr>
    </w:p>
    <w:p w:rsidR="00A65AE7" w:rsidRDefault="00A65AE7" w:rsidP="004F01BE">
      <w:pPr>
        <w:spacing w:before="100" w:beforeAutospacing="1" w:after="100" w:afterAutospacing="1" w:line="360" w:lineRule="auto"/>
        <w:ind w:left="2880" w:firstLine="720"/>
        <w:rPr>
          <w:rFonts w:ascii="Times New Roman" w:hAnsi="Times New Roman" w:cs="Times New Roman"/>
          <w:b/>
          <w:sz w:val="28"/>
          <w:szCs w:val="28"/>
        </w:rPr>
      </w:pPr>
    </w:p>
    <w:p w:rsidR="00A65AE7" w:rsidRDefault="00A65AE7" w:rsidP="004F01BE">
      <w:pPr>
        <w:spacing w:before="100" w:beforeAutospacing="1" w:after="100" w:afterAutospacing="1" w:line="360" w:lineRule="auto"/>
        <w:ind w:left="2880" w:firstLine="720"/>
        <w:rPr>
          <w:rFonts w:ascii="Times New Roman" w:hAnsi="Times New Roman" w:cs="Times New Roman"/>
          <w:b/>
          <w:sz w:val="28"/>
          <w:szCs w:val="28"/>
        </w:rPr>
      </w:pPr>
    </w:p>
    <w:p w:rsidR="001E1861" w:rsidRPr="004F01BE" w:rsidRDefault="001E1861" w:rsidP="00A65AE7">
      <w:pPr>
        <w:spacing w:before="100" w:beforeAutospacing="1" w:after="100" w:afterAutospacing="1" w:line="360" w:lineRule="auto"/>
        <w:rPr>
          <w:rFonts w:ascii="Times New Roman" w:hAnsi="Times New Roman" w:cs="Times New Roman"/>
          <w:b/>
          <w:sz w:val="28"/>
          <w:szCs w:val="28"/>
        </w:rPr>
      </w:pPr>
    </w:p>
    <w:p w:rsidR="001E1861" w:rsidRDefault="00851BC4" w:rsidP="00B11406">
      <w:pPr>
        <w:pStyle w:val="ListParagraph"/>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E1861" w:rsidRPr="00B11406">
        <w:rPr>
          <w:rFonts w:ascii="Times New Roman" w:hAnsi="Times New Roman" w:cs="Times New Roman"/>
          <w:sz w:val="24"/>
          <w:szCs w:val="24"/>
        </w:rPr>
        <w:t xml:space="preserve">     </w:t>
      </w:r>
    </w:p>
    <w:p w:rsidR="00E2193D" w:rsidRDefault="00E2193D" w:rsidP="00B11406">
      <w:pPr>
        <w:pStyle w:val="ListParagraph"/>
        <w:spacing w:before="100" w:beforeAutospacing="1" w:after="100" w:afterAutospacing="1" w:line="360" w:lineRule="auto"/>
        <w:jc w:val="both"/>
        <w:rPr>
          <w:rFonts w:ascii="Times New Roman" w:hAnsi="Times New Roman" w:cs="Times New Roman"/>
          <w:sz w:val="24"/>
          <w:szCs w:val="24"/>
        </w:rPr>
      </w:pPr>
    </w:p>
    <w:p w:rsidR="00E2193D" w:rsidRDefault="00E2193D" w:rsidP="00B11406">
      <w:pPr>
        <w:pStyle w:val="ListParagraph"/>
        <w:spacing w:before="100" w:beforeAutospacing="1" w:after="100" w:afterAutospacing="1" w:line="360" w:lineRule="auto"/>
        <w:jc w:val="both"/>
        <w:rPr>
          <w:rFonts w:ascii="Times New Roman" w:hAnsi="Times New Roman" w:cs="Times New Roman"/>
          <w:sz w:val="24"/>
          <w:szCs w:val="24"/>
        </w:rPr>
      </w:pPr>
    </w:p>
    <w:p w:rsidR="00E2193D" w:rsidRDefault="00E2193D" w:rsidP="00B11406">
      <w:pPr>
        <w:pStyle w:val="ListParagraph"/>
        <w:spacing w:before="100" w:beforeAutospacing="1" w:after="100" w:afterAutospacing="1" w:line="360" w:lineRule="auto"/>
        <w:jc w:val="both"/>
        <w:rPr>
          <w:rFonts w:ascii="Times New Roman" w:hAnsi="Times New Roman" w:cs="Times New Roman"/>
          <w:sz w:val="24"/>
          <w:szCs w:val="24"/>
        </w:rPr>
      </w:pPr>
    </w:p>
    <w:p w:rsidR="00E2193D" w:rsidRDefault="00E2193D" w:rsidP="00B11406">
      <w:pPr>
        <w:pStyle w:val="ListParagraph"/>
        <w:spacing w:before="100" w:beforeAutospacing="1" w:after="100" w:afterAutospacing="1" w:line="360" w:lineRule="auto"/>
        <w:jc w:val="both"/>
        <w:rPr>
          <w:rFonts w:ascii="Times New Roman" w:hAnsi="Times New Roman" w:cs="Times New Roman"/>
          <w:sz w:val="24"/>
          <w:szCs w:val="24"/>
        </w:rPr>
      </w:pPr>
    </w:p>
    <w:p w:rsidR="00E2193D" w:rsidRDefault="00E2193D" w:rsidP="00B11406">
      <w:pPr>
        <w:pStyle w:val="ListParagraph"/>
        <w:spacing w:before="100" w:beforeAutospacing="1" w:after="100" w:afterAutospacing="1" w:line="360" w:lineRule="auto"/>
        <w:jc w:val="both"/>
        <w:rPr>
          <w:rFonts w:ascii="Times New Roman" w:hAnsi="Times New Roman" w:cs="Times New Roman"/>
          <w:sz w:val="24"/>
          <w:szCs w:val="24"/>
        </w:rPr>
      </w:pPr>
    </w:p>
    <w:p w:rsidR="00E2193D" w:rsidRDefault="00E2193D" w:rsidP="00B11406">
      <w:pPr>
        <w:pStyle w:val="ListParagraph"/>
        <w:spacing w:before="100" w:beforeAutospacing="1" w:after="100" w:afterAutospacing="1" w:line="360" w:lineRule="auto"/>
        <w:jc w:val="both"/>
        <w:rPr>
          <w:rFonts w:ascii="Times New Roman" w:hAnsi="Times New Roman" w:cs="Times New Roman"/>
          <w:sz w:val="24"/>
          <w:szCs w:val="24"/>
        </w:rPr>
      </w:pPr>
    </w:p>
    <w:p w:rsidR="00E2193D" w:rsidRDefault="00E2193D" w:rsidP="00B11406">
      <w:pPr>
        <w:pStyle w:val="ListParagraph"/>
        <w:spacing w:before="100" w:beforeAutospacing="1" w:after="100" w:afterAutospacing="1" w:line="360" w:lineRule="auto"/>
        <w:jc w:val="both"/>
        <w:rPr>
          <w:rFonts w:ascii="Times New Roman" w:hAnsi="Times New Roman" w:cs="Times New Roman"/>
          <w:sz w:val="24"/>
          <w:szCs w:val="24"/>
        </w:rPr>
      </w:pPr>
    </w:p>
    <w:p w:rsidR="00D939B9" w:rsidRDefault="00D939B9" w:rsidP="00ED35ED">
      <w:pPr>
        <w:spacing w:after="0"/>
        <w:jc w:val="center"/>
        <w:rPr>
          <w:rFonts w:ascii="Times New Roman" w:hAnsi="Times New Roman" w:cs="Times New Roman"/>
          <w:b/>
          <w:sz w:val="28"/>
          <w:szCs w:val="28"/>
        </w:rPr>
      </w:pPr>
    </w:p>
    <w:p w:rsidR="00D939B9" w:rsidRDefault="00D939B9" w:rsidP="00ED35ED">
      <w:pPr>
        <w:spacing w:after="0"/>
        <w:jc w:val="center"/>
        <w:rPr>
          <w:rFonts w:ascii="Times New Roman" w:hAnsi="Times New Roman" w:cs="Times New Roman"/>
          <w:b/>
          <w:sz w:val="28"/>
          <w:szCs w:val="28"/>
        </w:rPr>
      </w:pPr>
    </w:p>
    <w:p w:rsidR="00D939B9" w:rsidRDefault="00D939B9" w:rsidP="00ED35ED">
      <w:pPr>
        <w:spacing w:after="0"/>
        <w:jc w:val="center"/>
        <w:rPr>
          <w:rFonts w:ascii="Times New Roman" w:hAnsi="Times New Roman" w:cs="Times New Roman"/>
          <w:b/>
          <w:sz w:val="28"/>
          <w:szCs w:val="28"/>
        </w:rPr>
      </w:pPr>
    </w:p>
    <w:p w:rsidR="00ED35ED" w:rsidRPr="00ED35ED" w:rsidRDefault="00ED35ED" w:rsidP="00ED35ED">
      <w:pPr>
        <w:spacing w:after="0"/>
        <w:jc w:val="center"/>
        <w:rPr>
          <w:rFonts w:ascii="Times New Roman" w:hAnsi="Times New Roman" w:cs="Times New Roman"/>
          <w:b/>
          <w:sz w:val="28"/>
          <w:szCs w:val="28"/>
        </w:rPr>
      </w:pPr>
      <w:r w:rsidRPr="00ED35ED">
        <w:rPr>
          <w:rFonts w:ascii="Times New Roman" w:hAnsi="Times New Roman" w:cs="Times New Roman"/>
          <w:b/>
          <w:sz w:val="28"/>
          <w:szCs w:val="28"/>
        </w:rPr>
        <w:lastRenderedPageBreak/>
        <w:t>REFERENCE</w:t>
      </w:r>
    </w:p>
    <w:p w:rsidR="00ED35ED" w:rsidRDefault="00ED35ED" w:rsidP="00ED35ED">
      <w:pPr>
        <w:pStyle w:val="BodyText"/>
        <w:spacing w:line="360" w:lineRule="auto"/>
        <w:jc w:val="both"/>
        <w:rPr>
          <w:rFonts w:ascii="Times New Roman" w:eastAsia="Arial Unicode MS" w:hAnsi="Times New Roman" w:cs="Times New Roman"/>
          <w:b/>
          <w:bCs/>
          <w:sz w:val="24"/>
          <w:szCs w:val="24"/>
        </w:rPr>
      </w:pPr>
    </w:p>
    <w:p w:rsidR="00ED35ED" w:rsidRDefault="00ED35ED" w:rsidP="00ED35ED">
      <w:pPr>
        <w:pStyle w:val="BodyText"/>
        <w:spacing w:line="360" w:lineRule="auto"/>
        <w:jc w:val="both"/>
        <w:rPr>
          <w:rFonts w:ascii="Times New Roman" w:eastAsia="Arial Unicode MS" w:hAnsi="Times New Roman" w:cs="Times New Roman"/>
          <w:sz w:val="24"/>
          <w:szCs w:val="24"/>
        </w:rPr>
      </w:pPr>
    </w:p>
    <w:p w:rsidR="00ED35ED" w:rsidRDefault="00587736" w:rsidP="00587736">
      <w:pPr>
        <w:pStyle w:val="BodyText"/>
        <w:spacing w:line="360" w:lineRule="auto"/>
        <w:jc w:val="both"/>
        <w:rPr>
          <w:rFonts w:ascii="Times New Roman" w:eastAsia="Times New Roman" w:hAnsi="Times New Roman" w:cs="Times New Roman"/>
          <w:sz w:val="24"/>
          <w:szCs w:val="24"/>
        </w:rPr>
      </w:pPr>
      <w:r>
        <w:rPr>
          <w:rFonts w:ascii="Times New Roman" w:hAnsi="Times New Roman" w:cs="Times New Roman"/>
          <w:sz w:val="24"/>
          <w:szCs w:val="24"/>
        </w:rPr>
        <w:t>1 .</w:t>
      </w:r>
      <w:r w:rsidR="00ED35ED">
        <w:rPr>
          <w:rFonts w:ascii="Times New Roman" w:hAnsi="Times New Roman" w:cs="Times New Roman"/>
          <w:sz w:val="24"/>
          <w:szCs w:val="24"/>
        </w:rPr>
        <w:t>http://www.ibm.com/hadoop-training-thinking-at-scale</w:t>
      </w:r>
    </w:p>
    <w:p w:rsidR="00ED35ED" w:rsidRDefault="00587736" w:rsidP="00ED35ED">
      <w:pPr>
        <w:pStyle w:val="BodyText"/>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ED35ED">
        <w:rPr>
          <w:rFonts w:ascii="Times New Roman" w:hAnsi="Times New Roman" w:cs="Times New Roman"/>
          <w:sz w:val="24"/>
          <w:szCs w:val="24"/>
        </w:rPr>
        <w:t>http://developer.yahoo.com/hadoop/tutorial/module1.html</w:t>
      </w:r>
    </w:p>
    <w:p w:rsidR="00ED35ED" w:rsidRPr="00587736" w:rsidRDefault="00587736" w:rsidP="00ED35ED">
      <w:pPr>
        <w:pStyle w:val="BodyText"/>
        <w:spacing w:line="360" w:lineRule="auto"/>
        <w:jc w:val="both"/>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3. </w:t>
      </w:r>
      <w:r w:rsidR="00ED35ED">
        <w:rPr>
          <w:rFonts w:ascii="Times New Roman" w:hAnsi="Times New Roman" w:cs="Times New Roman"/>
          <w:sz w:val="24"/>
          <w:szCs w:val="24"/>
        </w:rPr>
        <w:t>http://hadoop.apache.org/core/docs/current/api/</w:t>
      </w:r>
    </w:p>
    <w:p w:rsidR="00ED35ED" w:rsidRDefault="00587736" w:rsidP="00ED35ED">
      <w:pPr>
        <w:pStyle w:val="BodyText"/>
        <w:spacing w:line="360" w:lineRule="auto"/>
        <w:jc w:val="both"/>
        <w:rPr>
          <w:rStyle w:val="Hyperlink"/>
          <w:rFonts w:ascii="Times New Roman" w:eastAsia="Arial Unicode MS" w:hAnsi="Times New Roman" w:cs="Times New Roman"/>
          <w:sz w:val="24"/>
          <w:szCs w:val="24"/>
        </w:rPr>
      </w:pPr>
      <w:r>
        <w:rPr>
          <w:rFonts w:ascii="Times New Roman" w:eastAsia="Arial Unicode MS" w:hAnsi="Times New Roman" w:cs="Times New Roman"/>
          <w:sz w:val="24"/>
          <w:szCs w:val="24"/>
        </w:rPr>
        <w:t xml:space="preserve">4. </w:t>
      </w:r>
      <w:r w:rsidR="00ED35ED">
        <w:rPr>
          <w:rFonts w:ascii="Times New Roman" w:eastAsia="Arial Unicode MS" w:hAnsi="Times New Roman" w:cs="Times New Roman"/>
          <w:sz w:val="24"/>
          <w:szCs w:val="24"/>
        </w:rPr>
        <w:t>http://hadoop.apache.org/core/version_control.html</w:t>
      </w:r>
    </w:p>
    <w:p w:rsidR="00ED35ED" w:rsidRDefault="00587736" w:rsidP="00ED35ED">
      <w:pPr>
        <w:pStyle w:val="BodyText"/>
        <w:spacing w:line="360" w:lineRule="auto"/>
        <w:jc w:val="both"/>
        <w:rPr>
          <w:rStyle w:val="Hyperlink"/>
          <w:rFonts w:ascii="Times New Roman" w:eastAsia="Arial Unicode MS" w:hAnsi="Times New Roman" w:cs="Times New Roman"/>
          <w:sz w:val="24"/>
          <w:szCs w:val="24"/>
        </w:rPr>
      </w:pPr>
      <w:r>
        <w:rPr>
          <w:rStyle w:val="Hyperlink"/>
          <w:rFonts w:ascii="Times New Roman" w:eastAsia="Arial Unicode MS" w:hAnsi="Times New Roman" w:cs="Times New Roman"/>
          <w:sz w:val="24"/>
          <w:szCs w:val="24"/>
        </w:rPr>
        <w:t>5</w:t>
      </w:r>
      <w:r w:rsidR="00ED35ED">
        <w:rPr>
          <w:rStyle w:val="Hyperlink"/>
          <w:rFonts w:ascii="Times New Roman" w:eastAsia="Arial Unicode MS" w:hAnsi="Times New Roman" w:cs="Times New Roman"/>
          <w:sz w:val="24"/>
          <w:szCs w:val="24"/>
        </w:rPr>
        <w:t>http://wikipidea.in/apachehadoop.com</w:t>
      </w:r>
    </w:p>
    <w:p w:rsidR="00E2193D" w:rsidRPr="00B11406" w:rsidRDefault="00E2193D" w:rsidP="00B11406">
      <w:pPr>
        <w:pStyle w:val="ListParagraph"/>
        <w:spacing w:before="100" w:beforeAutospacing="1" w:after="100" w:afterAutospacing="1" w:line="360" w:lineRule="auto"/>
        <w:jc w:val="both"/>
        <w:rPr>
          <w:rFonts w:ascii="Times New Roman" w:hAnsi="Times New Roman" w:cs="Times New Roman"/>
          <w:sz w:val="24"/>
          <w:szCs w:val="24"/>
        </w:rPr>
      </w:pPr>
    </w:p>
    <w:sectPr w:rsidR="00E2193D" w:rsidRPr="00B11406" w:rsidSect="00EC5554">
      <w:headerReference w:type="default" r:id="rId70"/>
      <w:footerReference w:type="default" r:id="rId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41CE" w:rsidRDefault="00DE41CE" w:rsidP="0060022E">
      <w:pPr>
        <w:spacing w:after="0" w:line="240" w:lineRule="auto"/>
      </w:pPr>
      <w:r>
        <w:separator/>
      </w:r>
    </w:p>
  </w:endnote>
  <w:endnote w:type="continuationSeparator" w:id="0">
    <w:p w:rsidR="00DE41CE" w:rsidRDefault="00DE41CE" w:rsidP="006002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tarSymbol">
    <w:altName w:val="Arial Unicode MS"/>
    <w:charset w:val="8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46300"/>
      <w:docPartObj>
        <w:docPartGallery w:val="Page Numbers (Bottom of Page)"/>
        <w:docPartUnique/>
      </w:docPartObj>
    </w:sdtPr>
    <w:sdtEndPr/>
    <w:sdtContent>
      <w:p w:rsidR="00883A79" w:rsidRDefault="00883A79">
        <w:pPr>
          <w:pStyle w:val="Footer"/>
          <w:jc w:val="center"/>
        </w:pPr>
        <w:r>
          <w:fldChar w:fldCharType="begin"/>
        </w:r>
        <w:r>
          <w:instrText xml:space="preserve"> PAGE   \* MERGEFORMAT </w:instrText>
        </w:r>
        <w:r>
          <w:fldChar w:fldCharType="separate"/>
        </w:r>
        <w:r w:rsidR="00D939B9">
          <w:rPr>
            <w:noProof/>
          </w:rPr>
          <w:t>45</w:t>
        </w:r>
        <w:r>
          <w:rPr>
            <w:noProof/>
          </w:rPr>
          <w:fldChar w:fldCharType="end"/>
        </w:r>
      </w:p>
    </w:sdtContent>
  </w:sdt>
  <w:p w:rsidR="00883A79" w:rsidRDefault="00883A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41CE" w:rsidRDefault="00DE41CE" w:rsidP="0060022E">
      <w:pPr>
        <w:spacing w:after="0" w:line="240" w:lineRule="auto"/>
      </w:pPr>
      <w:r>
        <w:separator/>
      </w:r>
    </w:p>
  </w:footnote>
  <w:footnote w:type="continuationSeparator" w:id="0">
    <w:p w:rsidR="00DE41CE" w:rsidRDefault="00DE41CE" w:rsidP="006002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3A79" w:rsidRDefault="00883A79">
    <w:pPr>
      <w:pStyle w:val="Header"/>
    </w:pPr>
  </w:p>
  <w:p w:rsidR="00883A79" w:rsidRDefault="00883A7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name w:val="WW8Num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00000005"/>
    <w:multiLevelType w:val="multilevel"/>
    <w:tmpl w:val="00000005"/>
    <w:name w:val="WW8Num5"/>
    <w:lvl w:ilvl="0">
      <w:start w:val="1"/>
      <w:numFmt w:val="bullet"/>
      <w:lvlText w:val=""/>
      <w:lvlJc w:val="left"/>
      <w:pPr>
        <w:tabs>
          <w:tab w:val="num" w:pos="707"/>
        </w:tabs>
        <w:ind w:left="707" w:hanging="283"/>
      </w:pPr>
      <w:rPr>
        <w:rFonts w:ascii="Symbol" w:hAnsi="Symbol" w:cs="StarSymbol"/>
        <w:sz w:val="18"/>
        <w:szCs w:val="18"/>
      </w:rPr>
    </w:lvl>
    <w:lvl w:ilvl="1">
      <w:start w:val="1"/>
      <w:numFmt w:val="bullet"/>
      <w:lvlText w:val=""/>
      <w:lvlJc w:val="left"/>
      <w:pPr>
        <w:tabs>
          <w:tab w:val="num" w:pos="1414"/>
        </w:tabs>
        <w:ind w:left="1414" w:hanging="283"/>
      </w:pPr>
      <w:rPr>
        <w:rFonts w:ascii="Symbol" w:hAnsi="Symbol" w:cs="StarSymbol"/>
        <w:sz w:val="18"/>
        <w:szCs w:val="18"/>
      </w:rPr>
    </w:lvl>
    <w:lvl w:ilvl="2">
      <w:start w:val="1"/>
      <w:numFmt w:val="bullet"/>
      <w:lvlText w:val=""/>
      <w:lvlJc w:val="left"/>
      <w:pPr>
        <w:tabs>
          <w:tab w:val="num" w:pos="2121"/>
        </w:tabs>
        <w:ind w:left="2121" w:hanging="283"/>
      </w:pPr>
      <w:rPr>
        <w:rFonts w:ascii="Symbol" w:hAnsi="Symbol" w:cs="StarSymbol"/>
        <w:sz w:val="18"/>
        <w:szCs w:val="18"/>
      </w:rPr>
    </w:lvl>
    <w:lvl w:ilvl="3">
      <w:start w:val="1"/>
      <w:numFmt w:val="bullet"/>
      <w:lvlText w:val=""/>
      <w:lvlJc w:val="left"/>
      <w:pPr>
        <w:tabs>
          <w:tab w:val="num" w:pos="2828"/>
        </w:tabs>
        <w:ind w:left="2828" w:hanging="283"/>
      </w:pPr>
      <w:rPr>
        <w:rFonts w:ascii="Symbol" w:hAnsi="Symbol" w:cs="StarSymbol"/>
        <w:sz w:val="18"/>
        <w:szCs w:val="18"/>
      </w:rPr>
    </w:lvl>
    <w:lvl w:ilvl="4">
      <w:start w:val="1"/>
      <w:numFmt w:val="bullet"/>
      <w:lvlText w:val=""/>
      <w:lvlJc w:val="left"/>
      <w:pPr>
        <w:tabs>
          <w:tab w:val="num" w:pos="3535"/>
        </w:tabs>
        <w:ind w:left="3535" w:hanging="283"/>
      </w:pPr>
      <w:rPr>
        <w:rFonts w:ascii="Symbol" w:hAnsi="Symbol" w:cs="StarSymbol"/>
        <w:sz w:val="18"/>
        <w:szCs w:val="18"/>
      </w:rPr>
    </w:lvl>
    <w:lvl w:ilvl="5">
      <w:start w:val="1"/>
      <w:numFmt w:val="bullet"/>
      <w:lvlText w:val=""/>
      <w:lvlJc w:val="left"/>
      <w:pPr>
        <w:tabs>
          <w:tab w:val="num" w:pos="4242"/>
        </w:tabs>
        <w:ind w:left="4242" w:hanging="283"/>
      </w:pPr>
      <w:rPr>
        <w:rFonts w:ascii="Symbol" w:hAnsi="Symbol" w:cs="StarSymbol"/>
        <w:sz w:val="18"/>
        <w:szCs w:val="18"/>
      </w:rPr>
    </w:lvl>
    <w:lvl w:ilvl="6">
      <w:start w:val="1"/>
      <w:numFmt w:val="bullet"/>
      <w:lvlText w:val=""/>
      <w:lvlJc w:val="left"/>
      <w:pPr>
        <w:tabs>
          <w:tab w:val="num" w:pos="4949"/>
        </w:tabs>
        <w:ind w:left="4949" w:hanging="283"/>
      </w:pPr>
      <w:rPr>
        <w:rFonts w:ascii="Symbol" w:hAnsi="Symbol" w:cs="StarSymbol"/>
        <w:sz w:val="18"/>
        <w:szCs w:val="18"/>
      </w:rPr>
    </w:lvl>
    <w:lvl w:ilvl="7">
      <w:start w:val="1"/>
      <w:numFmt w:val="bullet"/>
      <w:lvlText w:val=""/>
      <w:lvlJc w:val="left"/>
      <w:pPr>
        <w:tabs>
          <w:tab w:val="num" w:pos="5656"/>
        </w:tabs>
        <w:ind w:left="5656" w:hanging="283"/>
      </w:pPr>
      <w:rPr>
        <w:rFonts w:ascii="Symbol" w:hAnsi="Symbol" w:cs="StarSymbol"/>
        <w:sz w:val="18"/>
        <w:szCs w:val="18"/>
      </w:rPr>
    </w:lvl>
    <w:lvl w:ilvl="8">
      <w:start w:val="1"/>
      <w:numFmt w:val="bullet"/>
      <w:lvlText w:val=""/>
      <w:lvlJc w:val="left"/>
      <w:pPr>
        <w:tabs>
          <w:tab w:val="num" w:pos="6363"/>
        </w:tabs>
        <w:ind w:left="6363" w:hanging="283"/>
      </w:pPr>
      <w:rPr>
        <w:rFonts w:ascii="Symbol" w:hAnsi="Symbol" w:cs="StarSymbol"/>
        <w:sz w:val="18"/>
        <w:szCs w:val="18"/>
      </w:rPr>
    </w:lvl>
  </w:abstractNum>
  <w:abstractNum w:abstractNumId="3">
    <w:nsid w:val="028D0D54"/>
    <w:multiLevelType w:val="hybridMultilevel"/>
    <w:tmpl w:val="39F03A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4A59ED"/>
    <w:multiLevelType w:val="hybridMultilevel"/>
    <w:tmpl w:val="52A05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9343734"/>
    <w:multiLevelType w:val="singleLevel"/>
    <w:tmpl w:val="F798189E"/>
    <w:lvl w:ilvl="0">
      <w:start w:val="1"/>
      <w:numFmt w:val="decimal"/>
      <w:lvlText w:val="%1."/>
      <w:lvlJc w:val="left"/>
      <w:pPr>
        <w:tabs>
          <w:tab w:val="num" w:pos="1080"/>
        </w:tabs>
        <w:ind w:left="1080" w:hanging="360"/>
      </w:pPr>
      <w:rPr>
        <w:rFonts w:hint="default"/>
      </w:rPr>
    </w:lvl>
  </w:abstractNum>
  <w:abstractNum w:abstractNumId="6">
    <w:nsid w:val="0C2C14C9"/>
    <w:multiLevelType w:val="singleLevel"/>
    <w:tmpl w:val="1F820000"/>
    <w:lvl w:ilvl="0">
      <w:start w:val="1"/>
      <w:numFmt w:val="decimal"/>
      <w:lvlText w:val="%1."/>
      <w:lvlJc w:val="left"/>
      <w:pPr>
        <w:tabs>
          <w:tab w:val="num" w:pos="1080"/>
        </w:tabs>
        <w:ind w:left="1080" w:hanging="360"/>
      </w:pPr>
      <w:rPr>
        <w:rFonts w:hint="default"/>
      </w:rPr>
    </w:lvl>
  </w:abstractNum>
  <w:abstractNum w:abstractNumId="7">
    <w:nsid w:val="10BD4FD9"/>
    <w:multiLevelType w:val="multilevel"/>
    <w:tmpl w:val="07EE73D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nsid w:val="11A87B3D"/>
    <w:multiLevelType w:val="singleLevel"/>
    <w:tmpl w:val="62745328"/>
    <w:lvl w:ilvl="0">
      <w:start w:val="1"/>
      <w:numFmt w:val="decimal"/>
      <w:lvlText w:val="%1."/>
      <w:lvlJc w:val="left"/>
      <w:pPr>
        <w:tabs>
          <w:tab w:val="num" w:pos="1080"/>
        </w:tabs>
        <w:ind w:left="1080" w:hanging="360"/>
      </w:pPr>
      <w:rPr>
        <w:rFonts w:hint="default"/>
      </w:rPr>
    </w:lvl>
  </w:abstractNum>
  <w:abstractNum w:abstractNumId="9">
    <w:nsid w:val="17555155"/>
    <w:multiLevelType w:val="singleLevel"/>
    <w:tmpl w:val="E1C6F28A"/>
    <w:lvl w:ilvl="0">
      <w:start w:val="1"/>
      <w:numFmt w:val="lowerLetter"/>
      <w:lvlText w:val="%1."/>
      <w:lvlJc w:val="left"/>
      <w:pPr>
        <w:tabs>
          <w:tab w:val="num" w:pos="1080"/>
        </w:tabs>
        <w:ind w:left="1080" w:hanging="360"/>
      </w:pPr>
      <w:rPr>
        <w:rFonts w:hint="default"/>
      </w:rPr>
    </w:lvl>
  </w:abstractNum>
  <w:abstractNum w:abstractNumId="10">
    <w:nsid w:val="17E6087A"/>
    <w:multiLevelType w:val="multilevel"/>
    <w:tmpl w:val="320657F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decimal"/>
      <w:lvlText w:val="%3."/>
      <w:lvlJc w:val="left"/>
      <w:pPr>
        <w:ind w:left="2160" w:hanging="360"/>
      </w:pPr>
      <w:rPr>
        <w:rFonts w:eastAsiaTheme="minorEastAsia" w:hint="default"/>
      </w:rPr>
    </w:lvl>
    <w:lvl w:ilvl="3">
      <w:start w:val="1"/>
      <w:numFmt w:val="upperLetter"/>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F4B4951"/>
    <w:multiLevelType w:val="hybridMultilevel"/>
    <w:tmpl w:val="E02A439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nsid w:val="26513543"/>
    <w:multiLevelType w:val="multilevel"/>
    <w:tmpl w:val="B36CC0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eastAsiaTheme="minorEastAsia" w:hint="default"/>
        <w:color w:val="auto"/>
        <w:sz w:val="24"/>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83706C4"/>
    <w:multiLevelType w:val="hybridMultilevel"/>
    <w:tmpl w:val="DD548C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892309E"/>
    <w:multiLevelType w:val="hybridMultilevel"/>
    <w:tmpl w:val="F64C5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E64D25"/>
    <w:multiLevelType w:val="multilevel"/>
    <w:tmpl w:val="8F6CA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F7B4DDB"/>
    <w:multiLevelType w:val="multilevel"/>
    <w:tmpl w:val="FC82A5E2"/>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2440B2F"/>
    <w:multiLevelType w:val="singleLevel"/>
    <w:tmpl w:val="8E781F60"/>
    <w:lvl w:ilvl="0">
      <w:start w:val="1"/>
      <w:numFmt w:val="lowerLetter"/>
      <w:lvlText w:val="%1."/>
      <w:lvlJc w:val="left"/>
      <w:pPr>
        <w:tabs>
          <w:tab w:val="num" w:pos="1080"/>
        </w:tabs>
        <w:ind w:left="1080" w:hanging="360"/>
      </w:pPr>
      <w:rPr>
        <w:rFonts w:hint="default"/>
      </w:rPr>
    </w:lvl>
  </w:abstractNum>
  <w:abstractNum w:abstractNumId="18">
    <w:nsid w:val="388046F9"/>
    <w:multiLevelType w:val="multilevel"/>
    <w:tmpl w:val="034E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FA32B6"/>
    <w:multiLevelType w:val="multilevel"/>
    <w:tmpl w:val="450C4B4E"/>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2520"/>
        </w:tabs>
        <w:ind w:left="2520" w:hanging="360"/>
      </w:pPr>
      <w:rPr>
        <w:rFonts w:hint="default"/>
      </w:rPr>
    </w:lvl>
    <w:lvl w:ilvl="2">
      <w:start w:val="1"/>
      <w:numFmt w:val="decimal"/>
      <w:isLgl/>
      <w:lvlText w:val="%1.%2.%3"/>
      <w:lvlJc w:val="left"/>
      <w:pPr>
        <w:tabs>
          <w:tab w:val="num" w:pos="4680"/>
        </w:tabs>
        <w:ind w:left="4680" w:hanging="720"/>
      </w:pPr>
      <w:rPr>
        <w:rFonts w:hint="default"/>
      </w:rPr>
    </w:lvl>
    <w:lvl w:ilvl="3">
      <w:start w:val="1"/>
      <w:numFmt w:val="decimal"/>
      <w:isLgl/>
      <w:lvlText w:val="%1.%2.%3.%4"/>
      <w:lvlJc w:val="left"/>
      <w:pPr>
        <w:tabs>
          <w:tab w:val="num" w:pos="6480"/>
        </w:tabs>
        <w:ind w:left="6480" w:hanging="720"/>
      </w:pPr>
      <w:rPr>
        <w:rFonts w:hint="default"/>
      </w:rPr>
    </w:lvl>
    <w:lvl w:ilvl="4">
      <w:start w:val="1"/>
      <w:numFmt w:val="decimal"/>
      <w:isLgl/>
      <w:lvlText w:val="%1.%2.%3.%4.%5"/>
      <w:lvlJc w:val="left"/>
      <w:pPr>
        <w:tabs>
          <w:tab w:val="num" w:pos="8640"/>
        </w:tabs>
        <w:ind w:left="8640" w:hanging="1080"/>
      </w:pPr>
      <w:rPr>
        <w:rFonts w:hint="default"/>
      </w:rPr>
    </w:lvl>
    <w:lvl w:ilvl="5">
      <w:start w:val="1"/>
      <w:numFmt w:val="decimal"/>
      <w:isLgl/>
      <w:lvlText w:val="%1.%2.%3.%4.%5.%6"/>
      <w:lvlJc w:val="left"/>
      <w:pPr>
        <w:tabs>
          <w:tab w:val="num" w:pos="10440"/>
        </w:tabs>
        <w:ind w:left="10440" w:hanging="1080"/>
      </w:pPr>
      <w:rPr>
        <w:rFonts w:hint="default"/>
      </w:rPr>
    </w:lvl>
    <w:lvl w:ilvl="6">
      <w:start w:val="1"/>
      <w:numFmt w:val="decimal"/>
      <w:isLgl/>
      <w:lvlText w:val="%1.%2.%3.%4.%5.%6.%7"/>
      <w:lvlJc w:val="left"/>
      <w:pPr>
        <w:tabs>
          <w:tab w:val="num" w:pos="12600"/>
        </w:tabs>
        <w:ind w:left="12600" w:hanging="1440"/>
      </w:pPr>
      <w:rPr>
        <w:rFonts w:hint="default"/>
      </w:rPr>
    </w:lvl>
    <w:lvl w:ilvl="7">
      <w:start w:val="1"/>
      <w:numFmt w:val="decimal"/>
      <w:isLgl/>
      <w:lvlText w:val="%1.%2.%3.%4.%5.%6.%7.%8"/>
      <w:lvlJc w:val="left"/>
      <w:pPr>
        <w:tabs>
          <w:tab w:val="num" w:pos="14400"/>
        </w:tabs>
        <w:ind w:left="14400" w:hanging="1440"/>
      </w:pPr>
      <w:rPr>
        <w:rFonts w:hint="default"/>
      </w:rPr>
    </w:lvl>
    <w:lvl w:ilvl="8">
      <w:start w:val="1"/>
      <w:numFmt w:val="decimal"/>
      <w:isLgl/>
      <w:lvlText w:val="%1.%2.%3.%4.%5.%6.%7.%8.%9"/>
      <w:lvlJc w:val="left"/>
      <w:pPr>
        <w:tabs>
          <w:tab w:val="num" w:pos="16560"/>
        </w:tabs>
        <w:ind w:left="16560" w:hanging="1800"/>
      </w:pPr>
      <w:rPr>
        <w:rFonts w:hint="default"/>
      </w:rPr>
    </w:lvl>
  </w:abstractNum>
  <w:abstractNum w:abstractNumId="20">
    <w:nsid w:val="3D9378B5"/>
    <w:multiLevelType w:val="hybridMultilevel"/>
    <w:tmpl w:val="9A94B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40B81A1A"/>
    <w:multiLevelType w:val="hybridMultilevel"/>
    <w:tmpl w:val="0E1E0284"/>
    <w:lvl w:ilvl="0" w:tplc="02D2AC24">
      <w:start w:val="1"/>
      <w:numFmt w:val="bullet"/>
      <w:lvlText w:val="•"/>
      <w:lvlJc w:val="left"/>
      <w:pPr>
        <w:tabs>
          <w:tab w:val="num" w:pos="720"/>
        </w:tabs>
        <w:ind w:left="720" w:hanging="360"/>
      </w:pPr>
      <w:rPr>
        <w:rFonts w:ascii="Arial" w:hAnsi="Arial" w:cs="Times New Roman" w:hint="default"/>
      </w:rPr>
    </w:lvl>
    <w:lvl w:ilvl="1" w:tplc="7BF283E4">
      <w:start w:val="1"/>
      <w:numFmt w:val="bullet"/>
      <w:lvlText w:val="•"/>
      <w:lvlJc w:val="left"/>
      <w:pPr>
        <w:tabs>
          <w:tab w:val="num" w:pos="1440"/>
        </w:tabs>
        <w:ind w:left="1440" w:hanging="360"/>
      </w:pPr>
      <w:rPr>
        <w:rFonts w:ascii="Arial" w:hAnsi="Arial" w:cs="Times New Roman" w:hint="default"/>
      </w:rPr>
    </w:lvl>
    <w:lvl w:ilvl="2" w:tplc="2A14C0CA">
      <w:start w:val="1"/>
      <w:numFmt w:val="bullet"/>
      <w:lvlText w:val="•"/>
      <w:lvlJc w:val="left"/>
      <w:pPr>
        <w:tabs>
          <w:tab w:val="num" w:pos="2160"/>
        </w:tabs>
        <w:ind w:left="2160" w:hanging="360"/>
      </w:pPr>
      <w:rPr>
        <w:rFonts w:ascii="Arial" w:hAnsi="Arial" w:cs="Times New Roman" w:hint="default"/>
      </w:rPr>
    </w:lvl>
    <w:lvl w:ilvl="3" w:tplc="BBC4C372">
      <w:start w:val="1"/>
      <w:numFmt w:val="bullet"/>
      <w:lvlText w:val="•"/>
      <w:lvlJc w:val="left"/>
      <w:pPr>
        <w:tabs>
          <w:tab w:val="num" w:pos="2880"/>
        </w:tabs>
        <w:ind w:left="2880" w:hanging="360"/>
      </w:pPr>
      <w:rPr>
        <w:rFonts w:ascii="Arial" w:hAnsi="Arial" w:cs="Times New Roman" w:hint="default"/>
      </w:rPr>
    </w:lvl>
    <w:lvl w:ilvl="4" w:tplc="6D420E2A">
      <w:start w:val="1"/>
      <w:numFmt w:val="bullet"/>
      <w:lvlText w:val="•"/>
      <w:lvlJc w:val="left"/>
      <w:pPr>
        <w:tabs>
          <w:tab w:val="num" w:pos="3600"/>
        </w:tabs>
        <w:ind w:left="3600" w:hanging="360"/>
      </w:pPr>
      <w:rPr>
        <w:rFonts w:ascii="Arial" w:hAnsi="Arial" w:cs="Times New Roman" w:hint="default"/>
      </w:rPr>
    </w:lvl>
    <w:lvl w:ilvl="5" w:tplc="B1906F2C">
      <w:start w:val="1"/>
      <w:numFmt w:val="bullet"/>
      <w:lvlText w:val="•"/>
      <w:lvlJc w:val="left"/>
      <w:pPr>
        <w:tabs>
          <w:tab w:val="num" w:pos="4320"/>
        </w:tabs>
        <w:ind w:left="4320" w:hanging="360"/>
      </w:pPr>
      <w:rPr>
        <w:rFonts w:ascii="Arial" w:hAnsi="Arial" w:cs="Times New Roman" w:hint="default"/>
      </w:rPr>
    </w:lvl>
    <w:lvl w:ilvl="6" w:tplc="5C92A34E">
      <w:start w:val="1"/>
      <w:numFmt w:val="bullet"/>
      <w:lvlText w:val="•"/>
      <w:lvlJc w:val="left"/>
      <w:pPr>
        <w:tabs>
          <w:tab w:val="num" w:pos="5040"/>
        </w:tabs>
        <w:ind w:left="5040" w:hanging="360"/>
      </w:pPr>
      <w:rPr>
        <w:rFonts w:ascii="Arial" w:hAnsi="Arial" w:cs="Times New Roman" w:hint="default"/>
      </w:rPr>
    </w:lvl>
    <w:lvl w:ilvl="7" w:tplc="6CE87B9C">
      <w:start w:val="1"/>
      <w:numFmt w:val="bullet"/>
      <w:lvlText w:val="•"/>
      <w:lvlJc w:val="left"/>
      <w:pPr>
        <w:tabs>
          <w:tab w:val="num" w:pos="5760"/>
        </w:tabs>
        <w:ind w:left="5760" w:hanging="360"/>
      </w:pPr>
      <w:rPr>
        <w:rFonts w:ascii="Arial" w:hAnsi="Arial" w:cs="Times New Roman" w:hint="default"/>
      </w:rPr>
    </w:lvl>
    <w:lvl w:ilvl="8" w:tplc="8774E3BE">
      <w:start w:val="1"/>
      <w:numFmt w:val="bullet"/>
      <w:lvlText w:val="•"/>
      <w:lvlJc w:val="left"/>
      <w:pPr>
        <w:tabs>
          <w:tab w:val="num" w:pos="6480"/>
        </w:tabs>
        <w:ind w:left="6480" w:hanging="360"/>
      </w:pPr>
      <w:rPr>
        <w:rFonts w:ascii="Arial" w:hAnsi="Arial" w:cs="Times New Roman" w:hint="default"/>
      </w:rPr>
    </w:lvl>
  </w:abstractNum>
  <w:abstractNum w:abstractNumId="22">
    <w:nsid w:val="44C741BB"/>
    <w:multiLevelType w:val="hybridMultilevel"/>
    <w:tmpl w:val="D0FCF1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C4A75C8"/>
    <w:multiLevelType w:val="hybridMultilevel"/>
    <w:tmpl w:val="F2F8A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F372965"/>
    <w:multiLevelType w:val="hybridMultilevel"/>
    <w:tmpl w:val="6CAA1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6D1A13"/>
    <w:multiLevelType w:val="hybridMultilevel"/>
    <w:tmpl w:val="DF6E04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551B33C5"/>
    <w:multiLevelType w:val="hybridMultilevel"/>
    <w:tmpl w:val="7CE017B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55F5791"/>
    <w:multiLevelType w:val="multilevel"/>
    <w:tmpl w:val="5A9EDB7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755335C"/>
    <w:multiLevelType w:val="multilevel"/>
    <w:tmpl w:val="FC68B432"/>
    <w:lvl w:ilvl="0">
      <w:start w:val="4"/>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nsid w:val="5AFF3CFE"/>
    <w:multiLevelType w:val="hybridMultilevel"/>
    <w:tmpl w:val="1BE6C7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B0347E3"/>
    <w:multiLevelType w:val="hybridMultilevel"/>
    <w:tmpl w:val="02389AF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C1F5EE0"/>
    <w:multiLevelType w:val="multilevel"/>
    <w:tmpl w:val="205AA37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nsid w:val="5D42659D"/>
    <w:multiLevelType w:val="hybridMultilevel"/>
    <w:tmpl w:val="ED74288A"/>
    <w:lvl w:ilvl="0" w:tplc="91FACC3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5F1A2995"/>
    <w:multiLevelType w:val="hybridMultilevel"/>
    <w:tmpl w:val="E89438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893155"/>
    <w:multiLevelType w:val="multilevel"/>
    <w:tmpl w:val="B4C0A522"/>
    <w:lvl w:ilvl="0">
      <w:start w:val="1"/>
      <w:numFmt w:val="decimal"/>
      <w:lvlText w:val="%1."/>
      <w:lvlJc w:val="left"/>
      <w:pPr>
        <w:tabs>
          <w:tab w:val="num" w:pos="1080"/>
        </w:tabs>
        <w:ind w:left="1080" w:hanging="360"/>
      </w:pPr>
      <w:rPr>
        <w:rFonts w:hint="default"/>
      </w:rPr>
    </w:lvl>
    <w:lvl w:ilvl="1">
      <w:start w:val="9"/>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5">
    <w:nsid w:val="64E86B10"/>
    <w:multiLevelType w:val="singleLevel"/>
    <w:tmpl w:val="2B863964"/>
    <w:lvl w:ilvl="0">
      <w:start w:val="1"/>
      <w:numFmt w:val="decimal"/>
      <w:lvlText w:val="%1."/>
      <w:lvlJc w:val="left"/>
      <w:pPr>
        <w:tabs>
          <w:tab w:val="num" w:pos="1080"/>
        </w:tabs>
        <w:ind w:left="1080" w:hanging="360"/>
      </w:pPr>
      <w:rPr>
        <w:rFonts w:hint="default"/>
      </w:rPr>
    </w:lvl>
  </w:abstractNum>
  <w:abstractNum w:abstractNumId="36">
    <w:nsid w:val="6AFB60AD"/>
    <w:multiLevelType w:val="hybridMultilevel"/>
    <w:tmpl w:val="29A87D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nsid w:val="75324E64"/>
    <w:multiLevelType w:val="hybridMultilevel"/>
    <w:tmpl w:val="277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78D1C2E"/>
    <w:multiLevelType w:val="singleLevel"/>
    <w:tmpl w:val="7B421446"/>
    <w:lvl w:ilvl="0">
      <w:start w:val="1"/>
      <w:numFmt w:val="lowerLetter"/>
      <w:lvlText w:val="%1."/>
      <w:lvlJc w:val="left"/>
      <w:pPr>
        <w:tabs>
          <w:tab w:val="num" w:pos="720"/>
        </w:tabs>
        <w:ind w:left="720" w:hanging="360"/>
      </w:pPr>
      <w:rPr>
        <w:rFonts w:hint="default"/>
      </w:rPr>
    </w:lvl>
  </w:abstractNum>
  <w:num w:numId="1">
    <w:abstractNumId w:val="26"/>
  </w:num>
  <w:num w:numId="2">
    <w:abstractNumId w:val="36"/>
  </w:num>
  <w:num w:numId="3">
    <w:abstractNumId w:val="33"/>
  </w:num>
  <w:num w:numId="4">
    <w:abstractNumId w:val="25"/>
  </w:num>
  <w:num w:numId="5">
    <w:abstractNumId w:val="4"/>
  </w:num>
  <w:num w:numId="6">
    <w:abstractNumId w:val="12"/>
  </w:num>
  <w:num w:numId="7">
    <w:abstractNumId w:val="18"/>
  </w:num>
  <w:num w:numId="8">
    <w:abstractNumId w:val="15"/>
  </w:num>
  <w:num w:numId="9">
    <w:abstractNumId w:val="31"/>
  </w:num>
  <w:num w:numId="10">
    <w:abstractNumId w:val="32"/>
  </w:num>
  <w:num w:numId="11">
    <w:abstractNumId w:val="19"/>
  </w:num>
  <w:num w:numId="12">
    <w:abstractNumId w:val="17"/>
  </w:num>
  <w:num w:numId="13">
    <w:abstractNumId w:val="38"/>
  </w:num>
  <w:num w:numId="14">
    <w:abstractNumId w:val="9"/>
  </w:num>
  <w:num w:numId="15">
    <w:abstractNumId w:val="8"/>
  </w:num>
  <w:num w:numId="16">
    <w:abstractNumId w:val="34"/>
  </w:num>
  <w:num w:numId="17">
    <w:abstractNumId w:val="5"/>
  </w:num>
  <w:num w:numId="18">
    <w:abstractNumId w:val="35"/>
  </w:num>
  <w:num w:numId="19">
    <w:abstractNumId w:val="7"/>
  </w:num>
  <w:num w:numId="20">
    <w:abstractNumId w:val="28"/>
  </w:num>
  <w:num w:numId="21">
    <w:abstractNumId w:val="16"/>
  </w:num>
  <w:num w:numId="22">
    <w:abstractNumId w:val="6"/>
  </w:num>
  <w:num w:numId="23">
    <w:abstractNumId w:val="14"/>
  </w:num>
  <w:num w:numId="24">
    <w:abstractNumId w:val="20"/>
  </w:num>
  <w:num w:numId="25">
    <w:abstractNumId w:val="13"/>
  </w:num>
  <w:num w:numId="26">
    <w:abstractNumId w:val="29"/>
  </w:num>
  <w:num w:numId="27">
    <w:abstractNumId w:val="22"/>
  </w:num>
  <w:num w:numId="28">
    <w:abstractNumId w:val="10"/>
  </w:num>
  <w:num w:numId="29">
    <w:abstractNumId w:val="27"/>
  </w:num>
  <w:num w:numId="30">
    <w:abstractNumId w:val="11"/>
  </w:num>
  <w:num w:numId="31">
    <w:abstractNumId w:val="37"/>
  </w:num>
  <w:num w:numId="32">
    <w:abstractNumId w:val="30"/>
  </w:num>
  <w:num w:numId="33">
    <w:abstractNumId w:val="3"/>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4"/>
  </w:num>
  <w:num w:numId="37">
    <w:abstractNumId w:val="2"/>
  </w:num>
  <w:num w:numId="38">
    <w:abstractNumId w:val="21"/>
  </w:num>
  <w:num w:numId="39">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F06C0"/>
    <w:rsid w:val="00002CC6"/>
    <w:rsid w:val="0001334A"/>
    <w:rsid w:val="00035750"/>
    <w:rsid w:val="00040D88"/>
    <w:rsid w:val="00041629"/>
    <w:rsid w:val="00043353"/>
    <w:rsid w:val="00044B56"/>
    <w:rsid w:val="00050408"/>
    <w:rsid w:val="00052E87"/>
    <w:rsid w:val="00055DDE"/>
    <w:rsid w:val="00087394"/>
    <w:rsid w:val="000878E9"/>
    <w:rsid w:val="00087DD8"/>
    <w:rsid w:val="00092CC5"/>
    <w:rsid w:val="00093777"/>
    <w:rsid w:val="000A030D"/>
    <w:rsid w:val="000A4EB6"/>
    <w:rsid w:val="000A7EF3"/>
    <w:rsid w:val="000B32FA"/>
    <w:rsid w:val="000D3283"/>
    <w:rsid w:val="000E2A43"/>
    <w:rsid w:val="000E2E45"/>
    <w:rsid w:val="000E422D"/>
    <w:rsid w:val="0010553B"/>
    <w:rsid w:val="00106AAD"/>
    <w:rsid w:val="001313B1"/>
    <w:rsid w:val="001334E6"/>
    <w:rsid w:val="00137A87"/>
    <w:rsid w:val="0017437D"/>
    <w:rsid w:val="0018235E"/>
    <w:rsid w:val="001860EA"/>
    <w:rsid w:val="001963ED"/>
    <w:rsid w:val="00197C87"/>
    <w:rsid w:val="001A4AD9"/>
    <w:rsid w:val="001A6D90"/>
    <w:rsid w:val="001D18B8"/>
    <w:rsid w:val="001D41C2"/>
    <w:rsid w:val="001E1861"/>
    <w:rsid w:val="001F588C"/>
    <w:rsid w:val="001F7A8A"/>
    <w:rsid w:val="002078A6"/>
    <w:rsid w:val="00207E59"/>
    <w:rsid w:val="002276CA"/>
    <w:rsid w:val="00243415"/>
    <w:rsid w:val="0024551D"/>
    <w:rsid w:val="00255146"/>
    <w:rsid w:val="002577D7"/>
    <w:rsid w:val="002626B6"/>
    <w:rsid w:val="00273069"/>
    <w:rsid w:val="00274909"/>
    <w:rsid w:val="00277710"/>
    <w:rsid w:val="00280CFE"/>
    <w:rsid w:val="002A1298"/>
    <w:rsid w:val="002B4DB1"/>
    <w:rsid w:val="002D4BC9"/>
    <w:rsid w:val="002E4BBE"/>
    <w:rsid w:val="002E4EE0"/>
    <w:rsid w:val="002E6C03"/>
    <w:rsid w:val="00303CCC"/>
    <w:rsid w:val="003065A7"/>
    <w:rsid w:val="00316381"/>
    <w:rsid w:val="00320CA3"/>
    <w:rsid w:val="0032639B"/>
    <w:rsid w:val="00331558"/>
    <w:rsid w:val="00340F6E"/>
    <w:rsid w:val="00344C4F"/>
    <w:rsid w:val="003516FA"/>
    <w:rsid w:val="0035287D"/>
    <w:rsid w:val="003572F9"/>
    <w:rsid w:val="0036396F"/>
    <w:rsid w:val="003722B1"/>
    <w:rsid w:val="00381DC2"/>
    <w:rsid w:val="0039212A"/>
    <w:rsid w:val="0039530F"/>
    <w:rsid w:val="003B7AF4"/>
    <w:rsid w:val="003C60F7"/>
    <w:rsid w:val="003C6B40"/>
    <w:rsid w:val="003D1956"/>
    <w:rsid w:val="003E7BCA"/>
    <w:rsid w:val="003F3D39"/>
    <w:rsid w:val="004014E0"/>
    <w:rsid w:val="00421F06"/>
    <w:rsid w:val="00427782"/>
    <w:rsid w:val="00434603"/>
    <w:rsid w:val="00447E06"/>
    <w:rsid w:val="00454473"/>
    <w:rsid w:val="00456913"/>
    <w:rsid w:val="0046011D"/>
    <w:rsid w:val="004675D9"/>
    <w:rsid w:val="00485D41"/>
    <w:rsid w:val="004A0198"/>
    <w:rsid w:val="004B028E"/>
    <w:rsid w:val="004B1E23"/>
    <w:rsid w:val="004B379B"/>
    <w:rsid w:val="004F01BE"/>
    <w:rsid w:val="004F798F"/>
    <w:rsid w:val="0053327C"/>
    <w:rsid w:val="00537A54"/>
    <w:rsid w:val="005414E6"/>
    <w:rsid w:val="00550496"/>
    <w:rsid w:val="00563265"/>
    <w:rsid w:val="00565BAA"/>
    <w:rsid w:val="00573B95"/>
    <w:rsid w:val="0058137F"/>
    <w:rsid w:val="00584A27"/>
    <w:rsid w:val="00587736"/>
    <w:rsid w:val="005A5DB4"/>
    <w:rsid w:val="005C4E08"/>
    <w:rsid w:val="005C7D85"/>
    <w:rsid w:val="005F4849"/>
    <w:rsid w:val="005F4C32"/>
    <w:rsid w:val="005F4DE4"/>
    <w:rsid w:val="005F735A"/>
    <w:rsid w:val="0060022E"/>
    <w:rsid w:val="0061317A"/>
    <w:rsid w:val="0061447A"/>
    <w:rsid w:val="006175F5"/>
    <w:rsid w:val="0061798A"/>
    <w:rsid w:val="00623534"/>
    <w:rsid w:val="00626D83"/>
    <w:rsid w:val="00634F16"/>
    <w:rsid w:val="00635448"/>
    <w:rsid w:val="00651429"/>
    <w:rsid w:val="006530E0"/>
    <w:rsid w:val="00661D23"/>
    <w:rsid w:val="00681D06"/>
    <w:rsid w:val="00691B3E"/>
    <w:rsid w:val="00695137"/>
    <w:rsid w:val="0069681F"/>
    <w:rsid w:val="006B07E6"/>
    <w:rsid w:val="006B282A"/>
    <w:rsid w:val="006B471C"/>
    <w:rsid w:val="006D42D1"/>
    <w:rsid w:val="006D4ECC"/>
    <w:rsid w:val="006D5819"/>
    <w:rsid w:val="006F3EA0"/>
    <w:rsid w:val="006F6C19"/>
    <w:rsid w:val="00712989"/>
    <w:rsid w:val="00725BE4"/>
    <w:rsid w:val="007320D2"/>
    <w:rsid w:val="007460E3"/>
    <w:rsid w:val="00786D5D"/>
    <w:rsid w:val="007C2BE8"/>
    <w:rsid w:val="007C2DF2"/>
    <w:rsid w:val="007C4008"/>
    <w:rsid w:val="007C4040"/>
    <w:rsid w:val="007D7D74"/>
    <w:rsid w:val="007E0C13"/>
    <w:rsid w:val="007E4660"/>
    <w:rsid w:val="007F52DF"/>
    <w:rsid w:val="008031A5"/>
    <w:rsid w:val="008336F0"/>
    <w:rsid w:val="00835181"/>
    <w:rsid w:val="00851BC4"/>
    <w:rsid w:val="00857BFA"/>
    <w:rsid w:val="008641FF"/>
    <w:rsid w:val="00864303"/>
    <w:rsid w:val="00864DAE"/>
    <w:rsid w:val="00883A79"/>
    <w:rsid w:val="00886EC2"/>
    <w:rsid w:val="008870EA"/>
    <w:rsid w:val="00893A57"/>
    <w:rsid w:val="00897351"/>
    <w:rsid w:val="008D08DF"/>
    <w:rsid w:val="008D7F35"/>
    <w:rsid w:val="00900423"/>
    <w:rsid w:val="00917292"/>
    <w:rsid w:val="00917C7C"/>
    <w:rsid w:val="00927D10"/>
    <w:rsid w:val="00931F3F"/>
    <w:rsid w:val="00934194"/>
    <w:rsid w:val="00934715"/>
    <w:rsid w:val="00935DCA"/>
    <w:rsid w:val="00936BCA"/>
    <w:rsid w:val="00945702"/>
    <w:rsid w:val="00957A09"/>
    <w:rsid w:val="00963379"/>
    <w:rsid w:val="00965D28"/>
    <w:rsid w:val="009735F7"/>
    <w:rsid w:val="00976C92"/>
    <w:rsid w:val="00980FAB"/>
    <w:rsid w:val="009A1019"/>
    <w:rsid w:val="009A6B17"/>
    <w:rsid w:val="009B62DA"/>
    <w:rsid w:val="009B76D8"/>
    <w:rsid w:val="009D3F9F"/>
    <w:rsid w:val="009F07B0"/>
    <w:rsid w:val="009F13CB"/>
    <w:rsid w:val="009F7211"/>
    <w:rsid w:val="00A11DF3"/>
    <w:rsid w:val="00A143EC"/>
    <w:rsid w:val="00A1519F"/>
    <w:rsid w:val="00A245B3"/>
    <w:rsid w:val="00A35586"/>
    <w:rsid w:val="00A56325"/>
    <w:rsid w:val="00A57F1A"/>
    <w:rsid w:val="00A65AE7"/>
    <w:rsid w:val="00A95DAC"/>
    <w:rsid w:val="00AB085E"/>
    <w:rsid w:val="00AB1167"/>
    <w:rsid w:val="00AC137E"/>
    <w:rsid w:val="00AC3290"/>
    <w:rsid w:val="00AC59D5"/>
    <w:rsid w:val="00AE48E2"/>
    <w:rsid w:val="00B02360"/>
    <w:rsid w:val="00B077F8"/>
    <w:rsid w:val="00B104D3"/>
    <w:rsid w:val="00B10A3E"/>
    <w:rsid w:val="00B11406"/>
    <w:rsid w:val="00B1356E"/>
    <w:rsid w:val="00B15EA7"/>
    <w:rsid w:val="00B208EE"/>
    <w:rsid w:val="00B22DF6"/>
    <w:rsid w:val="00B23175"/>
    <w:rsid w:val="00B3259B"/>
    <w:rsid w:val="00B43788"/>
    <w:rsid w:val="00B522E6"/>
    <w:rsid w:val="00B56800"/>
    <w:rsid w:val="00B8372B"/>
    <w:rsid w:val="00BA760E"/>
    <w:rsid w:val="00BB4420"/>
    <w:rsid w:val="00BB524A"/>
    <w:rsid w:val="00BC468B"/>
    <w:rsid w:val="00BD344B"/>
    <w:rsid w:val="00BF06C0"/>
    <w:rsid w:val="00BF4D28"/>
    <w:rsid w:val="00C13FA3"/>
    <w:rsid w:val="00C20C5C"/>
    <w:rsid w:val="00C307C2"/>
    <w:rsid w:val="00C35A98"/>
    <w:rsid w:val="00C3739C"/>
    <w:rsid w:val="00C70A1D"/>
    <w:rsid w:val="00C755E7"/>
    <w:rsid w:val="00C85A2A"/>
    <w:rsid w:val="00CA3457"/>
    <w:rsid w:val="00CE025C"/>
    <w:rsid w:val="00CF3A69"/>
    <w:rsid w:val="00D0449C"/>
    <w:rsid w:val="00D24788"/>
    <w:rsid w:val="00D34E07"/>
    <w:rsid w:val="00D350B2"/>
    <w:rsid w:val="00D36299"/>
    <w:rsid w:val="00D75AC7"/>
    <w:rsid w:val="00D87096"/>
    <w:rsid w:val="00D911CE"/>
    <w:rsid w:val="00D92E17"/>
    <w:rsid w:val="00D939B9"/>
    <w:rsid w:val="00D93FCD"/>
    <w:rsid w:val="00DB0E33"/>
    <w:rsid w:val="00DB18FD"/>
    <w:rsid w:val="00DB30A8"/>
    <w:rsid w:val="00DC3BFA"/>
    <w:rsid w:val="00DD048A"/>
    <w:rsid w:val="00DE1A79"/>
    <w:rsid w:val="00DE41CE"/>
    <w:rsid w:val="00E07213"/>
    <w:rsid w:val="00E15DB9"/>
    <w:rsid w:val="00E170A1"/>
    <w:rsid w:val="00E2193D"/>
    <w:rsid w:val="00E27971"/>
    <w:rsid w:val="00E50774"/>
    <w:rsid w:val="00E548CF"/>
    <w:rsid w:val="00E54EB7"/>
    <w:rsid w:val="00E57B4A"/>
    <w:rsid w:val="00E87834"/>
    <w:rsid w:val="00E91BF4"/>
    <w:rsid w:val="00EC5554"/>
    <w:rsid w:val="00EC5D40"/>
    <w:rsid w:val="00ED283D"/>
    <w:rsid w:val="00ED35ED"/>
    <w:rsid w:val="00EE437D"/>
    <w:rsid w:val="00EF0819"/>
    <w:rsid w:val="00EF4F95"/>
    <w:rsid w:val="00F03BE6"/>
    <w:rsid w:val="00F064EF"/>
    <w:rsid w:val="00F264A5"/>
    <w:rsid w:val="00F50358"/>
    <w:rsid w:val="00F54DF6"/>
    <w:rsid w:val="00F6491B"/>
    <w:rsid w:val="00F72CC3"/>
    <w:rsid w:val="00F824A1"/>
    <w:rsid w:val="00F82D3A"/>
    <w:rsid w:val="00FB46DB"/>
    <w:rsid w:val="00FC6B24"/>
    <w:rsid w:val="00FC6BCE"/>
    <w:rsid w:val="00FD0EF9"/>
    <w:rsid w:val="00FE6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2"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06C0"/>
    <w:rPr>
      <w:rFonts w:eastAsiaTheme="minorEastAsia"/>
      <w:lang w:eastAsia="en-IN"/>
    </w:rPr>
  </w:style>
  <w:style w:type="paragraph" w:styleId="Heading1">
    <w:name w:val="heading 1"/>
    <w:basedOn w:val="Normal"/>
    <w:next w:val="Normal"/>
    <w:link w:val="Heading1Char"/>
    <w:uiPriority w:val="9"/>
    <w:qFormat/>
    <w:rsid w:val="00D34E0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7D7D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D7D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D7D7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8">
    <w:name w:val="heading 8"/>
    <w:basedOn w:val="Normal"/>
    <w:next w:val="Normal"/>
    <w:link w:val="Heading8Char"/>
    <w:uiPriority w:val="9"/>
    <w:semiHidden/>
    <w:unhideWhenUsed/>
    <w:qFormat/>
    <w:rsid w:val="00D0449C"/>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F06C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06C0"/>
    <w:rPr>
      <w:rFonts w:ascii="Tahoma" w:eastAsiaTheme="minorEastAsia" w:hAnsi="Tahoma" w:cs="Tahoma"/>
      <w:sz w:val="16"/>
      <w:szCs w:val="16"/>
      <w:lang w:eastAsia="en-IN"/>
    </w:rPr>
  </w:style>
  <w:style w:type="character" w:styleId="Hyperlink">
    <w:name w:val="Hyperlink"/>
    <w:basedOn w:val="DefaultParagraphFont"/>
    <w:uiPriority w:val="99"/>
    <w:unhideWhenUsed/>
    <w:rsid w:val="006D5819"/>
    <w:rPr>
      <w:color w:val="0000FF"/>
      <w:u w:val="single"/>
    </w:rPr>
  </w:style>
  <w:style w:type="character" w:customStyle="1" w:styleId="nw">
    <w:name w:val="nw"/>
    <w:basedOn w:val="DefaultParagraphFont"/>
    <w:rsid w:val="006D5819"/>
  </w:style>
  <w:style w:type="character" w:customStyle="1" w:styleId="ib">
    <w:name w:val="ib"/>
    <w:basedOn w:val="DefaultParagraphFont"/>
    <w:rsid w:val="00F6491B"/>
  </w:style>
  <w:style w:type="paragraph" w:styleId="NormalWeb">
    <w:name w:val="Normal (Web)"/>
    <w:basedOn w:val="Normal"/>
    <w:uiPriority w:val="99"/>
    <w:unhideWhenUsed/>
    <w:rsid w:val="00F649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2">
    <w:name w:val="ff2"/>
    <w:basedOn w:val="DefaultParagraphFont"/>
    <w:rsid w:val="00316381"/>
  </w:style>
  <w:style w:type="paragraph" w:customStyle="1" w:styleId="pj">
    <w:name w:val="pj"/>
    <w:basedOn w:val="Normal"/>
    <w:rsid w:val="005F735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l">
    <w:name w:val="pl"/>
    <w:basedOn w:val="Normal"/>
    <w:rsid w:val="0065142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ff0">
    <w:name w:val="ff0"/>
    <w:basedOn w:val="DefaultParagraphFont"/>
    <w:rsid w:val="00651429"/>
  </w:style>
  <w:style w:type="character" w:customStyle="1" w:styleId="Heading2Char">
    <w:name w:val="Heading 2 Char"/>
    <w:basedOn w:val="DefaultParagraphFont"/>
    <w:link w:val="Heading2"/>
    <w:uiPriority w:val="9"/>
    <w:rsid w:val="007D7D7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7D7D74"/>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D7D74"/>
    <w:rPr>
      <w:rFonts w:ascii="Times New Roman" w:eastAsia="Times New Roman" w:hAnsi="Times New Roman" w:cs="Times New Roman"/>
      <w:b/>
      <w:bCs/>
      <w:sz w:val="24"/>
      <w:szCs w:val="24"/>
      <w:lang w:eastAsia="en-IN"/>
    </w:rPr>
  </w:style>
  <w:style w:type="character" w:customStyle="1" w:styleId="mw-headline">
    <w:name w:val="mw-headline"/>
    <w:basedOn w:val="DefaultParagraphFont"/>
    <w:rsid w:val="007D7D74"/>
  </w:style>
  <w:style w:type="character" w:customStyle="1" w:styleId="editsection">
    <w:name w:val="editsection"/>
    <w:basedOn w:val="DefaultParagraphFont"/>
    <w:rsid w:val="007D7D74"/>
  </w:style>
  <w:style w:type="character" w:customStyle="1" w:styleId="z3988">
    <w:name w:val="z3988"/>
    <w:basedOn w:val="DefaultParagraphFont"/>
    <w:rsid w:val="007D7D74"/>
  </w:style>
  <w:style w:type="character" w:customStyle="1" w:styleId="boilerplate">
    <w:name w:val="boilerplate"/>
    <w:basedOn w:val="DefaultParagraphFont"/>
    <w:rsid w:val="007D7D74"/>
  </w:style>
  <w:style w:type="character" w:customStyle="1" w:styleId="metadata">
    <w:name w:val="metadata"/>
    <w:basedOn w:val="DefaultParagraphFont"/>
    <w:rsid w:val="007D7D74"/>
  </w:style>
  <w:style w:type="paragraph" w:styleId="ListParagraph">
    <w:name w:val="List Paragraph"/>
    <w:basedOn w:val="Normal"/>
    <w:uiPriority w:val="34"/>
    <w:qFormat/>
    <w:rsid w:val="00B10A3E"/>
    <w:pPr>
      <w:ind w:left="720"/>
      <w:contextualSpacing/>
    </w:pPr>
  </w:style>
  <w:style w:type="character" w:customStyle="1" w:styleId="apple-converted-space">
    <w:name w:val="apple-converted-space"/>
    <w:basedOn w:val="DefaultParagraphFont"/>
    <w:rsid w:val="00857BFA"/>
  </w:style>
  <w:style w:type="character" w:customStyle="1" w:styleId="apple-style-span">
    <w:name w:val="apple-style-span"/>
    <w:basedOn w:val="DefaultParagraphFont"/>
    <w:rsid w:val="00B22DF6"/>
  </w:style>
  <w:style w:type="paragraph" w:customStyle="1" w:styleId="body">
    <w:name w:val="body"/>
    <w:basedOn w:val="Normal"/>
    <w:rsid w:val="00B22DF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D34E07"/>
    <w:rPr>
      <w:rFonts w:asciiTheme="majorHAnsi" w:eastAsiaTheme="majorEastAsia" w:hAnsiTheme="majorHAnsi" w:cstheme="majorBidi"/>
      <w:b/>
      <w:bCs/>
      <w:color w:val="365F91" w:themeColor="accent1" w:themeShade="BF"/>
      <w:sz w:val="28"/>
      <w:szCs w:val="28"/>
      <w:lang w:eastAsia="en-IN"/>
    </w:rPr>
  </w:style>
  <w:style w:type="paragraph" w:styleId="Caption">
    <w:name w:val="caption"/>
    <w:basedOn w:val="Normal"/>
    <w:next w:val="Normal"/>
    <w:qFormat/>
    <w:rsid w:val="00D34E07"/>
    <w:pPr>
      <w:spacing w:after="0" w:line="240" w:lineRule="auto"/>
      <w:jc w:val="center"/>
    </w:pPr>
    <w:rPr>
      <w:rFonts w:ascii="Times New Roman" w:eastAsia="Times New Roman" w:hAnsi="Times New Roman" w:cs="Times New Roman"/>
      <w:b/>
      <w:bCs/>
      <w:sz w:val="24"/>
      <w:szCs w:val="24"/>
      <w:lang w:val="en-US" w:eastAsia="en-US"/>
    </w:rPr>
  </w:style>
  <w:style w:type="paragraph" w:styleId="Header">
    <w:name w:val="header"/>
    <w:basedOn w:val="Normal"/>
    <w:link w:val="HeaderChar"/>
    <w:uiPriority w:val="99"/>
    <w:unhideWhenUsed/>
    <w:rsid w:val="0060022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022E"/>
    <w:rPr>
      <w:rFonts w:eastAsiaTheme="minorEastAsia"/>
      <w:lang w:eastAsia="en-IN"/>
    </w:rPr>
  </w:style>
  <w:style w:type="paragraph" w:styleId="Footer">
    <w:name w:val="footer"/>
    <w:basedOn w:val="Normal"/>
    <w:link w:val="FooterChar"/>
    <w:uiPriority w:val="99"/>
    <w:unhideWhenUsed/>
    <w:rsid w:val="0060022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022E"/>
    <w:rPr>
      <w:rFonts w:eastAsiaTheme="minorEastAsia"/>
      <w:lang w:eastAsia="en-IN"/>
    </w:rPr>
  </w:style>
  <w:style w:type="table" w:styleId="TableGrid">
    <w:name w:val="Table Grid"/>
    <w:basedOn w:val="TableNormal"/>
    <w:uiPriority w:val="59"/>
    <w:rsid w:val="0089735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Indent">
    <w:name w:val="Body Text Indent"/>
    <w:basedOn w:val="Normal"/>
    <w:link w:val="BodyTextIndentChar"/>
    <w:semiHidden/>
    <w:rsid w:val="009A6B17"/>
    <w:pPr>
      <w:spacing w:after="0" w:line="240" w:lineRule="auto"/>
      <w:ind w:left="720" w:firstLine="720"/>
      <w:jc w:val="both"/>
    </w:pPr>
    <w:rPr>
      <w:rFonts w:ascii="Times New Roman" w:eastAsia="Times New Roman" w:hAnsi="Times New Roman" w:cs="Times New Roman"/>
      <w:sz w:val="24"/>
      <w:szCs w:val="20"/>
      <w:lang w:val="en-US"/>
    </w:rPr>
  </w:style>
  <w:style w:type="character" w:customStyle="1" w:styleId="BodyTextIndentChar">
    <w:name w:val="Body Text Indent Char"/>
    <w:basedOn w:val="DefaultParagraphFont"/>
    <w:link w:val="BodyTextIndent"/>
    <w:semiHidden/>
    <w:rsid w:val="009A6B17"/>
    <w:rPr>
      <w:rFonts w:ascii="Times New Roman" w:eastAsia="Times New Roman" w:hAnsi="Times New Roman" w:cs="Times New Roman"/>
      <w:sz w:val="24"/>
      <w:szCs w:val="20"/>
      <w:lang w:val="en-US" w:eastAsia="en-IN"/>
    </w:rPr>
  </w:style>
  <w:style w:type="paragraph" w:styleId="List2">
    <w:name w:val="List 2"/>
    <w:basedOn w:val="Normal"/>
    <w:semiHidden/>
    <w:rsid w:val="009A6B17"/>
    <w:pPr>
      <w:spacing w:after="0" w:line="240" w:lineRule="auto"/>
      <w:ind w:left="720" w:hanging="360"/>
    </w:pPr>
    <w:rPr>
      <w:rFonts w:ascii="Times New Roman" w:eastAsia="Times New Roman" w:hAnsi="Times New Roman" w:cs="Times New Roman"/>
      <w:sz w:val="20"/>
      <w:szCs w:val="20"/>
      <w:lang w:val="en-US"/>
    </w:rPr>
  </w:style>
  <w:style w:type="paragraph" w:styleId="BodyText">
    <w:name w:val="Body Text"/>
    <w:basedOn w:val="Normal"/>
    <w:link w:val="BodyTextChar"/>
    <w:uiPriority w:val="99"/>
    <w:semiHidden/>
    <w:unhideWhenUsed/>
    <w:rsid w:val="00976C92"/>
    <w:pPr>
      <w:spacing w:after="120"/>
    </w:pPr>
  </w:style>
  <w:style w:type="character" w:customStyle="1" w:styleId="BodyTextChar">
    <w:name w:val="Body Text Char"/>
    <w:basedOn w:val="DefaultParagraphFont"/>
    <w:link w:val="BodyText"/>
    <w:uiPriority w:val="99"/>
    <w:semiHidden/>
    <w:rsid w:val="00976C92"/>
    <w:rPr>
      <w:rFonts w:eastAsiaTheme="minorEastAsia"/>
      <w:lang w:eastAsia="en-IN"/>
    </w:rPr>
  </w:style>
  <w:style w:type="character" w:customStyle="1" w:styleId="Heading8Char">
    <w:name w:val="Heading 8 Char"/>
    <w:basedOn w:val="DefaultParagraphFont"/>
    <w:link w:val="Heading8"/>
    <w:uiPriority w:val="9"/>
    <w:semiHidden/>
    <w:rsid w:val="00D0449C"/>
    <w:rPr>
      <w:rFonts w:asciiTheme="majorHAnsi" w:eastAsiaTheme="majorEastAsia" w:hAnsiTheme="majorHAnsi" w:cstheme="majorBidi"/>
      <w:color w:val="404040" w:themeColor="text1" w:themeTint="BF"/>
      <w:sz w:val="20"/>
      <w:szCs w:val="20"/>
      <w:lang w:eastAsia="en-IN"/>
    </w:rPr>
  </w:style>
  <w:style w:type="character" w:styleId="Strong">
    <w:name w:val="Strong"/>
    <w:basedOn w:val="DefaultParagraphFont"/>
    <w:uiPriority w:val="22"/>
    <w:qFormat/>
    <w:rsid w:val="00B11406"/>
    <w:rPr>
      <w:b/>
      <w:bCs/>
    </w:rPr>
  </w:style>
  <w:style w:type="character" w:customStyle="1" w:styleId="citation">
    <w:name w:val="citation"/>
    <w:basedOn w:val="DefaultParagraphFont"/>
    <w:rsid w:val="00B11406"/>
  </w:style>
  <w:style w:type="character" w:customStyle="1" w:styleId="ectitle">
    <w:name w:val="ectitle"/>
    <w:basedOn w:val="DefaultParagraphFont"/>
    <w:rsid w:val="00B11406"/>
  </w:style>
  <w:style w:type="paragraph" w:styleId="CommentText">
    <w:name w:val="annotation text"/>
    <w:basedOn w:val="Normal"/>
    <w:link w:val="CommentTextChar"/>
    <w:uiPriority w:val="99"/>
    <w:semiHidden/>
    <w:unhideWhenUsed/>
    <w:rsid w:val="00C20C5C"/>
    <w:pPr>
      <w:spacing w:line="240" w:lineRule="auto"/>
    </w:pPr>
    <w:rPr>
      <w:sz w:val="20"/>
      <w:szCs w:val="20"/>
    </w:rPr>
  </w:style>
  <w:style w:type="character" w:customStyle="1" w:styleId="CommentTextChar">
    <w:name w:val="Comment Text Char"/>
    <w:basedOn w:val="DefaultParagraphFont"/>
    <w:link w:val="CommentText"/>
    <w:uiPriority w:val="99"/>
    <w:semiHidden/>
    <w:rsid w:val="00C20C5C"/>
    <w:rPr>
      <w:rFonts w:eastAsiaTheme="minorEastAsia"/>
      <w:sz w:val="20"/>
      <w:szCs w:val="20"/>
      <w:lang w:eastAsia="en-IN"/>
    </w:rPr>
  </w:style>
  <w:style w:type="paragraph" w:styleId="CommentSubject">
    <w:name w:val="annotation subject"/>
    <w:basedOn w:val="CommentText"/>
    <w:next w:val="CommentText"/>
    <w:link w:val="CommentSubjectChar"/>
    <w:uiPriority w:val="99"/>
    <w:semiHidden/>
    <w:unhideWhenUsed/>
    <w:rsid w:val="00C20C5C"/>
    <w:rPr>
      <w:rFonts w:eastAsiaTheme="minorHAnsi"/>
      <w:b/>
      <w:bCs/>
      <w:lang w:val="en-US" w:eastAsia="en-US"/>
    </w:rPr>
  </w:style>
  <w:style w:type="character" w:customStyle="1" w:styleId="CommentSubjectChar">
    <w:name w:val="Comment Subject Char"/>
    <w:basedOn w:val="CommentTextChar"/>
    <w:link w:val="CommentSubject"/>
    <w:uiPriority w:val="99"/>
    <w:semiHidden/>
    <w:rsid w:val="00C20C5C"/>
    <w:rPr>
      <w:rFonts w:eastAsiaTheme="minorEastAsia"/>
      <w:b/>
      <w:bCs/>
      <w:sz w:val="20"/>
      <w:szCs w:val="20"/>
      <w:lang w:val="en-US" w:eastAsia="en-IN"/>
    </w:rPr>
  </w:style>
  <w:style w:type="character" w:styleId="HTMLAcronym">
    <w:name w:val="HTML Acronym"/>
    <w:basedOn w:val="DefaultParagraphFont"/>
    <w:uiPriority w:val="99"/>
    <w:semiHidden/>
    <w:unhideWhenUsed/>
    <w:rsid w:val="0061447A"/>
  </w:style>
  <w:style w:type="paragraph" w:customStyle="1" w:styleId="Default">
    <w:name w:val="Default"/>
    <w:rsid w:val="00E07213"/>
    <w:pPr>
      <w:autoSpaceDE w:val="0"/>
      <w:autoSpaceDN w:val="0"/>
      <w:adjustRightInd w:val="0"/>
      <w:spacing w:after="0" w:line="240" w:lineRule="auto"/>
    </w:pPr>
    <w:rPr>
      <w:rFonts w:ascii="Calibri" w:hAnsi="Calibri" w:cs="Calibri"/>
      <w:color w:val="000000"/>
      <w:sz w:val="24"/>
      <w:szCs w:val="24"/>
      <w:lang w:val="en-US"/>
    </w:rPr>
  </w:style>
  <w:style w:type="character" w:styleId="Emphasis">
    <w:name w:val="Emphasis"/>
    <w:qFormat/>
    <w:rsid w:val="003C6B40"/>
    <w:rPr>
      <w:b/>
      <w:bCs/>
      <w:i/>
      <w:iCs/>
      <w:spacing w:val="10"/>
    </w:rPr>
  </w:style>
  <w:style w:type="table" w:styleId="MediumList2-Accent1">
    <w:name w:val="Medium List 2 Accent 1"/>
    <w:basedOn w:val="TableNormal"/>
    <w:uiPriority w:val="66"/>
    <w:rsid w:val="00F064EF"/>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71989">
      <w:bodyDiv w:val="1"/>
      <w:marLeft w:val="0"/>
      <w:marRight w:val="0"/>
      <w:marTop w:val="0"/>
      <w:marBottom w:val="0"/>
      <w:divBdr>
        <w:top w:val="none" w:sz="0" w:space="0" w:color="auto"/>
        <w:left w:val="none" w:sz="0" w:space="0" w:color="auto"/>
        <w:bottom w:val="none" w:sz="0" w:space="0" w:color="auto"/>
        <w:right w:val="none" w:sz="0" w:space="0" w:color="auto"/>
      </w:divBdr>
      <w:divsChild>
        <w:div w:id="1498038780">
          <w:marLeft w:val="0"/>
          <w:marRight w:val="0"/>
          <w:marTop w:val="0"/>
          <w:marBottom w:val="0"/>
          <w:divBdr>
            <w:top w:val="none" w:sz="0" w:space="0" w:color="auto"/>
            <w:left w:val="none" w:sz="0" w:space="0" w:color="auto"/>
            <w:bottom w:val="none" w:sz="0" w:space="0" w:color="auto"/>
            <w:right w:val="none" w:sz="0" w:space="0" w:color="auto"/>
          </w:divBdr>
        </w:div>
        <w:div w:id="2044557549">
          <w:marLeft w:val="0"/>
          <w:marRight w:val="0"/>
          <w:marTop w:val="0"/>
          <w:marBottom w:val="0"/>
          <w:divBdr>
            <w:top w:val="none" w:sz="0" w:space="0" w:color="auto"/>
            <w:left w:val="none" w:sz="0" w:space="0" w:color="auto"/>
            <w:bottom w:val="none" w:sz="0" w:space="0" w:color="auto"/>
            <w:right w:val="none" w:sz="0" w:space="0" w:color="auto"/>
          </w:divBdr>
        </w:div>
        <w:div w:id="1471480225">
          <w:marLeft w:val="0"/>
          <w:marRight w:val="0"/>
          <w:marTop w:val="0"/>
          <w:marBottom w:val="0"/>
          <w:divBdr>
            <w:top w:val="none" w:sz="0" w:space="0" w:color="auto"/>
            <w:left w:val="none" w:sz="0" w:space="0" w:color="auto"/>
            <w:bottom w:val="none" w:sz="0" w:space="0" w:color="auto"/>
            <w:right w:val="none" w:sz="0" w:space="0" w:color="auto"/>
          </w:divBdr>
        </w:div>
        <w:div w:id="71002560">
          <w:marLeft w:val="0"/>
          <w:marRight w:val="0"/>
          <w:marTop w:val="0"/>
          <w:marBottom w:val="0"/>
          <w:divBdr>
            <w:top w:val="none" w:sz="0" w:space="0" w:color="auto"/>
            <w:left w:val="none" w:sz="0" w:space="0" w:color="auto"/>
            <w:bottom w:val="none" w:sz="0" w:space="0" w:color="auto"/>
            <w:right w:val="none" w:sz="0" w:space="0" w:color="auto"/>
          </w:divBdr>
        </w:div>
        <w:div w:id="123431898">
          <w:marLeft w:val="0"/>
          <w:marRight w:val="0"/>
          <w:marTop w:val="0"/>
          <w:marBottom w:val="0"/>
          <w:divBdr>
            <w:top w:val="none" w:sz="0" w:space="0" w:color="auto"/>
            <w:left w:val="none" w:sz="0" w:space="0" w:color="auto"/>
            <w:bottom w:val="none" w:sz="0" w:space="0" w:color="auto"/>
            <w:right w:val="none" w:sz="0" w:space="0" w:color="auto"/>
          </w:divBdr>
        </w:div>
        <w:div w:id="696659548">
          <w:marLeft w:val="0"/>
          <w:marRight w:val="0"/>
          <w:marTop w:val="0"/>
          <w:marBottom w:val="0"/>
          <w:divBdr>
            <w:top w:val="none" w:sz="0" w:space="0" w:color="auto"/>
            <w:left w:val="none" w:sz="0" w:space="0" w:color="auto"/>
            <w:bottom w:val="none" w:sz="0" w:space="0" w:color="auto"/>
            <w:right w:val="none" w:sz="0" w:space="0" w:color="auto"/>
          </w:divBdr>
        </w:div>
      </w:divsChild>
    </w:div>
    <w:div w:id="90708564">
      <w:bodyDiv w:val="1"/>
      <w:marLeft w:val="0"/>
      <w:marRight w:val="0"/>
      <w:marTop w:val="0"/>
      <w:marBottom w:val="0"/>
      <w:divBdr>
        <w:top w:val="none" w:sz="0" w:space="0" w:color="auto"/>
        <w:left w:val="none" w:sz="0" w:space="0" w:color="auto"/>
        <w:bottom w:val="none" w:sz="0" w:space="0" w:color="auto"/>
        <w:right w:val="none" w:sz="0" w:space="0" w:color="auto"/>
      </w:divBdr>
      <w:divsChild>
        <w:div w:id="1826892516">
          <w:marLeft w:val="0"/>
          <w:marRight w:val="0"/>
          <w:marTop w:val="0"/>
          <w:marBottom w:val="0"/>
          <w:divBdr>
            <w:top w:val="none" w:sz="0" w:space="0" w:color="auto"/>
            <w:left w:val="none" w:sz="0" w:space="0" w:color="auto"/>
            <w:bottom w:val="none" w:sz="0" w:space="0" w:color="auto"/>
            <w:right w:val="none" w:sz="0" w:space="0" w:color="auto"/>
          </w:divBdr>
        </w:div>
        <w:div w:id="1982423911">
          <w:marLeft w:val="0"/>
          <w:marRight w:val="0"/>
          <w:marTop w:val="0"/>
          <w:marBottom w:val="0"/>
          <w:divBdr>
            <w:top w:val="none" w:sz="0" w:space="0" w:color="auto"/>
            <w:left w:val="none" w:sz="0" w:space="0" w:color="auto"/>
            <w:bottom w:val="none" w:sz="0" w:space="0" w:color="auto"/>
            <w:right w:val="none" w:sz="0" w:space="0" w:color="auto"/>
          </w:divBdr>
        </w:div>
      </w:divsChild>
    </w:div>
    <w:div w:id="159345906">
      <w:bodyDiv w:val="1"/>
      <w:marLeft w:val="0"/>
      <w:marRight w:val="0"/>
      <w:marTop w:val="0"/>
      <w:marBottom w:val="0"/>
      <w:divBdr>
        <w:top w:val="none" w:sz="0" w:space="0" w:color="auto"/>
        <w:left w:val="none" w:sz="0" w:space="0" w:color="auto"/>
        <w:bottom w:val="none" w:sz="0" w:space="0" w:color="auto"/>
        <w:right w:val="none" w:sz="0" w:space="0" w:color="auto"/>
      </w:divBdr>
    </w:div>
    <w:div w:id="164900368">
      <w:bodyDiv w:val="1"/>
      <w:marLeft w:val="0"/>
      <w:marRight w:val="0"/>
      <w:marTop w:val="0"/>
      <w:marBottom w:val="0"/>
      <w:divBdr>
        <w:top w:val="none" w:sz="0" w:space="0" w:color="auto"/>
        <w:left w:val="none" w:sz="0" w:space="0" w:color="auto"/>
        <w:bottom w:val="none" w:sz="0" w:space="0" w:color="auto"/>
        <w:right w:val="none" w:sz="0" w:space="0" w:color="auto"/>
      </w:divBdr>
      <w:divsChild>
        <w:div w:id="556471788">
          <w:marLeft w:val="0"/>
          <w:marRight w:val="0"/>
          <w:marTop w:val="0"/>
          <w:marBottom w:val="0"/>
          <w:divBdr>
            <w:top w:val="none" w:sz="0" w:space="0" w:color="auto"/>
            <w:left w:val="none" w:sz="0" w:space="0" w:color="auto"/>
            <w:bottom w:val="none" w:sz="0" w:space="0" w:color="auto"/>
            <w:right w:val="none" w:sz="0" w:space="0" w:color="auto"/>
          </w:divBdr>
        </w:div>
      </w:divsChild>
    </w:div>
    <w:div w:id="245000652">
      <w:bodyDiv w:val="1"/>
      <w:marLeft w:val="0"/>
      <w:marRight w:val="0"/>
      <w:marTop w:val="0"/>
      <w:marBottom w:val="0"/>
      <w:divBdr>
        <w:top w:val="none" w:sz="0" w:space="0" w:color="auto"/>
        <w:left w:val="none" w:sz="0" w:space="0" w:color="auto"/>
        <w:bottom w:val="none" w:sz="0" w:space="0" w:color="auto"/>
        <w:right w:val="none" w:sz="0" w:space="0" w:color="auto"/>
      </w:divBdr>
      <w:divsChild>
        <w:div w:id="1587420012">
          <w:marLeft w:val="0"/>
          <w:marRight w:val="0"/>
          <w:marTop w:val="0"/>
          <w:marBottom w:val="0"/>
          <w:divBdr>
            <w:top w:val="none" w:sz="0" w:space="0" w:color="auto"/>
            <w:left w:val="none" w:sz="0" w:space="0" w:color="auto"/>
            <w:bottom w:val="none" w:sz="0" w:space="0" w:color="auto"/>
            <w:right w:val="none" w:sz="0" w:space="0" w:color="auto"/>
          </w:divBdr>
        </w:div>
      </w:divsChild>
    </w:div>
    <w:div w:id="248469846">
      <w:bodyDiv w:val="1"/>
      <w:marLeft w:val="0"/>
      <w:marRight w:val="0"/>
      <w:marTop w:val="0"/>
      <w:marBottom w:val="0"/>
      <w:divBdr>
        <w:top w:val="none" w:sz="0" w:space="0" w:color="auto"/>
        <w:left w:val="none" w:sz="0" w:space="0" w:color="auto"/>
        <w:bottom w:val="none" w:sz="0" w:space="0" w:color="auto"/>
        <w:right w:val="none" w:sz="0" w:space="0" w:color="auto"/>
      </w:divBdr>
    </w:div>
    <w:div w:id="357968764">
      <w:bodyDiv w:val="1"/>
      <w:marLeft w:val="0"/>
      <w:marRight w:val="0"/>
      <w:marTop w:val="0"/>
      <w:marBottom w:val="0"/>
      <w:divBdr>
        <w:top w:val="none" w:sz="0" w:space="0" w:color="auto"/>
        <w:left w:val="none" w:sz="0" w:space="0" w:color="auto"/>
        <w:bottom w:val="none" w:sz="0" w:space="0" w:color="auto"/>
        <w:right w:val="none" w:sz="0" w:space="0" w:color="auto"/>
      </w:divBdr>
      <w:divsChild>
        <w:div w:id="952593150">
          <w:marLeft w:val="0"/>
          <w:marRight w:val="0"/>
          <w:marTop w:val="0"/>
          <w:marBottom w:val="0"/>
          <w:divBdr>
            <w:top w:val="none" w:sz="0" w:space="0" w:color="auto"/>
            <w:left w:val="none" w:sz="0" w:space="0" w:color="auto"/>
            <w:bottom w:val="none" w:sz="0" w:space="0" w:color="auto"/>
            <w:right w:val="none" w:sz="0" w:space="0" w:color="auto"/>
          </w:divBdr>
        </w:div>
        <w:div w:id="701707974">
          <w:marLeft w:val="0"/>
          <w:marRight w:val="0"/>
          <w:marTop w:val="0"/>
          <w:marBottom w:val="0"/>
          <w:divBdr>
            <w:top w:val="none" w:sz="0" w:space="0" w:color="auto"/>
            <w:left w:val="none" w:sz="0" w:space="0" w:color="auto"/>
            <w:bottom w:val="none" w:sz="0" w:space="0" w:color="auto"/>
            <w:right w:val="none" w:sz="0" w:space="0" w:color="auto"/>
          </w:divBdr>
        </w:div>
        <w:div w:id="1467161984">
          <w:marLeft w:val="0"/>
          <w:marRight w:val="0"/>
          <w:marTop w:val="0"/>
          <w:marBottom w:val="0"/>
          <w:divBdr>
            <w:top w:val="none" w:sz="0" w:space="0" w:color="auto"/>
            <w:left w:val="none" w:sz="0" w:space="0" w:color="auto"/>
            <w:bottom w:val="none" w:sz="0" w:space="0" w:color="auto"/>
            <w:right w:val="none" w:sz="0" w:space="0" w:color="auto"/>
          </w:divBdr>
        </w:div>
        <w:div w:id="1140922251">
          <w:marLeft w:val="0"/>
          <w:marRight w:val="0"/>
          <w:marTop w:val="0"/>
          <w:marBottom w:val="0"/>
          <w:divBdr>
            <w:top w:val="none" w:sz="0" w:space="0" w:color="auto"/>
            <w:left w:val="none" w:sz="0" w:space="0" w:color="auto"/>
            <w:bottom w:val="none" w:sz="0" w:space="0" w:color="auto"/>
            <w:right w:val="none" w:sz="0" w:space="0" w:color="auto"/>
          </w:divBdr>
        </w:div>
        <w:div w:id="966819347">
          <w:marLeft w:val="0"/>
          <w:marRight w:val="0"/>
          <w:marTop w:val="0"/>
          <w:marBottom w:val="0"/>
          <w:divBdr>
            <w:top w:val="none" w:sz="0" w:space="0" w:color="auto"/>
            <w:left w:val="none" w:sz="0" w:space="0" w:color="auto"/>
            <w:bottom w:val="none" w:sz="0" w:space="0" w:color="auto"/>
            <w:right w:val="none" w:sz="0" w:space="0" w:color="auto"/>
          </w:divBdr>
        </w:div>
        <w:div w:id="1560823143">
          <w:marLeft w:val="0"/>
          <w:marRight w:val="0"/>
          <w:marTop w:val="0"/>
          <w:marBottom w:val="0"/>
          <w:divBdr>
            <w:top w:val="none" w:sz="0" w:space="0" w:color="auto"/>
            <w:left w:val="none" w:sz="0" w:space="0" w:color="auto"/>
            <w:bottom w:val="none" w:sz="0" w:space="0" w:color="auto"/>
            <w:right w:val="none" w:sz="0" w:space="0" w:color="auto"/>
          </w:divBdr>
        </w:div>
        <w:div w:id="757024937">
          <w:marLeft w:val="0"/>
          <w:marRight w:val="0"/>
          <w:marTop w:val="0"/>
          <w:marBottom w:val="0"/>
          <w:divBdr>
            <w:top w:val="none" w:sz="0" w:space="0" w:color="auto"/>
            <w:left w:val="none" w:sz="0" w:space="0" w:color="auto"/>
            <w:bottom w:val="none" w:sz="0" w:space="0" w:color="auto"/>
            <w:right w:val="none" w:sz="0" w:space="0" w:color="auto"/>
          </w:divBdr>
        </w:div>
        <w:div w:id="270281468">
          <w:marLeft w:val="0"/>
          <w:marRight w:val="0"/>
          <w:marTop w:val="0"/>
          <w:marBottom w:val="0"/>
          <w:divBdr>
            <w:top w:val="none" w:sz="0" w:space="0" w:color="auto"/>
            <w:left w:val="none" w:sz="0" w:space="0" w:color="auto"/>
            <w:bottom w:val="none" w:sz="0" w:space="0" w:color="auto"/>
            <w:right w:val="none" w:sz="0" w:space="0" w:color="auto"/>
          </w:divBdr>
        </w:div>
        <w:div w:id="182061861">
          <w:marLeft w:val="0"/>
          <w:marRight w:val="0"/>
          <w:marTop w:val="0"/>
          <w:marBottom w:val="0"/>
          <w:divBdr>
            <w:top w:val="none" w:sz="0" w:space="0" w:color="auto"/>
            <w:left w:val="none" w:sz="0" w:space="0" w:color="auto"/>
            <w:bottom w:val="none" w:sz="0" w:space="0" w:color="auto"/>
            <w:right w:val="none" w:sz="0" w:space="0" w:color="auto"/>
          </w:divBdr>
        </w:div>
        <w:div w:id="168061917">
          <w:marLeft w:val="0"/>
          <w:marRight w:val="0"/>
          <w:marTop w:val="0"/>
          <w:marBottom w:val="0"/>
          <w:divBdr>
            <w:top w:val="none" w:sz="0" w:space="0" w:color="auto"/>
            <w:left w:val="none" w:sz="0" w:space="0" w:color="auto"/>
            <w:bottom w:val="none" w:sz="0" w:space="0" w:color="auto"/>
            <w:right w:val="none" w:sz="0" w:space="0" w:color="auto"/>
          </w:divBdr>
        </w:div>
        <w:div w:id="844519001">
          <w:marLeft w:val="0"/>
          <w:marRight w:val="0"/>
          <w:marTop w:val="0"/>
          <w:marBottom w:val="0"/>
          <w:divBdr>
            <w:top w:val="none" w:sz="0" w:space="0" w:color="auto"/>
            <w:left w:val="none" w:sz="0" w:space="0" w:color="auto"/>
            <w:bottom w:val="none" w:sz="0" w:space="0" w:color="auto"/>
            <w:right w:val="none" w:sz="0" w:space="0" w:color="auto"/>
          </w:divBdr>
        </w:div>
        <w:div w:id="1079063266">
          <w:marLeft w:val="0"/>
          <w:marRight w:val="0"/>
          <w:marTop w:val="0"/>
          <w:marBottom w:val="0"/>
          <w:divBdr>
            <w:top w:val="none" w:sz="0" w:space="0" w:color="auto"/>
            <w:left w:val="none" w:sz="0" w:space="0" w:color="auto"/>
            <w:bottom w:val="none" w:sz="0" w:space="0" w:color="auto"/>
            <w:right w:val="none" w:sz="0" w:space="0" w:color="auto"/>
          </w:divBdr>
        </w:div>
        <w:div w:id="390469554">
          <w:marLeft w:val="0"/>
          <w:marRight w:val="0"/>
          <w:marTop w:val="0"/>
          <w:marBottom w:val="0"/>
          <w:divBdr>
            <w:top w:val="none" w:sz="0" w:space="0" w:color="auto"/>
            <w:left w:val="none" w:sz="0" w:space="0" w:color="auto"/>
            <w:bottom w:val="none" w:sz="0" w:space="0" w:color="auto"/>
            <w:right w:val="none" w:sz="0" w:space="0" w:color="auto"/>
          </w:divBdr>
        </w:div>
        <w:div w:id="653342055">
          <w:marLeft w:val="0"/>
          <w:marRight w:val="0"/>
          <w:marTop w:val="0"/>
          <w:marBottom w:val="0"/>
          <w:divBdr>
            <w:top w:val="none" w:sz="0" w:space="0" w:color="auto"/>
            <w:left w:val="none" w:sz="0" w:space="0" w:color="auto"/>
            <w:bottom w:val="none" w:sz="0" w:space="0" w:color="auto"/>
            <w:right w:val="none" w:sz="0" w:space="0" w:color="auto"/>
          </w:divBdr>
        </w:div>
        <w:div w:id="1333878184">
          <w:marLeft w:val="0"/>
          <w:marRight w:val="0"/>
          <w:marTop w:val="0"/>
          <w:marBottom w:val="0"/>
          <w:divBdr>
            <w:top w:val="none" w:sz="0" w:space="0" w:color="auto"/>
            <w:left w:val="none" w:sz="0" w:space="0" w:color="auto"/>
            <w:bottom w:val="none" w:sz="0" w:space="0" w:color="auto"/>
            <w:right w:val="none" w:sz="0" w:space="0" w:color="auto"/>
          </w:divBdr>
        </w:div>
        <w:div w:id="217010865">
          <w:marLeft w:val="0"/>
          <w:marRight w:val="0"/>
          <w:marTop w:val="0"/>
          <w:marBottom w:val="0"/>
          <w:divBdr>
            <w:top w:val="none" w:sz="0" w:space="0" w:color="auto"/>
            <w:left w:val="none" w:sz="0" w:space="0" w:color="auto"/>
            <w:bottom w:val="none" w:sz="0" w:space="0" w:color="auto"/>
            <w:right w:val="none" w:sz="0" w:space="0" w:color="auto"/>
          </w:divBdr>
        </w:div>
        <w:div w:id="1645430646">
          <w:marLeft w:val="0"/>
          <w:marRight w:val="0"/>
          <w:marTop w:val="0"/>
          <w:marBottom w:val="0"/>
          <w:divBdr>
            <w:top w:val="none" w:sz="0" w:space="0" w:color="auto"/>
            <w:left w:val="none" w:sz="0" w:space="0" w:color="auto"/>
            <w:bottom w:val="none" w:sz="0" w:space="0" w:color="auto"/>
            <w:right w:val="none" w:sz="0" w:space="0" w:color="auto"/>
          </w:divBdr>
        </w:div>
        <w:div w:id="118884939">
          <w:marLeft w:val="0"/>
          <w:marRight w:val="0"/>
          <w:marTop w:val="0"/>
          <w:marBottom w:val="0"/>
          <w:divBdr>
            <w:top w:val="none" w:sz="0" w:space="0" w:color="auto"/>
            <w:left w:val="none" w:sz="0" w:space="0" w:color="auto"/>
            <w:bottom w:val="none" w:sz="0" w:space="0" w:color="auto"/>
            <w:right w:val="none" w:sz="0" w:space="0" w:color="auto"/>
          </w:divBdr>
        </w:div>
        <w:div w:id="1663267912">
          <w:marLeft w:val="0"/>
          <w:marRight w:val="0"/>
          <w:marTop w:val="0"/>
          <w:marBottom w:val="0"/>
          <w:divBdr>
            <w:top w:val="none" w:sz="0" w:space="0" w:color="auto"/>
            <w:left w:val="none" w:sz="0" w:space="0" w:color="auto"/>
            <w:bottom w:val="none" w:sz="0" w:space="0" w:color="auto"/>
            <w:right w:val="none" w:sz="0" w:space="0" w:color="auto"/>
          </w:divBdr>
        </w:div>
      </w:divsChild>
    </w:div>
    <w:div w:id="498040783">
      <w:bodyDiv w:val="1"/>
      <w:marLeft w:val="0"/>
      <w:marRight w:val="0"/>
      <w:marTop w:val="0"/>
      <w:marBottom w:val="0"/>
      <w:divBdr>
        <w:top w:val="none" w:sz="0" w:space="0" w:color="auto"/>
        <w:left w:val="none" w:sz="0" w:space="0" w:color="auto"/>
        <w:bottom w:val="none" w:sz="0" w:space="0" w:color="auto"/>
        <w:right w:val="none" w:sz="0" w:space="0" w:color="auto"/>
      </w:divBdr>
      <w:divsChild>
        <w:div w:id="2061124866">
          <w:marLeft w:val="0"/>
          <w:marRight w:val="0"/>
          <w:marTop w:val="0"/>
          <w:marBottom w:val="0"/>
          <w:divBdr>
            <w:top w:val="none" w:sz="0" w:space="0" w:color="auto"/>
            <w:left w:val="none" w:sz="0" w:space="0" w:color="auto"/>
            <w:bottom w:val="none" w:sz="0" w:space="0" w:color="auto"/>
            <w:right w:val="none" w:sz="0" w:space="0" w:color="auto"/>
          </w:divBdr>
        </w:div>
        <w:div w:id="2115396718">
          <w:marLeft w:val="0"/>
          <w:marRight w:val="0"/>
          <w:marTop w:val="0"/>
          <w:marBottom w:val="0"/>
          <w:divBdr>
            <w:top w:val="none" w:sz="0" w:space="0" w:color="auto"/>
            <w:left w:val="none" w:sz="0" w:space="0" w:color="auto"/>
            <w:bottom w:val="none" w:sz="0" w:space="0" w:color="auto"/>
            <w:right w:val="none" w:sz="0" w:space="0" w:color="auto"/>
          </w:divBdr>
        </w:div>
        <w:div w:id="1951861023">
          <w:marLeft w:val="0"/>
          <w:marRight w:val="0"/>
          <w:marTop w:val="0"/>
          <w:marBottom w:val="0"/>
          <w:divBdr>
            <w:top w:val="none" w:sz="0" w:space="0" w:color="auto"/>
            <w:left w:val="none" w:sz="0" w:space="0" w:color="auto"/>
            <w:bottom w:val="none" w:sz="0" w:space="0" w:color="auto"/>
            <w:right w:val="none" w:sz="0" w:space="0" w:color="auto"/>
          </w:divBdr>
        </w:div>
        <w:div w:id="1937786817">
          <w:marLeft w:val="0"/>
          <w:marRight w:val="0"/>
          <w:marTop w:val="0"/>
          <w:marBottom w:val="0"/>
          <w:divBdr>
            <w:top w:val="none" w:sz="0" w:space="0" w:color="auto"/>
            <w:left w:val="none" w:sz="0" w:space="0" w:color="auto"/>
            <w:bottom w:val="none" w:sz="0" w:space="0" w:color="auto"/>
            <w:right w:val="none" w:sz="0" w:space="0" w:color="auto"/>
          </w:divBdr>
        </w:div>
        <w:div w:id="1164706664">
          <w:marLeft w:val="0"/>
          <w:marRight w:val="0"/>
          <w:marTop w:val="0"/>
          <w:marBottom w:val="0"/>
          <w:divBdr>
            <w:top w:val="none" w:sz="0" w:space="0" w:color="auto"/>
            <w:left w:val="none" w:sz="0" w:space="0" w:color="auto"/>
            <w:bottom w:val="none" w:sz="0" w:space="0" w:color="auto"/>
            <w:right w:val="none" w:sz="0" w:space="0" w:color="auto"/>
          </w:divBdr>
        </w:div>
        <w:div w:id="886259722">
          <w:marLeft w:val="0"/>
          <w:marRight w:val="0"/>
          <w:marTop w:val="0"/>
          <w:marBottom w:val="0"/>
          <w:divBdr>
            <w:top w:val="none" w:sz="0" w:space="0" w:color="auto"/>
            <w:left w:val="none" w:sz="0" w:space="0" w:color="auto"/>
            <w:bottom w:val="none" w:sz="0" w:space="0" w:color="auto"/>
            <w:right w:val="none" w:sz="0" w:space="0" w:color="auto"/>
          </w:divBdr>
        </w:div>
        <w:div w:id="1528637384">
          <w:marLeft w:val="0"/>
          <w:marRight w:val="0"/>
          <w:marTop w:val="0"/>
          <w:marBottom w:val="0"/>
          <w:divBdr>
            <w:top w:val="none" w:sz="0" w:space="0" w:color="auto"/>
            <w:left w:val="none" w:sz="0" w:space="0" w:color="auto"/>
            <w:bottom w:val="none" w:sz="0" w:space="0" w:color="auto"/>
            <w:right w:val="none" w:sz="0" w:space="0" w:color="auto"/>
          </w:divBdr>
        </w:div>
        <w:div w:id="1103456921">
          <w:marLeft w:val="0"/>
          <w:marRight w:val="0"/>
          <w:marTop w:val="0"/>
          <w:marBottom w:val="0"/>
          <w:divBdr>
            <w:top w:val="none" w:sz="0" w:space="0" w:color="auto"/>
            <w:left w:val="none" w:sz="0" w:space="0" w:color="auto"/>
            <w:bottom w:val="none" w:sz="0" w:space="0" w:color="auto"/>
            <w:right w:val="none" w:sz="0" w:space="0" w:color="auto"/>
          </w:divBdr>
        </w:div>
        <w:div w:id="280577518">
          <w:marLeft w:val="0"/>
          <w:marRight w:val="0"/>
          <w:marTop w:val="0"/>
          <w:marBottom w:val="0"/>
          <w:divBdr>
            <w:top w:val="none" w:sz="0" w:space="0" w:color="auto"/>
            <w:left w:val="none" w:sz="0" w:space="0" w:color="auto"/>
            <w:bottom w:val="none" w:sz="0" w:space="0" w:color="auto"/>
            <w:right w:val="none" w:sz="0" w:space="0" w:color="auto"/>
          </w:divBdr>
        </w:div>
        <w:div w:id="1304193214">
          <w:marLeft w:val="0"/>
          <w:marRight w:val="0"/>
          <w:marTop w:val="0"/>
          <w:marBottom w:val="0"/>
          <w:divBdr>
            <w:top w:val="none" w:sz="0" w:space="0" w:color="auto"/>
            <w:left w:val="none" w:sz="0" w:space="0" w:color="auto"/>
            <w:bottom w:val="none" w:sz="0" w:space="0" w:color="auto"/>
            <w:right w:val="none" w:sz="0" w:space="0" w:color="auto"/>
          </w:divBdr>
        </w:div>
        <w:div w:id="1774398681">
          <w:marLeft w:val="0"/>
          <w:marRight w:val="0"/>
          <w:marTop w:val="0"/>
          <w:marBottom w:val="0"/>
          <w:divBdr>
            <w:top w:val="none" w:sz="0" w:space="0" w:color="auto"/>
            <w:left w:val="none" w:sz="0" w:space="0" w:color="auto"/>
            <w:bottom w:val="none" w:sz="0" w:space="0" w:color="auto"/>
            <w:right w:val="none" w:sz="0" w:space="0" w:color="auto"/>
          </w:divBdr>
        </w:div>
        <w:div w:id="73748893">
          <w:marLeft w:val="0"/>
          <w:marRight w:val="0"/>
          <w:marTop w:val="0"/>
          <w:marBottom w:val="0"/>
          <w:divBdr>
            <w:top w:val="none" w:sz="0" w:space="0" w:color="auto"/>
            <w:left w:val="none" w:sz="0" w:space="0" w:color="auto"/>
            <w:bottom w:val="none" w:sz="0" w:space="0" w:color="auto"/>
            <w:right w:val="none" w:sz="0" w:space="0" w:color="auto"/>
          </w:divBdr>
        </w:div>
        <w:div w:id="471100662">
          <w:marLeft w:val="0"/>
          <w:marRight w:val="0"/>
          <w:marTop w:val="0"/>
          <w:marBottom w:val="0"/>
          <w:divBdr>
            <w:top w:val="none" w:sz="0" w:space="0" w:color="auto"/>
            <w:left w:val="none" w:sz="0" w:space="0" w:color="auto"/>
            <w:bottom w:val="none" w:sz="0" w:space="0" w:color="auto"/>
            <w:right w:val="none" w:sz="0" w:space="0" w:color="auto"/>
          </w:divBdr>
        </w:div>
        <w:div w:id="1338730791">
          <w:marLeft w:val="0"/>
          <w:marRight w:val="0"/>
          <w:marTop w:val="0"/>
          <w:marBottom w:val="0"/>
          <w:divBdr>
            <w:top w:val="none" w:sz="0" w:space="0" w:color="auto"/>
            <w:left w:val="none" w:sz="0" w:space="0" w:color="auto"/>
            <w:bottom w:val="none" w:sz="0" w:space="0" w:color="auto"/>
            <w:right w:val="none" w:sz="0" w:space="0" w:color="auto"/>
          </w:divBdr>
        </w:div>
        <w:div w:id="378936071">
          <w:marLeft w:val="0"/>
          <w:marRight w:val="0"/>
          <w:marTop w:val="0"/>
          <w:marBottom w:val="0"/>
          <w:divBdr>
            <w:top w:val="none" w:sz="0" w:space="0" w:color="auto"/>
            <w:left w:val="none" w:sz="0" w:space="0" w:color="auto"/>
            <w:bottom w:val="none" w:sz="0" w:space="0" w:color="auto"/>
            <w:right w:val="none" w:sz="0" w:space="0" w:color="auto"/>
          </w:divBdr>
        </w:div>
        <w:div w:id="2064988341">
          <w:marLeft w:val="0"/>
          <w:marRight w:val="0"/>
          <w:marTop w:val="0"/>
          <w:marBottom w:val="0"/>
          <w:divBdr>
            <w:top w:val="none" w:sz="0" w:space="0" w:color="auto"/>
            <w:left w:val="none" w:sz="0" w:space="0" w:color="auto"/>
            <w:bottom w:val="none" w:sz="0" w:space="0" w:color="auto"/>
            <w:right w:val="none" w:sz="0" w:space="0" w:color="auto"/>
          </w:divBdr>
        </w:div>
      </w:divsChild>
    </w:div>
    <w:div w:id="552161247">
      <w:bodyDiv w:val="1"/>
      <w:marLeft w:val="0"/>
      <w:marRight w:val="0"/>
      <w:marTop w:val="0"/>
      <w:marBottom w:val="0"/>
      <w:divBdr>
        <w:top w:val="none" w:sz="0" w:space="0" w:color="auto"/>
        <w:left w:val="none" w:sz="0" w:space="0" w:color="auto"/>
        <w:bottom w:val="none" w:sz="0" w:space="0" w:color="auto"/>
        <w:right w:val="none" w:sz="0" w:space="0" w:color="auto"/>
      </w:divBdr>
    </w:div>
    <w:div w:id="584804851">
      <w:bodyDiv w:val="1"/>
      <w:marLeft w:val="0"/>
      <w:marRight w:val="0"/>
      <w:marTop w:val="0"/>
      <w:marBottom w:val="0"/>
      <w:divBdr>
        <w:top w:val="none" w:sz="0" w:space="0" w:color="auto"/>
        <w:left w:val="none" w:sz="0" w:space="0" w:color="auto"/>
        <w:bottom w:val="none" w:sz="0" w:space="0" w:color="auto"/>
        <w:right w:val="none" w:sz="0" w:space="0" w:color="auto"/>
      </w:divBdr>
      <w:divsChild>
        <w:div w:id="928269257">
          <w:marLeft w:val="0"/>
          <w:marRight w:val="0"/>
          <w:marTop w:val="0"/>
          <w:marBottom w:val="0"/>
          <w:divBdr>
            <w:top w:val="none" w:sz="0" w:space="0" w:color="auto"/>
            <w:left w:val="none" w:sz="0" w:space="0" w:color="auto"/>
            <w:bottom w:val="none" w:sz="0" w:space="0" w:color="auto"/>
            <w:right w:val="none" w:sz="0" w:space="0" w:color="auto"/>
          </w:divBdr>
        </w:div>
        <w:div w:id="25907497">
          <w:marLeft w:val="0"/>
          <w:marRight w:val="0"/>
          <w:marTop w:val="0"/>
          <w:marBottom w:val="0"/>
          <w:divBdr>
            <w:top w:val="none" w:sz="0" w:space="0" w:color="auto"/>
            <w:left w:val="none" w:sz="0" w:space="0" w:color="auto"/>
            <w:bottom w:val="none" w:sz="0" w:space="0" w:color="auto"/>
            <w:right w:val="none" w:sz="0" w:space="0" w:color="auto"/>
          </w:divBdr>
        </w:div>
        <w:div w:id="1067191957">
          <w:marLeft w:val="0"/>
          <w:marRight w:val="0"/>
          <w:marTop w:val="0"/>
          <w:marBottom w:val="0"/>
          <w:divBdr>
            <w:top w:val="none" w:sz="0" w:space="0" w:color="auto"/>
            <w:left w:val="none" w:sz="0" w:space="0" w:color="auto"/>
            <w:bottom w:val="none" w:sz="0" w:space="0" w:color="auto"/>
            <w:right w:val="none" w:sz="0" w:space="0" w:color="auto"/>
          </w:divBdr>
        </w:div>
        <w:div w:id="2040473213">
          <w:marLeft w:val="0"/>
          <w:marRight w:val="0"/>
          <w:marTop w:val="0"/>
          <w:marBottom w:val="0"/>
          <w:divBdr>
            <w:top w:val="none" w:sz="0" w:space="0" w:color="auto"/>
            <w:left w:val="none" w:sz="0" w:space="0" w:color="auto"/>
            <w:bottom w:val="none" w:sz="0" w:space="0" w:color="auto"/>
            <w:right w:val="none" w:sz="0" w:space="0" w:color="auto"/>
          </w:divBdr>
        </w:div>
      </w:divsChild>
    </w:div>
    <w:div w:id="637338614">
      <w:bodyDiv w:val="1"/>
      <w:marLeft w:val="0"/>
      <w:marRight w:val="0"/>
      <w:marTop w:val="0"/>
      <w:marBottom w:val="0"/>
      <w:divBdr>
        <w:top w:val="none" w:sz="0" w:space="0" w:color="auto"/>
        <w:left w:val="none" w:sz="0" w:space="0" w:color="auto"/>
        <w:bottom w:val="none" w:sz="0" w:space="0" w:color="auto"/>
        <w:right w:val="none" w:sz="0" w:space="0" w:color="auto"/>
      </w:divBdr>
      <w:divsChild>
        <w:div w:id="1933052861">
          <w:marLeft w:val="0"/>
          <w:marRight w:val="0"/>
          <w:marTop w:val="0"/>
          <w:marBottom w:val="0"/>
          <w:divBdr>
            <w:top w:val="none" w:sz="0" w:space="0" w:color="auto"/>
            <w:left w:val="none" w:sz="0" w:space="0" w:color="auto"/>
            <w:bottom w:val="none" w:sz="0" w:space="0" w:color="auto"/>
            <w:right w:val="none" w:sz="0" w:space="0" w:color="auto"/>
          </w:divBdr>
        </w:div>
        <w:div w:id="1573152362">
          <w:marLeft w:val="0"/>
          <w:marRight w:val="0"/>
          <w:marTop w:val="0"/>
          <w:marBottom w:val="0"/>
          <w:divBdr>
            <w:top w:val="none" w:sz="0" w:space="0" w:color="auto"/>
            <w:left w:val="none" w:sz="0" w:space="0" w:color="auto"/>
            <w:bottom w:val="none" w:sz="0" w:space="0" w:color="auto"/>
            <w:right w:val="none" w:sz="0" w:space="0" w:color="auto"/>
          </w:divBdr>
        </w:div>
      </w:divsChild>
    </w:div>
    <w:div w:id="667026447">
      <w:bodyDiv w:val="1"/>
      <w:marLeft w:val="0"/>
      <w:marRight w:val="0"/>
      <w:marTop w:val="0"/>
      <w:marBottom w:val="0"/>
      <w:divBdr>
        <w:top w:val="none" w:sz="0" w:space="0" w:color="auto"/>
        <w:left w:val="none" w:sz="0" w:space="0" w:color="auto"/>
        <w:bottom w:val="none" w:sz="0" w:space="0" w:color="auto"/>
        <w:right w:val="none" w:sz="0" w:space="0" w:color="auto"/>
      </w:divBdr>
    </w:div>
    <w:div w:id="673920465">
      <w:bodyDiv w:val="1"/>
      <w:marLeft w:val="0"/>
      <w:marRight w:val="0"/>
      <w:marTop w:val="0"/>
      <w:marBottom w:val="0"/>
      <w:divBdr>
        <w:top w:val="none" w:sz="0" w:space="0" w:color="auto"/>
        <w:left w:val="none" w:sz="0" w:space="0" w:color="auto"/>
        <w:bottom w:val="none" w:sz="0" w:space="0" w:color="auto"/>
        <w:right w:val="none" w:sz="0" w:space="0" w:color="auto"/>
      </w:divBdr>
      <w:divsChild>
        <w:div w:id="1813984157">
          <w:marLeft w:val="0"/>
          <w:marRight w:val="0"/>
          <w:marTop w:val="0"/>
          <w:marBottom w:val="0"/>
          <w:divBdr>
            <w:top w:val="none" w:sz="0" w:space="0" w:color="auto"/>
            <w:left w:val="none" w:sz="0" w:space="0" w:color="auto"/>
            <w:bottom w:val="none" w:sz="0" w:space="0" w:color="auto"/>
            <w:right w:val="none" w:sz="0" w:space="0" w:color="auto"/>
          </w:divBdr>
        </w:div>
      </w:divsChild>
    </w:div>
    <w:div w:id="679358579">
      <w:bodyDiv w:val="1"/>
      <w:marLeft w:val="0"/>
      <w:marRight w:val="0"/>
      <w:marTop w:val="0"/>
      <w:marBottom w:val="0"/>
      <w:divBdr>
        <w:top w:val="none" w:sz="0" w:space="0" w:color="auto"/>
        <w:left w:val="none" w:sz="0" w:space="0" w:color="auto"/>
        <w:bottom w:val="none" w:sz="0" w:space="0" w:color="auto"/>
        <w:right w:val="none" w:sz="0" w:space="0" w:color="auto"/>
      </w:divBdr>
      <w:divsChild>
        <w:div w:id="1541282415">
          <w:marLeft w:val="0"/>
          <w:marRight w:val="0"/>
          <w:marTop w:val="0"/>
          <w:marBottom w:val="0"/>
          <w:divBdr>
            <w:top w:val="none" w:sz="0" w:space="0" w:color="auto"/>
            <w:left w:val="none" w:sz="0" w:space="0" w:color="auto"/>
            <w:bottom w:val="none" w:sz="0" w:space="0" w:color="auto"/>
            <w:right w:val="none" w:sz="0" w:space="0" w:color="auto"/>
          </w:divBdr>
        </w:div>
        <w:div w:id="788623425">
          <w:marLeft w:val="0"/>
          <w:marRight w:val="0"/>
          <w:marTop w:val="0"/>
          <w:marBottom w:val="0"/>
          <w:divBdr>
            <w:top w:val="none" w:sz="0" w:space="0" w:color="auto"/>
            <w:left w:val="none" w:sz="0" w:space="0" w:color="auto"/>
            <w:bottom w:val="none" w:sz="0" w:space="0" w:color="auto"/>
            <w:right w:val="none" w:sz="0" w:space="0" w:color="auto"/>
          </w:divBdr>
        </w:div>
      </w:divsChild>
    </w:div>
    <w:div w:id="683672373">
      <w:bodyDiv w:val="1"/>
      <w:marLeft w:val="0"/>
      <w:marRight w:val="0"/>
      <w:marTop w:val="0"/>
      <w:marBottom w:val="0"/>
      <w:divBdr>
        <w:top w:val="none" w:sz="0" w:space="0" w:color="auto"/>
        <w:left w:val="none" w:sz="0" w:space="0" w:color="auto"/>
        <w:bottom w:val="none" w:sz="0" w:space="0" w:color="auto"/>
        <w:right w:val="none" w:sz="0" w:space="0" w:color="auto"/>
      </w:divBdr>
    </w:div>
    <w:div w:id="689256773">
      <w:bodyDiv w:val="1"/>
      <w:marLeft w:val="0"/>
      <w:marRight w:val="0"/>
      <w:marTop w:val="0"/>
      <w:marBottom w:val="0"/>
      <w:divBdr>
        <w:top w:val="none" w:sz="0" w:space="0" w:color="auto"/>
        <w:left w:val="none" w:sz="0" w:space="0" w:color="auto"/>
        <w:bottom w:val="none" w:sz="0" w:space="0" w:color="auto"/>
        <w:right w:val="none" w:sz="0" w:space="0" w:color="auto"/>
      </w:divBdr>
      <w:divsChild>
        <w:div w:id="839850770">
          <w:marLeft w:val="0"/>
          <w:marRight w:val="0"/>
          <w:marTop w:val="0"/>
          <w:marBottom w:val="0"/>
          <w:divBdr>
            <w:top w:val="none" w:sz="0" w:space="0" w:color="auto"/>
            <w:left w:val="none" w:sz="0" w:space="0" w:color="auto"/>
            <w:bottom w:val="none" w:sz="0" w:space="0" w:color="auto"/>
            <w:right w:val="none" w:sz="0" w:space="0" w:color="auto"/>
          </w:divBdr>
        </w:div>
        <w:div w:id="494493397">
          <w:marLeft w:val="0"/>
          <w:marRight w:val="0"/>
          <w:marTop w:val="0"/>
          <w:marBottom w:val="0"/>
          <w:divBdr>
            <w:top w:val="none" w:sz="0" w:space="0" w:color="auto"/>
            <w:left w:val="none" w:sz="0" w:space="0" w:color="auto"/>
            <w:bottom w:val="none" w:sz="0" w:space="0" w:color="auto"/>
            <w:right w:val="none" w:sz="0" w:space="0" w:color="auto"/>
          </w:divBdr>
        </w:div>
        <w:div w:id="1016345582">
          <w:marLeft w:val="0"/>
          <w:marRight w:val="0"/>
          <w:marTop w:val="0"/>
          <w:marBottom w:val="0"/>
          <w:divBdr>
            <w:top w:val="none" w:sz="0" w:space="0" w:color="auto"/>
            <w:left w:val="none" w:sz="0" w:space="0" w:color="auto"/>
            <w:bottom w:val="none" w:sz="0" w:space="0" w:color="auto"/>
            <w:right w:val="none" w:sz="0" w:space="0" w:color="auto"/>
          </w:divBdr>
        </w:div>
        <w:div w:id="1089543491">
          <w:marLeft w:val="0"/>
          <w:marRight w:val="0"/>
          <w:marTop w:val="0"/>
          <w:marBottom w:val="0"/>
          <w:divBdr>
            <w:top w:val="none" w:sz="0" w:space="0" w:color="auto"/>
            <w:left w:val="none" w:sz="0" w:space="0" w:color="auto"/>
            <w:bottom w:val="none" w:sz="0" w:space="0" w:color="auto"/>
            <w:right w:val="none" w:sz="0" w:space="0" w:color="auto"/>
          </w:divBdr>
        </w:div>
      </w:divsChild>
    </w:div>
    <w:div w:id="700277138">
      <w:bodyDiv w:val="1"/>
      <w:marLeft w:val="0"/>
      <w:marRight w:val="0"/>
      <w:marTop w:val="0"/>
      <w:marBottom w:val="0"/>
      <w:divBdr>
        <w:top w:val="none" w:sz="0" w:space="0" w:color="auto"/>
        <w:left w:val="none" w:sz="0" w:space="0" w:color="auto"/>
        <w:bottom w:val="none" w:sz="0" w:space="0" w:color="auto"/>
        <w:right w:val="none" w:sz="0" w:space="0" w:color="auto"/>
      </w:divBdr>
    </w:div>
    <w:div w:id="762993454">
      <w:bodyDiv w:val="1"/>
      <w:marLeft w:val="0"/>
      <w:marRight w:val="0"/>
      <w:marTop w:val="0"/>
      <w:marBottom w:val="0"/>
      <w:divBdr>
        <w:top w:val="none" w:sz="0" w:space="0" w:color="auto"/>
        <w:left w:val="none" w:sz="0" w:space="0" w:color="auto"/>
        <w:bottom w:val="none" w:sz="0" w:space="0" w:color="auto"/>
        <w:right w:val="none" w:sz="0" w:space="0" w:color="auto"/>
      </w:divBdr>
      <w:divsChild>
        <w:div w:id="1697123306">
          <w:marLeft w:val="0"/>
          <w:marRight w:val="0"/>
          <w:marTop w:val="0"/>
          <w:marBottom w:val="0"/>
          <w:divBdr>
            <w:top w:val="none" w:sz="0" w:space="0" w:color="auto"/>
            <w:left w:val="none" w:sz="0" w:space="0" w:color="auto"/>
            <w:bottom w:val="none" w:sz="0" w:space="0" w:color="auto"/>
            <w:right w:val="none" w:sz="0" w:space="0" w:color="auto"/>
          </w:divBdr>
        </w:div>
        <w:div w:id="272131185">
          <w:marLeft w:val="0"/>
          <w:marRight w:val="0"/>
          <w:marTop w:val="0"/>
          <w:marBottom w:val="0"/>
          <w:divBdr>
            <w:top w:val="none" w:sz="0" w:space="0" w:color="auto"/>
            <w:left w:val="none" w:sz="0" w:space="0" w:color="auto"/>
            <w:bottom w:val="none" w:sz="0" w:space="0" w:color="auto"/>
            <w:right w:val="none" w:sz="0" w:space="0" w:color="auto"/>
          </w:divBdr>
        </w:div>
        <w:div w:id="1967855832">
          <w:marLeft w:val="0"/>
          <w:marRight w:val="0"/>
          <w:marTop w:val="0"/>
          <w:marBottom w:val="0"/>
          <w:divBdr>
            <w:top w:val="none" w:sz="0" w:space="0" w:color="auto"/>
            <w:left w:val="none" w:sz="0" w:space="0" w:color="auto"/>
            <w:bottom w:val="none" w:sz="0" w:space="0" w:color="auto"/>
            <w:right w:val="none" w:sz="0" w:space="0" w:color="auto"/>
          </w:divBdr>
        </w:div>
      </w:divsChild>
    </w:div>
    <w:div w:id="826359436">
      <w:bodyDiv w:val="1"/>
      <w:marLeft w:val="0"/>
      <w:marRight w:val="0"/>
      <w:marTop w:val="0"/>
      <w:marBottom w:val="0"/>
      <w:divBdr>
        <w:top w:val="none" w:sz="0" w:space="0" w:color="auto"/>
        <w:left w:val="none" w:sz="0" w:space="0" w:color="auto"/>
        <w:bottom w:val="none" w:sz="0" w:space="0" w:color="auto"/>
        <w:right w:val="none" w:sz="0" w:space="0" w:color="auto"/>
      </w:divBdr>
      <w:divsChild>
        <w:div w:id="2021276734">
          <w:marLeft w:val="0"/>
          <w:marRight w:val="0"/>
          <w:marTop w:val="0"/>
          <w:marBottom w:val="200"/>
          <w:divBdr>
            <w:top w:val="none" w:sz="0" w:space="0" w:color="auto"/>
            <w:left w:val="none" w:sz="0" w:space="0" w:color="auto"/>
            <w:bottom w:val="none" w:sz="0" w:space="0" w:color="auto"/>
            <w:right w:val="none" w:sz="0" w:space="0" w:color="auto"/>
          </w:divBdr>
        </w:div>
      </w:divsChild>
    </w:div>
    <w:div w:id="830948220">
      <w:bodyDiv w:val="1"/>
      <w:marLeft w:val="0"/>
      <w:marRight w:val="0"/>
      <w:marTop w:val="0"/>
      <w:marBottom w:val="0"/>
      <w:divBdr>
        <w:top w:val="none" w:sz="0" w:space="0" w:color="auto"/>
        <w:left w:val="none" w:sz="0" w:space="0" w:color="auto"/>
        <w:bottom w:val="none" w:sz="0" w:space="0" w:color="auto"/>
        <w:right w:val="none" w:sz="0" w:space="0" w:color="auto"/>
      </w:divBdr>
    </w:div>
    <w:div w:id="882517976">
      <w:bodyDiv w:val="1"/>
      <w:marLeft w:val="0"/>
      <w:marRight w:val="0"/>
      <w:marTop w:val="0"/>
      <w:marBottom w:val="0"/>
      <w:divBdr>
        <w:top w:val="none" w:sz="0" w:space="0" w:color="auto"/>
        <w:left w:val="none" w:sz="0" w:space="0" w:color="auto"/>
        <w:bottom w:val="none" w:sz="0" w:space="0" w:color="auto"/>
        <w:right w:val="none" w:sz="0" w:space="0" w:color="auto"/>
      </w:divBdr>
      <w:divsChild>
        <w:div w:id="86848948">
          <w:marLeft w:val="0"/>
          <w:marRight w:val="0"/>
          <w:marTop w:val="0"/>
          <w:marBottom w:val="0"/>
          <w:divBdr>
            <w:top w:val="none" w:sz="0" w:space="0" w:color="auto"/>
            <w:left w:val="none" w:sz="0" w:space="0" w:color="auto"/>
            <w:bottom w:val="none" w:sz="0" w:space="0" w:color="auto"/>
            <w:right w:val="none" w:sz="0" w:space="0" w:color="auto"/>
          </w:divBdr>
        </w:div>
        <w:div w:id="1431006377">
          <w:marLeft w:val="0"/>
          <w:marRight w:val="0"/>
          <w:marTop w:val="0"/>
          <w:marBottom w:val="0"/>
          <w:divBdr>
            <w:top w:val="none" w:sz="0" w:space="0" w:color="auto"/>
            <w:left w:val="none" w:sz="0" w:space="0" w:color="auto"/>
            <w:bottom w:val="none" w:sz="0" w:space="0" w:color="auto"/>
            <w:right w:val="none" w:sz="0" w:space="0" w:color="auto"/>
          </w:divBdr>
        </w:div>
      </w:divsChild>
    </w:div>
    <w:div w:id="898587363">
      <w:bodyDiv w:val="1"/>
      <w:marLeft w:val="0"/>
      <w:marRight w:val="0"/>
      <w:marTop w:val="0"/>
      <w:marBottom w:val="0"/>
      <w:divBdr>
        <w:top w:val="none" w:sz="0" w:space="0" w:color="auto"/>
        <w:left w:val="none" w:sz="0" w:space="0" w:color="auto"/>
        <w:bottom w:val="none" w:sz="0" w:space="0" w:color="auto"/>
        <w:right w:val="none" w:sz="0" w:space="0" w:color="auto"/>
      </w:divBdr>
    </w:div>
    <w:div w:id="929317145">
      <w:bodyDiv w:val="1"/>
      <w:marLeft w:val="0"/>
      <w:marRight w:val="0"/>
      <w:marTop w:val="0"/>
      <w:marBottom w:val="0"/>
      <w:divBdr>
        <w:top w:val="none" w:sz="0" w:space="0" w:color="auto"/>
        <w:left w:val="none" w:sz="0" w:space="0" w:color="auto"/>
        <w:bottom w:val="none" w:sz="0" w:space="0" w:color="auto"/>
        <w:right w:val="none" w:sz="0" w:space="0" w:color="auto"/>
      </w:divBdr>
      <w:divsChild>
        <w:div w:id="1958441823">
          <w:marLeft w:val="0"/>
          <w:marRight w:val="0"/>
          <w:marTop w:val="0"/>
          <w:marBottom w:val="0"/>
          <w:divBdr>
            <w:top w:val="none" w:sz="0" w:space="0" w:color="auto"/>
            <w:left w:val="none" w:sz="0" w:space="0" w:color="auto"/>
            <w:bottom w:val="none" w:sz="0" w:space="0" w:color="auto"/>
            <w:right w:val="none" w:sz="0" w:space="0" w:color="auto"/>
          </w:divBdr>
        </w:div>
        <w:div w:id="526406757">
          <w:marLeft w:val="0"/>
          <w:marRight w:val="0"/>
          <w:marTop w:val="0"/>
          <w:marBottom w:val="0"/>
          <w:divBdr>
            <w:top w:val="none" w:sz="0" w:space="0" w:color="auto"/>
            <w:left w:val="none" w:sz="0" w:space="0" w:color="auto"/>
            <w:bottom w:val="none" w:sz="0" w:space="0" w:color="auto"/>
            <w:right w:val="none" w:sz="0" w:space="0" w:color="auto"/>
          </w:divBdr>
        </w:div>
      </w:divsChild>
    </w:div>
    <w:div w:id="937368686">
      <w:bodyDiv w:val="1"/>
      <w:marLeft w:val="0"/>
      <w:marRight w:val="0"/>
      <w:marTop w:val="0"/>
      <w:marBottom w:val="0"/>
      <w:divBdr>
        <w:top w:val="none" w:sz="0" w:space="0" w:color="auto"/>
        <w:left w:val="none" w:sz="0" w:space="0" w:color="auto"/>
        <w:bottom w:val="none" w:sz="0" w:space="0" w:color="auto"/>
        <w:right w:val="none" w:sz="0" w:space="0" w:color="auto"/>
      </w:divBdr>
      <w:divsChild>
        <w:div w:id="1934119726">
          <w:marLeft w:val="0"/>
          <w:marRight w:val="0"/>
          <w:marTop w:val="0"/>
          <w:marBottom w:val="0"/>
          <w:divBdr>
            <w:top w:val="none" w:sz="0" w:space="0" w:color="auto"/>
            <w:left w:val="none" w:sz="0" w:space="0" w:color="auto"/>
            <w:bottom w:val="none" w:sz="0" w:space="0" w:color="auto"/>
            <w:right w:val="none" w:sz="0" w:space="0" w:color="auto"/>
          </w:divBdr>
          <w:divsChild>
            <w:div w:id="2007515037">
              <w:marLeft w:val="0"/>
              <w:marRight w:val="0"/>
              <w:marTop w:val="0"/>
              <w:marBottom w:val="0"/>
              <w:divBdr>
                <w:top w:val="none" w:sz="0" w:space="0" w:color="auto"/>
                <w:left w:val="none" w:sz="0" w:space="0" w:color="auto"/>
                <w:bottom w:val="none" w:sz="0" w:space="0" w:color="auto"/>
                <w:right w:val="none" w:sz="0" w:space="0" w:color="auto"/>
              </w:divBdr>
              <w:divsChild>
                <w:div w:id="14844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22513">
      <w:bodyDiv w:val="1"/>
      <w:marLeft w:val="0"/>
      <w:marRight w:val="0"/>
      <w:marTop w:val="0"/>
      <w:marBottom w:val="0"/>
      <w:divBdr>
        <w:top w:val="none" w:sz="0" w:space="0" w:color="auto"/>
        <w:left w:val="none" w:sz="0" w:space="0" w:color="auto"/>
        <w:bottom w:val="none" w:sz="0" w:space="0" w:color="auto"/>
        <w:right w:val="none" w:sz="0" w:space="0" w:color="auto"/>
      </w:divBdr>
    </w:div>
    <w:div w:id="964118412">
      <w:bodyDiv w:val="1"/>
      <w:marLeft w:val="0"/>
      <w:marRight w:val="0"/>
      <w:marTop w:val="0"/>
      <w:marBottom w:val="0"/>
      <w:divBdr>
        <w:top w:val="none" w:sz="0" w:space="0" w:color="auto"/>
        <w:left w:val="none" w:sz="0" w:space="0" w:color="auto"/>
        <w:bottom w:val="none" w:sz="0" w:space="0" w:color="auto"/>
        <w:right w:val="none" w:sz="0" w:space="0" w:color="auto"/>
      </w:divBdr>
    </w:div>
    <w:div w:id="1088961610">
      <w:bodyDiv w:val="1"/>
      <w:marLeft w:val="0"/>
      <w:marRight w:val="0"/>
      <w:marTop w:val="0"/>
      <w:marBottom w:val="0"/>
      <w:divBdr>
        <w:top w:val="none" w:sz="0" w:space="0" w:color="auto"/>
        <w:left w:val="none" w:sz="0" w:space="0" w:color="auto"/>
        <w:bottom w:val="none" w:sz="0" w:space="0" w:color="auto"/>
        <w:right w:val="none" w:sz="0" w:space="0" w:color="auto"/>
      </w:divBdr>
      <w:divsChild>
        <w:div w:id="2065516852">
          <w:marLeft w:val="0"/>
          <w:marRight w:val="0"/>
          <w:marTop w:val="0"/>
          <w:marBottom w:val="0"/>
          <w:divBdr>
            <w:top w:val="none" w:sz="0" w:space="0" w:color="auto"/>
            <w:left w:val="none" w:sz="0" w:space="0" w:color="auto"/>
            <w:bottom w:val="none" w:sz="0" w:space="0" w:color="auto"/>
            <w:right w:val="none" w:sz="0" w:space="0" w:color="auto"/>
          </w:divBdr>
        </w:div>
        <w:div w:id="2142918325">
          <w:marLeft w:val="0"/>
          <w:marRight w:val="0"/>
          <w:marTop w:val="0"/>
          <w:marBottom w:val="0"/>
          <w:divBdr>
            <w:top w:val="none" w:sz="0" w:space="0" w:color="auto"/>
            <w:left w:val="none" w:sz="0" w:space="0" w:color="auto"/>
            <w:bottom w:val="none" w:sz="0" w:space="0" w:color="auto"/>
            <w:right w:val="none" w:sz="0" w:space="0" w:color="auto"/>
          </w:divBdr>
        </w:div>
        <w:div w:id="216160898">
          <w:marLeft w:val="0"/>
          <w:marRight w:val="0"/>
          <w:marTop w:val="0"/>
          <w:marBottom w:val="0"/>
          <w:divBdr>
            <w:top w:val="none" w:sz="0" w:space="0" w:color="auto"/>
            <w:left w:val="none" w:sz="0" w:space="0" w:color="auto"/>
            <w:bottom w:val="none" w:sz="0" w:space="0" w:color="auto"/>
            <w:right w:val="none" w:sz="0" w:space="0" w:color="auto"/>
          </w:divBdr>
        </w:div>
        <w:div w:id="1055548588">
          <w:marLeft w:val="0"/>
          <w:marRight w:val="0"/>
          <w:marTop w:val="0"/>
          <w:marBottom w:val="0"/>
          <w:divBdr>
            <w:top w:val="none" w:sz="0" w:space="0" w:color="auto"/>
            <w:left w:val="none" w:sz="0" w:space="0" w:color="auto"/>
            <w:bottom w:val="none" w:sz="0" w:space="0" w:color="auto"/>
            <w:right w:val="none" w:sz="0" w:space="0" w:color="auto"/>
          </w:divBdr>
        </w:div>
      </w:divsChild>
    </w:div>
    <w:div w:id="1106383643">
      <w:bodyDiv w:val="1"/>
      <w:marLeft w:val="0"/>
      <w:marRight w:val="0"/>
      <w:marTop w:val="0"/>
      <w:marBottom w:val="0"/>
      <w:divBdr>
        <w:top w:val="none" w:sz="0" w:space="0" w:color="auto"/>
        <w:left w:val="none" w:sz="0" w:space="0" w:color="auto"/>
        <w:bottom w:val="none" w:sz="0" w:space="0" w:color="auto"/>
        <w:right w:val="none" w:sz="0" w:space="0" w:color="auto"/>
      </w:divBdr>
      <w:divsChild>
        <w:div w:id="649401585">
          <w:marLeft w:val="0"/>
          <w:marRight w:val="0"/>
          <w:marTop w:val="0"/>
          <w:marBottom w:val="0"/>
          <w:divBdr>
            <w:top w:val="none" w:sz="0" w:space="0" w:color="auto"/>
            <w:left w:val="none" w:sz="0" w:space="0" w:color="auto"/>
            <w:bottom w:val="none" w:sz="0" w:space="0" w:color="auto"/>
            <w:right w:val="none" w:sz="0" w:space="0" w:color="auto"/>
          </w:divBdr>
        </w:div>
        <w:div w:id="2079933607">
          <w:marLeft w:val="0"/>
          <w:marRight w:val="0"/>
          <w:marTop w:val="0"/>
          <w:marBottom w:val="0"/>
          <w:divBdr>
            <w:top w:val="none" w:sz="0" w:space="0" w:color="auto"/>
            <w:left w:val="none" w:sz="0" w:space="0" w:color="auto"/>
            <w:bottom w:val="none" w:sz="0" w:space="0" w:color="auto"/>
            <w:right w:val="none" w:sz="0" w:space="0" w:color="auto"/>
          </w:divBdr>
        </w:div>
        <w:div w:id="1342853189">
          <w:marLeft w:val="0"/>
          <w:marRight w:val="0"/>
          <w:marTop w:val="0"/>
          <w:marBottom w:val="0"/>
          <w:divBdr>
            <w:top w:val="none" w:sz="0" w:space="0" w:color="auto"/>
            <w:left w:val="none" w:sz="0" w:space="0" w:color="auto"/>
            <w:bottom w:val="none" w:sz="0" w:space="0" w:color="auto"/>
            <w:right w:val="none" w:sz="0" w:space="0" w:color="auto"/>
          </w:divBdr>
        </w:div>
        <w:div w:id="369499778">
          <w:marLeft w:val="0"/>
          <w:marRight w:val="0"/>
          <w:marTop w:val="0"/>
          <w:marBottom w:val="0"/>
          <w:divBdr>
            <w:top w:val="none" w:sz="0" w:space="0" w:color="auto"/>
            <w:left w:val="none" w:sz="0" w:space="0" w:color="auto"/>
            <w:bottom w:val="none" w:sz="0" w:space="0" w:color="auto"/>
            <w:right w:val="none" w:sz="0" w:space="0" w:color="auto"/>
          </w:divBdr>
        </w:div>
        <w:div w:id="1623921679">
          <w:marLeft w:val="0"/>
          <w:marRight w:val="0"/>
          <w:marTop w:val="0"/>
          <w:marBottom w:val="0"/>
          <w:divBdr>
            <w:top w:val="none" w:sz="0" w:space="0" w:color="auto"/>
            <w:left w:val="none" w:sz="0" w:space="0" w:color="auto"/>
            <w:bottom w:val="none" w:sz="0" w:space="0" w:color="auto"/>
            <w:right w:val="none" w:sz="0" w:space="0" w:color="auto"/>
          </w:divBdr>
        </w:div>
        <w:div w:id="2131194552">
          <w:marLeft w:val="0"/>
          <w:marRight w:val="0"/>
          <w:marTop w:val="0"/>
          <w:marBottom w:val="0"/>
          <w:divBdr>
            <w:top w:val="none" w:sz="0" w:space="0" w:color="auto"/>
            <w:left w:val="none" w:sz="0" w:space="0" w:color="auto"/>
            <w:bottom w:val="none" w:sz="0" w:space="0" w:color="auto"/>
            <w:right w:val="none" w:sz="0" w:space="0" w:color="auto"/>
          </w:divBdr>
        </w:div>
        <w:div w:id="659499766">
          <w:marLeft w:val="0"/>
          <w:marRight w:val="0"/>
          <w:marTop w:val="0"/>
          <w:marBottom w:val="0"/>
          <w:divBdr>
            <w:top w:val="none" w:sz="0" w:space="0" w:color="auto"/>
            <w:left w:val="none" w:sz="0" w:space="0" w:color="auto"/>
            <w:bottom w:val="none" w:sz="0" w:space="0" w:color="auto"/>
            <w:right w:val="none" w:sz="0" w:space="0" w:color="auto"/>
          </w:divBdr>
        </w:div>
      </w:divsChild>
    </w:div>
    <w:div w:id="1109550928">
      <w:bodyDiv w:val="1"/>
      <w:marLeft w:val="0"/>
      <w:marRight w:val="0"/>
      <w:marTop w:val="0"/>
      <w:marBottom w:val="0"/>
      <w:divBdr>
        <w:top w:val="none" w:sz="0" w:space="0" w:color="auto"/>
        <w:left w:val="none" w:sz="0" w:space="0" w:color="auto"/>
        <w:bottom w:val="none" w:sz="0" w:space="0" w:color="auto"/>
        <w:right w:val="none" w:sz="0" w:space="0" w:color="auto"/>
      </w:divBdr>
    </w:div>
    <w:div w:id="1152797838">
      <w:bodyDiv w:val="1"/>
      <w:marLeft w:val="0"/>
      <w:marRight w:val="0"/>
      <w:marTop w:val="0"/>
      <w:marBottom w:val="0"/>
      <w:divBdr>
        <w:top w:val="none" w:sz="0" w:space="0" w:color="auto"/>
        <w:left w:val="none" w:sz="0" w:space="0" w:color="auto"/>
        <w:bottom w:val="none" w:sz="0" w:space="0" w:color="auto"/>
        <w:right w:val="none" w:sz="0" w:space="0" w:color="auto"/>
      </w:divBdr>
    </w:div>
    <w:div w:id="1163620964">
      <w:bodyDiv w:val="1"/>
      <w:marLeft w:val="0"/>
      <w:marRight w:val="0"/>
      <w:marTop w:val="0"/>
      <w:marBottom w:val="0"/>
      <w:divBdr>
        <w:top w:val="none" w:sz="0" w:space="0" w:color="auto"/>
        <w:left w:val="none" w:sz="0" w:space="0" w:color="auto"/>
        <w:bottom w:val="none" w:sz="0" w:space="0" w:color="auto"/>
        <w:right w:val="none" w:sz="0" w:space="0" w:color="auto"/>
      </w:divBdr>
      <w:divsChild>
        <w:div w:id="1140608507">
          <w:marLeft w:val="0"/>
          <w:marRight w:val="0"/>
          <w:marTop w:val="0"/>
          <w:marBottom w:val="0"/>
          <w:divBdr>
            <w:top w:val="none" w:sz="0" w:space="0" w:color="auto"/>
            <w:left w:val="none" w:sz="0" w:space="0" w:color="auto"/>
            <w:bottom w:val="none" w:sz="0" w:space="0" w:color="auto"/>
            <w:right w:val="none" w:sz="0" w:space="0" w:color="auto"/>
          </w:divBdr>
          <w:divsChild>
            <w:div w:id="1265845658">
              <w:marLeft w:val="0"/>
              <w:marRight w:val="0"/>
              <w:marTop w:val="0"/>
              <w:marBottom w:val="0"/>
              <w:divBdr>
                <w:top w:val="none" w:sz="0" w:space="0" w:color="auto"/>
                <w:left w:val="none" w:sz="0" w:space="0" w:color="auto"/>
                <w:bottom w:val="none" w:sz="0" w:space="0" w:color="auto"/>
                <w:right w:val="none" w:sz="0" w:space="0" w:color="auto"/>
              </w:divBdr>
              <w:divsChild>
                <w:div w:id="144122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208770">
      <w:bodyDiv w:val="1"/>
      <w:marLeft w:val="0"/>
      <w:marRight w:val="0"/>
      <w:marTop w:val="0"/>
      <w:marBottom w:val="0"/>
      <w:divBdr>
        <w:top w:val="none" w:sz="0" w:space="0" w:color="auto"/>
        <w:left w:val="none" w:sz="0" w:space="0" w:color="auto"/>
        <w:bottom w:val="none" w:sz="0" w:space="0" w:color="auto"/>
        <w:right w:val="none" w:sz="0" w:space="0" w:color="auto"/>
      </w:divBdr>
      <w:divsChild>
        <w:div w:id="1678120841">
          <w:marLeft w:val="0"/>
          <w:marRight w:val="0"/>
          <w:marTop w:val="0"/>
          <w:marBottom w:val="0"/>
          <w:divBdr>
            <w:top w:val="none" w:sz="0" w:space="0" w:color="auto"/>
            <w:left w:val="none" w:sz="0" w:space="0" w:color="auto"/>
            <w:bottom w:val="none" w:sz="0" w:space="0" w:color="auto"/>
            <w:right w:val="none" w:sz="0" w:space="0" w:color="auto"/>
          </w:divBdr>
        </w:div>
        <w:div w:id="2059087790">
          <w:marLeft w:val="0"/>
          <w:marRight w:val="0"/>
          <w:marTop w:val="0"/>
          <w:marBottom w:val="0"/>
          <w:divBdr>
            <w:top w:val="none" w:sz="0" w:space="0" w:color="auto"/>
            <w:left w:val="none" w:sz="0" w:space="0" w:color="auto"/>
            <w:bottom w:val="none" w:sz="0" w:space="0" w:color="auto"/>
            <w:right w:val="none" w:sz="0" w:space="0" w:color="auto"/>
          </w:divBdr>
        </w:div>
        <w:div w:id="1187795893">
          <w:marLeft w:val="0"/>
          <w:marRight w:val="0"/>
          <w:marTop w:val="0"/>
          <w:marBottom w:val="0"/>
          <w:divBdr>
            <w:top w:val="none" w:sz="0" w:space="0" w:color="auto"/>
            <w:left w:val="none" w:sz="0" w:space="0" w:color="auto"/>
            <w:bottom w:val="none" w:sz="0" w:space="0" w:color="auto"/>
            <w:right w:val="none" w:sz="0" w:space="0" w:color="auto"/>
          </w:divBdr>
        </w:div>
        <w:div w:id="1533616230">
          <w:marLeft w:val="0"/>
          <w:marRight w:val="0"/>
          <w:marTop w:val="0"/>
          <w:marBottom w:val="0"/>
          <w:divBdr>
            <w:top w:val="none" w:sz="0" w:space="0" w:color="auto"/>
            <w:left w:val="none" w:sz="0" w:space="0" w:color="auto"/>
            <w:bottom w:val="none" w:sz="0" w:space="0" w:color="auto"/>
            <w:right w:val="none" w:sz="0" w:space="0" w:color="auto"/>
          </w:divBdr>
        </w:div>
        <w:div w:id="2022318477">
          <w:marLeft w:val="0"/>
          <w:marRight w:val="0"/>
          <w:marTop w:val="0"/>
          <w:marBottom w:val="0"/>
          <w:divBdr>
            <w:top w:val="none" w:sz="0" w:space="0" w:color="auto"/>
            <w:left w:val="none" w:sz="0" w:space="0" w:color="auto"/>
            <w:bottom w:val="none" w:sz="0" w:space="0" w:color="auto"/>
            <w:right w:val="none" w:sz="0" w:space="0" w:color="auto"/>
          </w:divBdr>
        </w:div>
        <w:div w:id="567762246">
          <w:marLeft w:val="0"/>
          <w:marRight w:val="0"/>
          <w:marTop w:val="0"/>
          <w:marBottom w:val="0"/>
          <w:divBdr>
            <w:top w:val="none" w:sz="0" w:space="0" w:color="auto"/>
            <w:left w:val="none" w:sz="0" w:space="0" w:color="auto"/>
            <w:bottom w:val="none" w:sz="0" w:space="0" w:color="auto"/>
            <w:right w:val="none" w:sz="0" w:space="0" w:color="auto"/>
          </w:divBdr>
        </w:div>
        <w:div w:id="1486509761">
          <w:marLeft w:val="0"/>
          <w:marRight w:val="0"/>
          <w:marTop w:val="0"/>
          <w:marBottom w:val="0"/>
          <w:divBdr>
            <w:top w:val="none" w:sz="0" w:space="0" w:color="auto"/>
            <w:left w:val="none" w:sz="0" w:space="0" w:color="auto"/>
            <w:bottom w:val="none" w:sz="0" w:space="0" w:color="auto"/>
            <w:right w:val="none" w:sz="0" w:space="0" w:color="auto"/>
          </w:divBdr>
        </w:div>
        <w:div w:id="1097016968">
          <w:marLeft w:val="0"/>
          <w:marRight w:val="0"/>
          <w:marTop w:val="0"/>
          <w:marBottom w:val="0"/>
          <w:divBdr>
            <w:top w:val="none" w:sz="0" w:space="0" w:color="auto"/>
            <w:left w:val="none" w:sz="0" w:space="0" w:color="auto"/>
            <w:bottom w:val="none" w:sz="0" w:space="0" w:color="auto"/>
            <w:right w:val="none" w:sz="0" w:space="0" w:color="auto"/>
          </w:divBdr>
        </w:div>
        <w:div w:id="957874833">
          <w:marLeft w:val="0"/>
          <w:marRight w:val="0"/>
          <w:marTop w:val="0"/>
          <w:marBottom w:val="0"/>
          <w:divBdr>
            <w:top w:val="none" w:sz="0" w:space="0" w:color="auto"/>
            <w:left w:val="none" w:sz="0" w:space="0" w:color="auto"/>
            <w:bottom w:val="none" w:sz="0" w:space="0" w:color="auto"/>
            <w:right w:val="none" w:sz="0" w:space="0" w:color="auto"/>
          </w:divBdr>
        </w:div>
        <w:div w:id="1929540629">
          <w:marLeft w:val="0"/>
          <w:marRight w:val="0"/>
          <w:marTop w:val="0"/>
          <w:marBottom w:val="0"/>
          <w:divBdr>
            <w:top w:val="none" w:sz="0" w:space="0" w:color="auto"/>
            <w:left w:val="none" w:sz="0" w:space="0" w:color="auto"/>
            <w:bottom w:val="none" w:sz="0" w:space="0" w:color="auto"/>
            <w:right w:val="none" w:sz="0" w:space="0" w:color="auto"/>
          </w:divBdr>
        </w:div>
        <w:div w:id="2018802887">
          <w:marLeft w:val="0"/>
          <w:marRight w:val="0"/>
          <w:marTop w:val="0"/>
          <w:marBottom w:val="0"/>
          <w:divBdr>
            <w:top w:val="none" w:sz="0" w:space="0" w:color="auto"/>
            <w:left w:val="none" w:sz="0" w:space="0" w:color="auto"/>
            <w:bottom w:val="none" w:sz="0" w:space="0" w:color="auto"/>
            <w:right w:val="none" w:sz="0" w:space="0" w:color="auto"/>
          </w:divBdr>
        </w:div>
        <w:div w:id="83113086">
          <w:marLeft w:val="0"/>
          <w:marRight w:val="0"/>
          <w:marTop w:val="0"/>
          <w:marBottom w:val="0"/>
          <w:divBdr>
            <w:top w:val="none" w:sz="0" w:space="0" w:color="auto"/>
            <w:left w:val="none" w:sz="0" w:space="0" w:color="auto"/>
            <w:bottom w:val="none" w:sz="0" w:space="0" w:color="auto"/>
            <w:right w:val="none" w:sz="0" w:space="0" w:color="auto"/>
          </w:divBdr>
        </w:div>
        <w:div w:id="1475875686">
          <w:marLeft w:val="0"/>
          <w:marRight w:val="0"/>
          <w:marTop w:val="0"/>
          <w:marBottom w:val="0"/>
          <w:divBdr>
            <w:top w:val="none" w:sz="0" w:space="0" w:color="auto"/>
            <w:left w:val="none" w:sz="0" w:space="0" w:color="auto"/>
            <w:bottom w:val="none" w:sz="0" w:space="0" w:color="auto"/>
            <w:right w:val="none" w:sz="0" w:space="0" w:color="auto"/>
          </w:divBdr>
        </w:div>
        <w:div w:id="1268613115">
          <w:marLeft w:val="0"/>
          <w:marRight w:val="0"/>
          <w:marTop w:val="0"/>
          <w:marBottom w:val="0"/>
          <w:divBdr>
            <w:top w:val="none" w:sz="0" w:space="0" w:color="auto"/>
            <w:left w:val="none" w:sz="0" w:space="0" w:color="auto"/>
            <w:bottom w:val="none" w:sz="0" w:space="0" w:color="auto"/>
            <w:right w:val="none" w:sz="0" w:space="0" w:color="auto"/>
          </w:divBdr>
        </w:div>
        <w:div w:id="1832065066">
          <w:marLeft w:val="0"/>
          <w:marRight w:val="0"/>
          <w:marTop w:val="0"/>
          <w:marBottom w:val="0"/>
          <w:divBdr>
            <w:top w:val="none" w:sz="0" w:space="0" w:color="auto"/>
            <w:left w:val="none" w:sz="0" w:space="0" w:color="auto"/>
            <w:bottom w:val="none" w:sz="0" w:space="0" w:color="auto"/>
            <w:right w:val="none" w:sz="0" w:space="0" w:color="auto"/>
          </w:divBdr>
        </w:div>
        <w:div w:id="41681311">
          <w:marLeft w:val="0"/>
          <w:marRight w:val="0"/>
          <w:marTop w:val="0"/>
          <w:marBottom w:val="0"/>
          <w:divBdr>
            <w:top w:val="none" w:sz="0" w:space="0" w:color="auto"/>
            <w:left w:val="none" w:sz="0" w:space="0" w:color="auto"/>
            <w:bottom w:val="none" w:sz="0" w:space="0" w:color="auto"/>
            <w:right w:val="none" w:sz="0" w:space="0" w:color="auto"/>
          </w:divBdr>
        </w:div>
        <w:div w:id="1155561389">
          <w:marLeft w:val="0"/>
          <w:marRight w:val="0"/>
          <w:marTop w:val="0"/>
          <w:marBottom w:val="0"/>
          <w:divBdr>
            <w:top w:val="none" w:sz="0" w:space="0" w:color="auto"/>
            <w:left w:val="none" w:sz="0" w:space="0" w:color="auto"/>
            <w:bottom w:val="none" w:sz="0" w:space="0" w:color="auto"/>
            <w:right w:val="none" w:sz="0" w:space="0" w:color="auto"/>
          </w:divBdr>
        </w:div>
        <w:div w:id="1620642875">
          <w:marLeft w:val="0"/>
          <w:marRight w:val="0"/>
          <w:marTop w:val="0"/>
          <w:marBottom w:val="0"/>
          <w:divBdr>
            <w:top w:val="none" w:sz="0" w:space="0" w:color="auto"/>
            <w:left w:val="none" w:sz="0" w:space="0" w:color="auto"/>
            <w:bottom w:val="none" w:sz="0" w:space="0" w:color="auto"/>
            <w:right w:val="none" w:sz="0" w:space="0" w:color="auto"/>
          </w:divBdr>
        </w:div>
      </w:divsChild>
    </w:div>
    <w:div w:id="1172331955">
      <w:bodyDiv w:val="1"/>
      <w:marLeft w:val="0"/>
      <w:marRight w:val="0"/>
      <w:marTop w:val="0"/>
      <w:marBottom w:val="0"/>
      <w:divBdr>
        <w:top w:val="none" w:sz="0" w:space="0" w:color="auto"/>
        <w:left w:val="none" w:sz="0" w:space="0" w:color="auto"/>
        <w:bottom w:val="none" w:sz="0" w:space="0" w:color="auto"/>
        <w:right w:val="none" w:sz="0" w:space="0" w:color="auto"/>
      </w:divBdr>
    </w:div>
    <w:div w:id="1243569449">
      <w:bodyDiv w:val="1"/>
      <w:marLeft w:val="0"/>
      <w:marRight w:val="0"/>
      <w:marTop w:val="0"/>
      <w:marBottom w:val="0"/>
      <w:divBdr>
        <w:top w:val="none" w:sz="0" w:space="0" w:color="auto"/>
        <w:left w:val="none" w:sz="0" w:space="0" w:color="auto"/>
        <w:bottom w:val="none" w:sz="0" w:space="0" w:color="auto"/>
        <w:right w:val="none" w:sz="0" w:space="0" w:color="auto"/>
      </w:divBdr>
      <w:divsChild>
        <w:div w:id="1117409611">
          <w:marLeft w:val="0"/>
          <w:marRight w:val="0"/>
          <w:marTop w:val="0"/>
          <w:marBottom w:val="0"/>
          <w:divBdr>
            <w:top w:val="none" w:sz="0" w:space="0" w:color="auto"/>
            <w:left w:val="none" w:sz="0" w:space="0" w:color="auto"/>
            <w:bottom w:val="none" w:sz="0" w:space="0" w:color="auto"/>
            <w:right w:val="none" w:sz="0" w:space="0" w:color="auto"/>
          </w:divBdr>
        </w:div>
        <w:div w:id="1077289374">
          <w:marLeft w:val="0"/>
          <w:marRight w:val="0"/>
          <w:marTop w:val="0"/>
          <w:marBottom w:val="0"/>
          <w:divBdr>
            <w:top w:val="none" w:sz="0" w:space="0" w:color="auto"/>
            <w:left w:val="none" w:sz="0" w:space="0" w:color="auto"/>
            <w:bottom w:val="none" w:sz="0" w:space="0" w:color="auto"/>
            <w:right w:val="none" w:sz="0" w:space="0" w:color="auto"/>
          </w:divBdr>
        </w:div>
        <w:div w:id="1243297170">
          <w:marLeft w:val="0"/>
          <w:marRight w:val="0"/>
          <w:marTop w:val="0"/>
          <w:marBottom w:val="0"/>
          <w:divBdr>
            <w:top w:val="none" w:sz="0" w:space="0" w:color="auto"/>
            <w:left w:val="none" w:sz="0" w:space="0" w:color="auto"/>
            <w:bottom w:val="none" w:sz="0" w:space="0" w:color="auto"/>
            <w:right w:val="none" w:sz="0" w:space="0" w:color="auto"/>
          </w:divBdr>
        </w:div>
      </w:divsChild>
    </w:div>
    <w:div w:id="1267422343">
      <w:bodyDiv w:val="1"/>
      <w:marLeft w:val="0"/>
      <w:marRight w:val="0"/>
      <w:marTop w:val="0"/>
      <w:marBottom w:val="0"/>
      <w:divBdr>
        <w:top w:val="none" w:sz="0" w:space="0" w:color="auto"/>
        <w:left w:val="none" w:sz="0" w:space="0" w:color="auto"/>
        <w:bottom w:val="none" w:sz="0" w:space="0" w:color="auto"/>
        <w:right w:val="none" w:sz="0" w:space="0" w:color="auto"/>
      </w:divBdr>
    </w:div>
    <w:div w:id="1278223276">
      <w:bodyDiv w:val="1"/>
      <w:marLeft w:val="0"/>
      <w:marRight w:val="0"/>
      <w:marTop w:val="0"/>
      <w:marBottom w:val="0"/>
      <w:divBdr>
        <w:top w:val="none" w:sz="0" w:space="0" w:color="auto"/>
        <w:left w:val="none" w:sz="0" w:space="0" w:color="auto"/>
        <w:bottom w:val="none" w:sz="0" w:space="0" w:color="auto"/>
        <w:right w:val="none" w:sz="0" w:space="0" w:color="auto"/>
      </w:divBdr>
      <w:divsChild>
        <w:div w:id="503280675">
          <w:marLeft w:val="0"/>
          <w:marRight w:val="0"/>
          <w:marTop w:val="0"/>
          <w:marBottom w:val="0"/>
          <w:divBdr>
            <w:top w:val="none" w:sz="0" w:space="0" w:color="auto"/>
            <w:left w:val="none" w:sz="0" w:space="0" w:color="auto"/>
            <w:bottom w:val="none" w:sz="0" w:space="0" w:color="auto"/>
            <w:right w:val="none" w:sz="0" w:space="0" w:color="auto"/>
          </w:divBdr>
        </w:div>
        <w:div w:id="419374986">
          <w:marLeft w:val="0"/>
          <w:marRight w:val="0"/>
          <w:marTop w:val="0"/>
          <w:marBottom w:val="0"/>
          <w:divBdr>
            <w:top w:val="none" w:sz="0" w:space="0" w:color="auto"/>
            <w:left w:val="none" w:sz="0" w:space="0" w:color="auto"/>
            <w:bottom w:val="none" w:sz="0" w:space="0" w:color="auto"/>
            <w:right w:val="none" w:sz="0" w:space="0" w:color="auto"/>
          </w:divBdr>
        </w:div>
        <w:div w:id="2098163684">
          <w:marLeft w:val="0"/>
          <w:marRight w:val="0"/>
          <w:marTop w:val="0"/>
          <w:marBottom w:val="0"/>
          <w:divBdr>
            <w:top w:val="none" w:sz="0" w:space="0" w:color="auto"/>
            <w:left w:val="none" w:sz="0" w:space="0" w:color="auto"/>
            <w:bottom w:val="none" w:sz="0" w:space="0" w:color="auto"/>
            <w:right w:val="none" w:sz="0" w:space="0" w:color="auto"/>
          </w:divBdr>
        </w:div>
        <w:div w:id="918904216">
          <w:marLeft w:val="0"/>
          <w:marRight w:val="0"/>
          <w:marTop w:val="0"/>
          <w:marBottom w:val="0"/>
          <w:divBdr>
            <w:top w:val="none" w:sz="0" w:space="0" w:color="auto"/>
            <w:left w:val="none" w:sz="0" w:space="0" w:color="auto"/>
            <w:bottom w:val="none" w:sz="0" w:space="0" w:color="auto"/>
            <w:right w:val="none" w:sz="0" w:space="0" w:color="auto"/>
          </w:divBdr>
        </w:div>
        <w:div w:id="824589954">
          <w:marLeft w:val="0"/>
          <w:marRight w:val="0"/>
          <w:marTop w:val="0"/>
          <w:marBottom w:val="0"/>
          <w:divBdr>
            <w:top w:val="none" w:sz="0" w:space="0" w:color="auto"/>
            <w:left w:val="none" w:sz="0" w:space="0" w:color="auto"/>
            <w:bottom w:val="none" w:sz="0" w:space="0" w:color="auto"/>
            <w:right w:val="none" w:sz="0" w:space="0" w:color="auto"/>
          </w:divBdr>
        </w:div>
        <w:div w:id="291596259">
          <w:marLeft w:val="0"/>
          <w:marRight w:val="0"/>
          <w:marTop w:val="0"/>
          <w:marBottom w:val="0"/>
          <w:divBdr>
            <w:top w:val="none" w:sz="0" w:space="0" w:color="auto"/>
            <w:left w:val="none" w:sz="0" w:space="0" w:color="auto"/>
            <w:bottom w:val="none" w:sz="0" w:space="0" w:color="auto"/>
            <w:right w:val="none" w:sz="0" w:space="0" w:color="auto"/>
          </w:divBdr>
        </w:div>
        <w:div w:id="336078624">
          <w:marLeft w:val="0"/>
          <w:marRight w:val="0"/>
          <w:marTop w:val="0"/>
          <w:marBottom w:val="0"/>
          <w:divBdr>
            <w:top w:val="none" w:sz="0" w:space="0" w:color="auto"/>
            <w:left w:val="none" w:sz="0" w:space="0" w:color="auto"/>
            <w:bottom w:val="none" w:sz="0" w:space="0" w:color="auto"/>
            <w:right w:val="none" w:sz="0" w:space="0" w:color="auto"/>
          </w:divBdr>
        </w:div>
        <w:div w:id="303582743">
          <w:marLeft w:val="0"/>
          <w:marRight w:val="0"/>
          <w:marTop w:val="0"/>
          <w:marBottom w:val="0"/>
          <w:divBdr>
            <w:top w:val="none" w:sz="0" w:space="0" w:color="auto"/>
            <w:left w:val="none" w:sz="0" w:space="0" w:color="auto"/>
            <w:bottom w:val="none" w:sz="0" w:space="0" w:color="auto"/>
            <w:right w:val="none" w:sz="0" w:space="0" w:color="auto"/>
          </w:divBdr>
        </w:div>
        <w:div w:id="1553231073">
          <w:marLeft w:val="0"/>
          <w:marRight w:val="0"/>
          <w:marTop w:val="0"/>
          <w:marBottom w:val="0"/>
          <w:divBdr>
            <w:top w:val="none" w:sz="0" w:space="0" w:color="auto"/>
            <w:left w:val="none" w:sz="0" w:space="0" w:color="auto"/>
            <w:bottom w:val="none" w:sz="0" w:space="0" w:color="auto"/>
            <w:right w:val="none" w:sz="0" w:space="0" w:color="auto"/>
          </w:divBdr>
        </w:div>
        <w:div w:id="573319689">
          <w:marLeft w:val="0"/>
          <w:marRight w:val="0"/>
          <w:marTop w:val="0"/>
          <w:marBottom w:val="0"/>
          <w:divBdr>
            <w:top w:val="none" w:sz="0" w:space="0" w:color="auto"/>
            <w:left w:val="none" w:sz="0" w:space="0" w:color="auto"/>
            <w:bottom w:val="none" w:sz="0" w:space="0" w:color="auto"/>
            <w:right w:val="none" w:sz="0" w:space="0" w:color="auto"/>
          </w:divBdr>
        </w:div>
        <w:div w:id="940258731">
          <w:marLeft w:val="0"/>
          <w:marRight w:val="0"/>
          <w:marTop w:val="0"/>
          <w:marBottom w:val="0"/>
          <w:divBdr>
            <w:top w:val="none" w:sz="0" w:space="0" w:color="auto"/>
            <w:left w:val="none" w:sz="0" w:space="0" w:color="auto"/>
            <w:bottom w:val="none" w:sz="0" w:space="0" w:color="auto"/>
            <w:right w:val="none" w:sz="0" w:space="0" w:color="auto"/>
          </w:divBdr>
        </w:div>
        <w:div w:id="1945649273">
          <w:marLeft w:val="0"/>
          <w:marRight w:val="0"/>
          <w:marTop w:val="0"/>
          <w:marBottom w:val="0"/>
          <w:divBdr>
            <w:top w:val="none" w:sz="0" w:space="0" w:color="auto"/>
            <w:left w:val="none" w:sz="0" w:space="0" w:color="auto"/>
            <w:bottom w:val="none" w:sz="0" w:space="0" w:color="auto"/>
            <w:right w:val="none" w:sz="0" w:space="0" w:color="auto"/>
          </w:divBdr>
        </w:div>
        <w:div w:id="93788205">
          <w:marLeft w:val="0"/>
          <w:marRight w:val="0"/>
          <w:marTop w:val="0"/>
          <w:marBottom w:val="0"/>
          <w:divBdr>
            <w:top w:val="none" w:sz="0" w:space="0" w:color="auto"/>
            <w:left w:val="none" w:sz="0" w:space="0" w:color="auto"/>
            <w:bottom w:val="none" w:sz="0" w:space="0" w:color="auto"/>
            <w:right w:val="none" w:sz="0" w:space="0" w:color="auto"/>
          </w:divBdr>
        </w:div>
        <w:div w:id="352460541">
          <w:marLeft w:val="0"/>
          <w:marRight w:val="0"/>
          <w:marTop w:val="0"/>
          <w:marBottom w:val="0"/>
          <w:divBdr>
            <w:top w:val="none" w:sz="0" w:space="0" w:color="auto"/>
            <w:left w:val="none" w:sz="0" w:space="0" w:color="auto"/>
            <w:bottom w:val="none" w:sz="0" w:space="0" w:color="auto"/>
            <w:right w:val="none" w:sz="0" w:space="0" w:color="auto"/>
          </w:divBdr>
        </w:div>
        <w:div w:id="1500996262">
          <w:marLeft w:val="0"/>
          <w:marRight w:val="0"/>
          <w:marTop w:val="0"/>
          <w:marBottom w:val="0"/>
          <w:divBdr>
            <w:top w:val="none" w:sz="0" w:space="0" w:color="auto"/>
            <w:left w:val="none" w:sz="0" w:space="0" w:color="auto"/>
            <w:bottom w:val="none" w:sz="0" w:space="0" w:color="auto"/>
            <w:right w:val="none" w:sz="0" w:space="0" w:color="auto"/>
          </w:divBdr>
        </w:div>
        <w:div w:id="695887629">
          <w:marLeft w:val="0"/>
          <w:marRight w:val="0"/>
          <w:marTop w:val="0"/>
          <w:marBottom w:val="0"/>
          <w:divBdr>
            <w:top w:val="none" w:sz="0" w:space="0" w:color="auto"/>
            <w:left w:val="none" w:sz="0" w:space="0" w:color="auto"/>
            <w:bottom w:val="none" w:sz="0" w:space="0" w:color="auto"/>
            <w:right w:val="none" w:sz="0" w:space="0" w:color="auto"/>
          </w:divBdr>
        </w:div>
        <w:div w:id="1949391126">
          <w:marLeft w:val="0"/>
          <w:marRight w:val="0"/>
          <w:marTop w:val="0"/>
          <w:marBottom w:val="0"/>
          <w:divBdr>
            <w:top w:val="none" w:sz="0" w:space="0" w:color="auto"/>
            <w:left w:val="none" w:sz="0" w:space="0" w:color="auto"/>
            <w:bottom w:val="none" w:sz="0" w:space="0" w:color="auto"/>
            <w:right w:val="none" w:sz="0" w:space="0" w:color="auto"/>
          </w:divBdr>
        </w:div>
        <w:div w:id="1152405625">
          <w:marLeft w:val="0"/>
          <w:marRight w:val="0"/>
          <w:marTop w:val="0"/>
          <w:marBottom w:val="0"/>
          <w:divBdr>
            <w:top w:val="none" w:sz="0" w:space="0" w:color="auto"/>
            <w:left w:val="none" w:sz="0" w:space="0" w:color="auto"/>
            <w:bottom w:val="none" w:sz="0" w:space="0" w:color="auto"/>
            <w:right w:val="none" w:sz="0" w:space="0" w:color="auto"/>
          </w:divBdr>
        </w:div>
      </w:divsChild>
    </w:div>
    <w:div w:id="1303075137">
      <w:bodyDiv w:val="1"/>
      <w:marLeft w:val="0"/>
      <w:marRight w:val="0"/>
      <w:marTop w:val="0"/>
      <w:marBottom w:val="0"/>
      <w:divBdr>
        <w:top w:val="none" w:sz="0" w:space="0" w:color="auto"/>
        <w:left w:val="none" w:sz="0" w:space="0" w:color="auto"/>
        <w:bottom w:val="none" w:sz="0" w:space="0" w:color="auto"/>
        <w:right w:val="none" w:sz="0" w:space="0" w:color="auto"/>
      </w:divBdr>
      <w:divsChild>
        <w:div w:id="2007242459">
          <w:marLeft w:val="0"/>
          <w:marRight w:val="0"/>
          <w:marTop w:val="0"/>
          <w:marBottom w:val="0"/>
          <w:divBdr>
            <w:top w:val="none" w:sz="0" w:space="0" w:color="auto"/>
            <w:left w:val="none" w:sz="0" w:space="0" w:color="auto"/>
            <w:bottom w:val="none" w:sz="0" w:space="0" w:color="auto"/>
            <w:right w:val="none" w:sz="0" w:space="0" w:color="auto"/>
          </w:divBdr>
          <w:divsChild>
            <w:div w:id="1887376475">
              <w:marLeft w:val="0"/>
              <w:marRight w:val="0"/>
              <w:marTop w:val="0"/>
              <w:marBottom w:val="0"/>
              <w:divBdr>
                <w:top w:val="none" w:sz="0" w:space="0" w:color="auto"/>
                <w:left w:val="none" w:sz="0" w:space="0" w:color="auto"/>
                <w:bottom w:val="none" w:sz="0" w:space="0" w:color="auto"/>
                <w:right w:val="none" w:sz="0" w:space="0" w:color="auto"/>
              </w:divBdr>
              <w:divsChild>
                <w:div w:id="77483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925286">
      <w:bodyDiv w:val="1"/>
      <w:marLeft w:val="0"/>
      <w:marRight w:val="0"/>
      <w:marTop w:val="0"/>
      <w:marBottom w:val="0"/>
      <w:divBdr>
        <w:top w:val="none" w:sz="0" w:space="0" w:color="auto"/>
        <w:left w:val="none" w:sz="0" w:space="0" w:color="auto"/>
        <w:bottom w:val="none" w:sz="0" w:space="0" w:color="auto"/>
        <w:right w:val="none" w:sz="0" w:space="0" w:color="auto"/>
      </w:divBdr>
      <w:divsChild>
        <w:div w:id="163251986">
          <w:marLeft w:val="0"/>
          <w:marRight w:val="0"/>
          <w:marTop w:val="0"/>
          <w:marBottom w:val="0"/>
          <w:divBdr>
            <w:top w:val="none" w:sz="0" w:space="0" w:color="auto"/>
            <w:left w:val="none" w:sz="0" w:space="0" w:color="auto"/>
            <w:bottom w:val="none" w:sz="0" w:space="0" w:color="auto"/>
            <w:right w:val="none" w:sz="0" w:space="0" w:color="auto"/>
          </w:divBdr>
          <w:divsChild>
            <w:div w:id="456606668">
              <w:marLeft w:val="0"/>
              <w:marRight w:val="0"/>
              <w:marTop w:val="0"/>
              <w:marBottom w:val="0"/>
              <w:divBdr>
                <w:top w:val="none" w:sz="0" w:space="0" w:color="auto"/>
                <w:left w:val="none" w:sz="0" w:space="0" w:color="auto"/>
                <w:bottom w:val="none" w:sz="0" w:space="0" w:color="auto"/>
                <w:right w:val="none" w:sz="0" w:space="0" w:color="auto"/>
              </w:divBdr>
              <w:divsChild>
                <w:div w:id="992172983">
                  <w:marLeft w:val="0"/>
                  <w:marRight w:val="0"/>
                  <w:marTop w:val="0"/>
                  <w:marBottom w:val="0"/>
                  <w:divBdr>
                    <w:top w:val="none" w:sz="0" w:space="0" w:color="auto"/>
                    <w:left w:val="none" w:sz="0" w:space="0" w:color="auto"/>
                    <w:bottom w:val="none" w:sz="0" w:space="0" w:color="auto"/>
                    <w:right w:val="none" w:sz="0" w:space="0" w:color="auto"/>
                  </w:divBdr>
                  <w:divsChild>
                    <w:div w:id="1113523375">
                      <w:marLeft w:val="0"/>
                      <w:marRight w:val="0"/>
                      <w:marTop w:val="0"/>
                      <w:marBottom w:val="0"/>
                      <w:divBdr>
                        <w:top w:val="none" w:sz="0" w:space="0" w:color="auto"/>
                        <w:left w:val="none" w:sz="0" w:space="0" w:color="auto"/>
                        <w:bottom w:val="none" w:sz="0" w:space="0" w:color="auto"/>
                        <w:right w:val="none" w:sz="0" w:space="0" w:color="auto"/>
                      </w:divBdr>
                      <w:divsChild>
                        <w:div w:id="1672759785">
                          <w:marLeft w:val="0"/>
                          <w:marRight w:val="0"/>
                          <w:marTop w:val="0"/>
                          <w:marBottom w:val="0"/>
                          <w:divBdr>
                            <w:top w:val="none" w:sz="0" w:space="0" w:color="auto"/>
                            <w:left w:val="none" w:sz="0" w:space="0" w:color="auto"/>
                            <w:bottom w:val="none" w:sz="0" w:space="0" w:color="auto"/>
                            <w:right w:val="none" w:sz="0" w:space="0" w:color="auto"/>
                          </w:divBdr>
                        </w:div>
                        <w:div w:id="242879145">
                          <w:marLeft w:val="0"/>
                          <w:marRight w:val="0"/>
                          <w:marTop w:val="0"/>
                          <w:marBottom w:val="0"/>
                          <w:divBdr>
                            <w:top w:val="none" w:sz="0" w:space="0" w:color="auto"/>
                            <w:left w:val="none" w:sz="0" w:space="0" w:color="auto"/>
                            <w:bottom w:val="none" w:sz="0" w:space="0" w:color="auto"/>
                            <w:right w:val="none" w:sz="0" w:space="0" w:color="auto"/>
                          </w:divBdr>
                        </w:div>
                        <w:div w:id="1986738115">
                          <w:marLeft w:val="0"/>
                          <w:marRight w:val="0"/>
                          <w:marTop w:val="0"/>
                          <w:marBottom w:val="0"/>
                          <w:divBdr>
                            <w:top w:val="none" w:sz="0" w:space="0" w:color="auto"/>
                            <w:left w:val="none" w:sz="0" w:space="0" w:color="auto"/>
                            <w:bottom w:val="none" w:sz="0" w:space="0" w:color="auto"/>
                            <w:right w:val="none" w:sz="0" w:space="0" w:color="auto"/>
                          </w:divBdr>
                        </w:div>
                        <w:div w:id="1000080910">
                          <w:marLeft w:val="0"/>
                          <w:marRight w:val="0"/>
                          <w:marTop w:val="0"/>
                          <w:marBottom w:val="0"/>
                          <w:divBdr>
                            <w:top w:val="none" w:sz="0" w:space="0" w:color="auto"/>
                            <w:left w:val="none" w:sz="0" w:space="0" w:color="auto"/>
                            <w:bottom w:val="none" w:sz="0" w:space="0" w:color="auto"/>
                            <w:right w:val="none" w:sz="0" w:space="0" w:color="auto"/>
                          </w:divBdr>
                        </w:div>
                        <w:div w:id="1257786664">
                          <w:marLeft w:val="0"/>
                          <w:marRight w:val="0"/>
                          <w:marTop w:val="0"/>
                          <w:marBottom w:val="0"/>
                          <w:divBdr>
                            <w:top w:val="none" w:sz="0" w:space="0" w:color="auto"/>
                            <w:left w:val="none" w:sz="0" w:space="0" w:color="auto"/>
                            <w:bottom w:val="none" w:sz="0" w:space="0" w:color="auto"/>
                            <w:right w:val="none" w:sz="0" w:space="0" w:color="auto"/>
                          </w:divBdr>
                        </w:div>
                        <w:div w:id="331644659">
                          <w:marLeft w:val="0"/>
                          <w:marRight w:val="0"/>
                          <w:marTop w:val="0"/>
                          <w:marBottom w:val="0"/>
                          <w:divBdr>
                            <w:top w:val="none" w:sz="0" w:space="0" w:color="auto"/>
                            <w:left w:val="none" w:sz="0" w:space="0" w:color="auto"/>
                            <w:bottom w:val="none" w:sz="0" w:space="0" w:color="auto"/>
                            <w:right w:val="none" w:sz="0" w:space="0" w:color="auto"/>
                          </w:divBdr>
                        </w:div>
                        <w:div w:id="1457017472">
                          <w:marLeft w:val="0"/>
                          <w:marRight w:val="0"/>
                          <w:marTop w:val="0"/>
                          <w:marBottom w:val="0"/>
                          <w:divBdr>
                            <w:top w:val="none" w:sz="0" w:space="0" w:color="auto"/>
                            <w:left w:val="none" w:sz="0" w:space="0" w:color="auto"/>
                            <w:bottom w:val="none" w:sz="0" w:space="0" w:color="auto"/>
                            <w:right w:val="none" w:sz="0" w:space="0" w:color="auto"/>
                          </w:divBdr>
                        </w:div>
                        <w:div w:id="273366469">
                          <w:marLeft w:val="0"/>
                          <w:marRight w:val="0"/>
                          <w:marTop w:val="0"/>
                          <w:marBottom w:val="0"/>
                          <w:divBdr>
                            <w:top w:val="none" w:sz="0" w:space="0" w:color="auto"/>
                            <w:left w:val="none" w:sz="0" w:space="0" w:color="auto"/>
                            <w:bottom w:val="none" w:sz="0" w:space="0" w:color="auto"/>
                            <w:right w:val="none" w:sz="0" w:space="0" w:color="auto"/>
                          </w:divBdr>
                        </w:div>
                        <w:div w:id="1236279089">
                          <w:marLeft w:val="0"/>
                          <w:marRight w:val="0"/>
                          <w:marTop w:val="0"/>
                          <w:marBottom w:val="0"/>
                          <w:divBdr>
                            <w:top w:val="none" w:sz="0" w:space="0" w:color="auto"/>
                            <w:left w:val="none" w:sz="0" w:space="0" w:color="auto"/>
                            <w:bottom w:val="none" w:sz="0" w:space="0" w:color="auto"/>
                            <w:right w:val="none" w:sz="0" w:space="0" w:color="auto"/>
                          </w:divBdr>
                        </w:div>
                        <w:div w:id="752968340">
                          <w:marLeft w:val="0"/>
                          <w:marRight w:val="0"/>
                          <w:marTop w:val="0"/>
                          <w:marBottom w:val="0"/>
                          <w:divBdr>
                            <w:top w:val="none" w:sz="0" w:space="0" w:color="auto"/>
                            <w:left w:val="none" w:sz="0" w:space="0" w:color="auto"/>
                            <w:bottom w:val="none" w:sz="0" w:space="0" w:color="auto"/>
                            <w:right w:val="none" w:sz="0" w:space="0" w:color="auto"/>
                          </w:divBdr>
                        </w:div>
                        <w:div w:id="211393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9518624">
      <w:bodyDiv w:val="1"/>
      <w:marLeft w:val="0"/>
      <w:marRight w:val="0"/>
      <w:marTop w:val="0"/>
      <w:marBottom w:val="0"/>
      <w:divBdr>
        <w:top w:val="none" w:sz="0" w:space="0" w:color="auto"/>
        <w:left w:val="none" w:sz="0" w:space="0" w:color="auto"/>
        <w:bottom w:val="none" w:sz="0" w:space="0" w:color="auto"/>
        <w:right w:val="none" w:sz="0" w:space="0" w:color="auto"/>
      </w:divBdr>
      <w:divsChild>
        <w:div w:id="169102748">
          <w:marLeft w:val="0"/>
          <w:marRight w:val="0"/>
          <w:marTop w:val="0"/>
          <w:marBottom w:val="0"/>
          <w:divBdr>
            <w:top w:val="none" w:sz="0" w:space="0" w:color="auto"/>
            <w:left w:val="none" w:sz="0" w:space="0" w:color="auto"/>
            <w:bottom w:val="none" w:sz="0" w:space="0" w:color="auto"/>
            <w:right w:val="none" w:sz="0" w:space="0" w:color="auto"/>
          </w:divBdr>
        </w:div>
        <w:div w:id="1831822428">
          <w:marLeft w:val="0"/>
          <w:marRight w:val="0"/>
          <w:marTop w:val="0"/>
          <w:marBottom w:val="0"/>
          <w:divBdr>
            <w:top w:val="none" w:sz="0" w:space="0" w:color="auto"/>
            <w:left w:val="none" w:sz="0" w:space="0" w:color="auto"/>
            <w:bottom w:val="none" w:sz="0" w:space="0" w:color="auto"/>
            <w:right w:val="none" w:sz="0" w:space="0" w:color="auto"/>
          </w:divBdr>
        </w:div>
      </w:divsChild>
    </w:div>
    <w:div w:id="1501039145">
      <w:bodyDiv w:val="1"/>
      <w:marLeft w:val="0"/>
      <w:marRight w:val="0"/>
      <w:marTop w:val="0"/>
      <w:marBottom w:val="0"/>
      <w:divBdr>
        <w:top w:val="none" w:sz="0" w:space="0" w:color="auto"/>
        <w:left w:val="none" w:sz="0" w:space="0" w:color="auto"/>
        <w:bottom w:val="none" w:sz="0" w:space="0" w:color="auto"/>
        <w:right w:val="none" w:sz="0" w:space="0" w:color="auto"/>
      </w:divBdr>
      <w:divsChild>
        <w:div w:id="1413770807">
          <w:marLeft w:val="0"/>
          <w:marRight w:val="0"/>
          <w:marTop w:val="0"/>
          <w:marBottom w:val="0"/>
          <w:divBdr>
            <w:top w:val="none" w:sz="0" w:space="0" w:color="auto"/>
            <w:left w:val="none" w:sz="0" w:space="0" w:color="auto"/>
            <w:bottom w:val="none" w:sz="0" w:space="0" w:color="auto"/>
            <w:right w:val="none" w:sz="0" w:space="0" w:color="auto"/>
          </w:divBdr>
        </w:div>
        <w:div w:id="1402369276">
          <w:marLeft w:val="0"/>
          <w:marRight w:val="0"/>
          <w:marTop w:val="0"/>
          <w:marBottom w:val="0"/>
          <w:divBdr>
            <w:top w:val="none" w:sz="0" w:space="0" w:color="auto"/>
            <w:left w:val="none" w:sz="0" w:space="0" w:color="auto"/>
            <w:bottom w:val="none" w:sz="0" w:space="0" w:color="auto"/>
            <w:right w:val="none" w:sz="0" w:space="0" w:color="auto"/>
          </w:divBdr>
        </w:div>
        <w:div w:id="84306213">
          <w:marLeft w:val="0"/>
          <w:marRight w:val="0"/>
          <w:marTop w:val="0"/>
          <w:marBottom w:val="0"/>
          <w:divBdr>
            <w:top w:val="none" w:sz="0" w:space="0" w:color="auto"/>
            <w:left w:val="none" w:sz="0" w:space="0" w:color="auto"/>
            <w:bottom w:val="none" w:sz="0" w:space="0" w:color="auto"/>
            <w:right w:val="none" w:sz="0" w:space="0" w:color="auto"/>
          </w:divBdr>
        </w:div>
      </w:divsChild>
    </w:div>
    <w:div w:id="1509365773">
      <w:bodyDiv w:val="1"/>
      <w:marLeft w:val="0"/>
      <w:marRight w:val="0"/>
      <w:marTop w:val="0"/>
      <w:marBottom w:val="0"/>
      <w:divBdr>
        <w:top w:val="none" w:sz="0" w:space="0" w:color="auto"/>
        <w:left w:val="none" w:sz="0" w:space="0" w:color="auto"/>
        <w:bottom w:val="none" w:sz="0" w:space="0" w:color="auto"/>
        <w:right w:val="none" w:sz="0" w:space="0" w:color="auto"/>
      </w:divBdr>
      <w:divsChild>
        <w:div w:id="1759986931">
          <w:marLeft w:val="0"/>
          <w:marRight w:val="0"/>
          <w:marTop w:val="0"/>
          <w:marBottom w:val="0"/>
          <w:divBdr>
            <w:top w:val="none" w:sz="0" w:space="0" w:color="auto"/>
            <w:left w:val="none" w:sz="0" w:space="0" w:color="auto"/>
            <w:bottom w:val="none" w:sz="0" w:space="0" w:color="auto"/>
            <w:right w:val="none" w:sz="0" w:space="0" w:color="auto"/>
          </w:divBdr>
        </w:div>
        <w:div w:id="1156847620">
          <w:marLeft w:val="0"/>
          <w:marRight w:val="0"/>
          <w:marTop w:val="0"/>
          <w:marBottom w:val="0"/>
          <w:divBdr>
            <w:top w:val="none" w:sz="0" w:space="0" w:color="auto"/>
            <w:left w:val="none" w:sz="0" w:space="0" w:color="auto"/>
            <w:bottom w:val="none" w:sz="0" w:space="0" w:color="auto"/>
            <w:right w:val="none" w:sz="0" w:space="0" w:color="auto"/>
          </w:divBdr>
        </w:div>
      </w:divsChild>
    </w:div>
    <w:div w:id="1544487617">
      <w:bodyDiv w:val="1"/>
      <w:marLeft w:val="0"/>
      <w:marRight w:val="0"/>
      <w:marTop w:val="0"/>
      <w:marBottom w:val="0"/>
      <w:divBdr>
        <w:top w:val="none" w:sz="0" w:space="0" w:color="auto"/>
        <w:left w:val="none" w:sz="0" w:space="0" w:color="auto"/>
        <w:bottom w:val="none" w:sz="0" w:space="0" w:color="auto"/>
        <w:right w:val="none" w:sz="0" w:space="0" w:color="auto"/>
      </w:divBdr>
      <w:divsChild>
        <w:div w:id="1589723">
          <w:marLeft w:val="0"/>
          <w:marRight w:val="0"/>
          <w:marTop w:val="0"/>
          <w:marBottom w:val="0"/>
          <w:divBdr>
            <w:top w:val="none" w:sz="0" w:space="0" w:color="auto"/>
            <w:left w:val="none" w:sz="0" w:space="0" w:color="auto"/>
            <w:bottom w:val="none" w:sz="0" w:space="0" w:color="auto"/>
            <w:right w:val="none" w:sz="0" w:space="0" w:color="auto"/>
          </w:divBdr>
        </w:div>
        <w:div w:id="2001695887">
          <w:marLeft w:val="0"/>
          <w:marRight w:val="0"/>
          <w:marTop w:val="0"/>
          <w:marBottom w:val="0"/>
          <w:divBdr>
            <w:top w:val="none" w:sz="0" w:space="0" w:color="auto"/>
            <w:left w:val="none" w:sz="0" w:space="0" w:color="auto"/>
            <w:bottom w:val="none" w:sz="0" w:space="0" w:color="auto"/>
            <w:right w:val="none" w:sz="0" w:space="0" w:color="auto"/>
          </w:divBdr>
        </w:div>
        <w:div w:id="898782533">
          <w:marLeft w:val="0"/>
          <w:marRight w:val="0"/>
          <w:marTop w:val="0"/>
          <w:marBottom w:val="0"/>
          <w:divBdr>
            <w:top w:val="none" w:sz="0" w:space="0" w:color="auto"/>
            <w:left w:val="none" w:sz="0" w:space="0" w:color="auto"/>
            <w:bottom w:val="none" w:sz="0" w:space="0" w:color="auto"/>
            <w:right w:val="none" w:sz="0" w:space="0" w:color="auto"/>
          </w:divBdr>
        </w:div>
        <w:div w:id="1517695110">
          <w:marLeft w:val="0"/>
          <w:marRight w:val="0"/>
          <w:marTop w:val="0"/>
          <w:marBottom w:val="0"/>
          <w:divBdr>
            <w:top w:val="none" w:sz="0" w:space="0" w:color="auto"/>
            <w:left w:val="none" w:sz="0" w:space="0" w:color="auto"/>
            <w:bottom w:val="none" w:sz="0" w:space="0" w:color="auto"/>
            <w:right w:val="none" w:sz="0" w:space="0" w:color="auto"/>
          </w:divBdr>
        </w:div>
        <w:div w:id="532302939">
          <w:marLeft w:val="0"/>
          <w:marRight w:val="0"/>
          <w:marTop w:val="0"/>
          <w:marBottom w:val="0"/>
          <w:divBdr>
            <w:top w:val="none" w:sz="0" w:space="0" w:color="auto"/>
            <w:left w:val="none" w:sz="0" w:space="0" w:color="auto"/>
            <w:bottom w:val="none" w:sz="0" w:space="0" w:color="auto"/>
            <w:right w:val="none" w:sz="0" w:space="0" w:color="auto"/>
          </w:divBdr>
        </w:div>
      </w:divsChild>
    </w:div>
    <w:div w:id="1595017967">
      <w:bodyDiv w:val="1"/>
      <w:marLeft w:val="0"/>
      <w:marRight w:val="0"/>
      <w:marTop w:val="0"/>
      <w:marBottom w:val="0"/>
      <w:divBdr>
        <w:top w:val="none" w:sz="0" w:space="0" w:color="auto"/>
        <w:left w:val="none" w:sz="0" w:space="0" w:color="auto"/>
        <w:bottom w:val="none" w:sz="0" w:space="0" w:color="auto"/>
        <w:right w:val="none" w:sz="0" w:space="0" w:color="auto"/>
      </w:divBdr>
      <w:divsChild>
        <w:div w:id="1324435803">
          <w:marLeft w:val="0"/>
          <w:marRight w:val="0"/>
          <w:marTop w:val="0"/>
          <w:marBottom w:val="0"/>
          <w:divBdr>
            <w:top w:val="none" w:sz="0" w:space="0" w:color="auto"/>
            <w:left w:val="none" w:sz="0" w:space="0" w:color="auto"/>
            <w:bottom w:val="none" w:sz="0" w:space="0" w:color="auto"/>
            <w:right w:val="none" w:sz="0" w:space="0" w:color="auto"/>
          </w:divBdr>
        </w:div>
        <w:div w:id="933896844">
          <w:marLeft w:val="0"/>
          <w:marRight w:val="0"/>
          <w:marTop w:val="0"/>
          <w:marBottom w:val="0"/>
          <w:divBdr>
            <w:top w:val="none" w:sz="0" w:space="0" w:color="auto"/>
            <w:left w:val="none" w:sz="0" w:space="0" w:color="auto"/>
            <w:bottom w:val="none" w:sz="0" w:space="0" w:color="auto"/>
            <w:right w:val="none" w:sz="0" w:space="0" w:color="auto"/>
          </w:divBdr>
        </w:div>
      </w:divsChild>
    </w:div>
    <w:div w:id="1617565733">
      <w:bodyDiv w:val="1"/>
      <w:marLeft w:val="0"/>
      <w:marRight w:val="0"/>
      <w:marTop w:val="0"/>
      <w:marBottom w:val="0"/>
      <w:divBdr>
        <w:top w:val="none" w:sz="0" w:space="0" w:color="auto"/>
        <w:left w:val="none" w:sz="0" w:space="0" w:color="auto"/>
        <w:bottom w:val="none" w:sz="0" w:space="0" w:color="auto"/>
        <w:right w:val="none" w:sz="0" w:space="0" w:color="auto"/>
      </w:divBdr>
      <w:divsChild>
        <w:div w:id="1593977514">
          <w:marLeft w:val="0"/>
          <w:marRight w:val="0"/>
          <w:marTop w:val="0"/>
          <w:marBottom w:val="0"/>
          <w:divBdr>
            <w:top w:val="none" w:sz="0" w:space="0" w:color="auto"/>
            <w:left w:val="none" w:sz="0" w:space="0" w:color="auto"/>
            <w:bottom w:val="none" w:sz="0" w:space="0" w:color="auto"/>
            <w:right w:val="none" w:sz="0" w:space="0" w:color="auto"/>
          </w:divBdr>
        </w:div>
      </w:divsChild>
    </w:div>
    <w:div w:id="1638603517">
      <w:bodyDiv w:val="1"/>
      <w:marLeft w:val="0"/>
      <w:marRight w:val="0"/>
      <w:marTop w:val="0"/>
      <w:marBottom w:val="0"/>
      <w:divBdr>
        <w:top w:val="none" w:sz="0" w:space="0" w:color="auto"/>
        <w:left w:val="none" w:sz="0" w:space="0" w:color="auto"/>
        <w:bottom w:val="none" w:sz="0" w:space="0" w:color="auto"/>
        <w:right w:val="none" w:sz="0" w:space="0" w:color="auto"/>
      </w:divBdr>
    </w:div>
    <w:div w:id="1673482335">
      <w:bodyDiv w:val="1"/>
      <w:marLeft w:val="0"/>
      <w:marRight w:val="0"/>
      <w:marTop w:val="0"/>
      <w:marBottom w:val="0"/>
      <w:divBdr>
        <w:top w:val="none" w:sz="0" w:space="0" w:color="auto"/>
        <w:left w:val="none" w:sz="0" w:space="0" w:color="auto"/>
        <w:bottom w:val="none" w:sz="0" w:space="0" w:color="auto"/>
        <w:right w:val="none" w:sz="0" w:space="0" w:color="auto"/>
      </w:divBdr>
      <w:divsChild>
        <w:div w:id="1931545554">
          <w:marLeft w:val="0"/>
          <w:marRight w:val="0"/>
          <w:marTop w:val="0"/>
          <w:marBottom w:val="0"/>
          <w:divBdr>
            <w:top w:val="none" w:sz="0" w:space="0" w:color="auto"/>
            <w:left w:val="none" w:sz="0" w:space="0" w:color="auto"/>
            <w:bottom w:val="none" w:sz="0" w:space="0" w:color="auto"/>
            <w:right w:val="none" w:sz="0" w:space="0" w:color="auto"/>
          </w:divBdr>
        </w:div>
        <w:div w:id="2040427617">
          <w:marLeft w:val="0"/>
          <w:marRight w:val="0"/>
          <w:marTop w:val="0"/>
          <w:marBottom w:val="0"/>
          <w:divBdr>
            <w:top w:val="none" w:sz="0" w:space="0" w:color="auto"/>
            <w:left w:val="none" w:sz="0" w:space="0" w:color="auto"/>
            <w:bottom w:val="none" w:sz="0" w:space="0" w:color="auto"/>
            <w:right w:val="none" w:sz="0" w:space="0" w:color="auto"/>
          </w:divBdr>
        </w:div>
      </w:divsChild>
    </w:div>
    <w:div w:id="1739552417">
      <w:bodyDiv w:val="1"/>
      <w:marLeft w:val="0"/>
      <w:marRight w:val="0"/>
      <w:marTop w:val="0"/>
      <w:marBottom w:val="0"/>
      <w:divBdr>
        <w:top w:val="none" w:sz="0" w:space="0" w:color="auto"/>
        <w:left w:val="none" w:sz="0" w:space="0" w:color="auto"/>
        <w:bottom w:val="none" w:sz="0" w:space="0" w:color="auto"/>
        <w:right w:val="none" w:sz="0" w:space="0" w:color="auto"/>
      </w:divBdr>
      <w:divsChild>
        <w:div w:id="987855785">
          <w:marLeft w:val="0"/>
          <w:marRight w:val="0"/>
          <w:marTop w:val="0"/>
          <w:marBottom w:val="0"/>
          <w:divBdr>
            <w:top w:val="none" w:sz="0" w:space="0" w:color="auto"/>
            <w:left w:val="none" w:sz="0" w:space="0" w:color="auto"/>
            <w:bottom w:val="none" w:sz="0" w:space="0" w:color="auto"/>
            <w:right w:val="none" w:sz="0" w:space="0" w:color="auto"/>
          </w:divBdr>
        </w:div>
        <w:div w:id="690763916">
          <w:marLeft w:val="0"/>
          <w:marRight w:val="0"/>
          <w:marTop w:val="0"/>
          <w:marBottom w:val="0"/>
          <w:divBdr>
            <w:top w:val="none" w:sz="0" w:space="0" w:color="auto"/>
            <w:left w:val="none" w:sz="0" w:space="0" w:color="auto"/>
            <w:bottom w:val="none" w:sz="0" w:space="0" w:color="auto"/>
            <w:right w:val="none" w:sz="0" w:space="0" w:color="auto"/>
          </w:divBdr>
        </w:div>
      </w:divsChild>
    </w:div>
    <w:div w:id="1754204257">
      <w:bodyDiv w:val="1"/>
      <w:marLeft w:val="0"/>
      <w:marRight w:val="0"/>
      <w:marTop w:val="0"/>
      <w:marBottom w:val="0"/>
      <w:divBdr>
        <w:top w:val="none" w:sz="0" w:space="0" w:color="auto"/>
        <w:left w:val="none" w:sz="0" w:space="0" w:color="auto"/>
        <w:bottom w:val="none" w:sz="0" w:space="0" w:color="auto"/>
        <w:right w:val="none" w:sz="0" w:space="0" w:color="auto"/>
      </w:divBdr>
      <w:divsChild>
        <w:div w:id="1818301701">
          <w:marLeft w:val="0"/>
          <w:marRight w:val="0"/>
          <w:marTop w:val="0"/>
          <w:marBottom w:val="0"/>
          <w:divBdr>
            <w:top w:val="none" w:sz="0" w:space="0" w:color="auto"/>
            <w:left w:val="none" w:sz="0" w:space="0" w:color="auto"/>
            <w:bottom w:val="none" w:sz="0" w:space="0" w:color="auto"/>
            <w:right w:val="none" w:sz="0" w:space="0" w:color="auto"/>
          </w:divBdr>
        </w:div>
        <w:div w:id="1718357179">
          <w:marLeft w:val="0"/>
          <w:marRight w:val="0"/>
          <w:marTop w:val="0"/>
          <w:marBottom w:val="0"/>
          <w:divBdr>
            <w:top w:val="none" w:sz="0" w:space="0" w:color="auto"/>
            <w:left w:val="none" w:sz="0" w:space="0" w:color="auto"/>
            <w:bottom w:val="none" w:sz="0" w:space="0" w:color="auto"/>
            <w:right w:val="none" w:sz="0" w:space="0" w:color="auto"/>
          </w:divBdr>
        </w:div>
      </w:divsChild>
    </w:div>
    <w:div w:id="1830099385">
      <w:bodyDiv w:val="1"/>
      <w:marLeft w:val="0"/>
      <w:marRight w:val="0"/>
      <w:marTop w:val="0"/>
      <w:marBottom w:val="0"/>
      <w:divBdr>
        <w:top w:val="none" w:sz="0" w:space="0" w:color="auto"/>
        <w:left w:val="none" w:sz="0" w:space="0" w:color="auto"/>
        <w:bottom w:val="none" w:sz="0" w:space="0" w:color="auto"/>
        <w:right w:val="none" w:sz="0" w:space="0" w:color="auto"/>
      </w:divBdr>
      <w:divsChild>
        <w:div w:id="1867328910">
          <w:blockQuote w:val="1"/>
          <w:marLeft w:val="720"/>
          <w:marRight w:val="720"/>
          <w:marTop w:val="100"/>
          <w:marBottom w:val="100"/>
          <w:divBdr>
            <w:top w:val="none" w:sz="0" w:space="0" w:color="auto"/>
            <w:left w:val="none" w:sz="0" w:space="0" w:color="auto"/>
            <w:bottom w:val="none" w:sz="0" w:space="0" w:color="auto"/>
            <w:right w:val="none" w:sz="0" w:space="0" w:color="auto"/>
          </w:divBdr>
        </w:div>
        <w:div w:id="716511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21461">
      <w:bodyDiv w:val="1"/>
      <w:marLeft w:val="0"/>
      <w:marRight w:val="0"/>
      <w:marTop w:val="0"/>
      <w:marBottom w:val="0"/>
      <w:divBdr>
        <w:top w:val="none" w:sz="0" w:space="0" w:color="auto"/>
        <w:left w:val="none" w:sz="0" w:space="0" w:color="auto"/>
        <w:bottom w:val="none" w:sz="0" w:space="0" w:color="auto"/>
        <w:right w:val="none" w:sz="0" w:space="0" w:color="auto"/>
      </w:divBdr>
    </w:div>
    <w:div w:id="1892113198">
      <w:bodyDiv w:val="1"/>
      <w:marLeft w:val="0"/>
      <w:marRight w:val="0"/>
      <w:marTop w:val="0"/>
      <w:marBottom w:val="0"/>
      <w:divBdr>
        <w:top w:val="none" w:sz="0" w:space="0" w:color="auto"/>
        <w:left w:val="none" w:sz="0" w:space="0" w:color="auto"/>
        <w:bottom w:val="none" w:sz="0" w:space="0" w:color="auto"/>
        <w:right w:val="none" w:sz="0" w:space="0" w:color="auto"/>
      </w:divBdr>
      <w:divsChild>
        <w:div w:id="2034645519">
          <w:marLeft w:val="0"/>
          <w:marRight w:val="0"/>
          <w:marTop w:val="0"/>
          <w:marBottom w:val="0"/>
          <w:divBdr>
            <w:top w:val="none" w:sz="0" w:space="0" w:color="auto"/>
            <w:left w:val="none" w:sz="0" w:space="0" w:color="auto"/>
            <w:bottom w:val="none" w:sz="0" w:space="0" w:color="auto"/>
            <w:right w:val="none" w:sz="0" w:space="0" w:color="auto"/>
          </w:divBdr>
        </w:div>
      </w:divsChild>
    </w:div>
    <w:div w:id="1971788333">
      <w:bodyDiv w:val="1"/>
      <w:marLeft w:val="0"/>
      <w:marRight w:val="0"/>
      <w:marTop w:val="0"/>
      <w:marBottom w:val="0"/>
      <w:divBdr>
        <w:top w:val="none" w:sz="0" w:space="0" w:color="auto"/>
        <w:left w:val="none" w:sz="0" w:space="0" w:color="auto"/>
        <w:bottom w:val="none" w:sz="0" w:space="0" w:color="auto"/>
        <w:right w:val="none" w:sz="0" w:space="0" w:color="auto"/>
      </w:divBdr>
      <w:divsChild>
        <w:div w:id="1499736841">
          <w:marLeft w:val="0"/>
          <w:marRight w:val="0"/>
          <w:marTop w:val="0"/>
          <w:marBottom w:val="0"/>
          <w:divBdr>
            <w:top w:val="none" w:sz="0" w:space="0" w:color="auto"/>
            <w:left w:val="none" w:sz="0" w:space="0" w:color="auto"/>
            <w:bottom w:val="none" w:sz="0" w:space="0" w:color="auto"/>
            <w:right w:val="none" w:sz="0" w:space="0" w:color="auto"/>
          </w:divBdr>
        </w:div>
        <w:div w:id="518129054">
          <w:marLeft w:val="0"/>
          <w:marRight w:val="0"/>
          <w:marTop w:val="0"/>
          <w:marBottom w:val="0"/>
          <w:divBdr>
            <w:top w:val="none" w:sz="0" w:space="0" w:color="auto"/>
            <w:left w:val="none" w:sz="0" w:space="0" w:color="auto"/>
            <w:bottom w:val="none" w:sz="0" w:space="0" w:color="auto"/>
            <w:right w:val="none" w:sz="0" w:space="0" w:color="auto"/>
          </w:divBdr>
        </w:div>
        <w:div w:id="385878058">
          <w:marLeft w:val="0"/>
          <w:marRight w:val="0"/>
          <w:marTop w:val="0"/>
          <w:marBottom w:val="0"/>
          <w:divBdr>
            <w:top w:val="none" w:sz="0" w:space="0" w:color="auto"/>
            <w:left w:val="none" w:sz="0" w:space="0" w:color="auto"/>
            <w:bottom w:val="none" w:sz="0" w:space="0" w:color="auto"/>
            <w:right w:val="none" w:sz="0" w:space="0" w:color="auto"/>
          </w:divBdr>
        </w:div>
        <w:div w:id="1150945473">
          <w:marLeft w:val="0"/>
          <w:marRight w:val="0"/>
          <w:marTop w:val="0"/>
          <w:marBottom w:val="0"/>
          <w:divBdr>
            <w:top w:val="none" w:sz="0" w:space="0" w:color="auto"/>
            <w:left w:val="none" w:sz="0" w:space="0" w:color="auto"/>
            <w:bottom w:val="none" w:sz="0" w:space="0" w:color="auto"/>
            <w:right w:val="none" w:sz="0" w:space="0" w:color="auto"/>
          </w:divBdr>
        </w:div>
        <w:div w:id="1551261809">
          <w:marLeft w:val="0"/>
          <w:marRight w:val="0"/>
          <w:marTop w:val="0"/>
          <w:marBottom w:val="0"/>
          <w:divBdr>
            <w:top w:val="none" w:sz="0" w:space="0" w:color="auto"/>
            <w:left w:val="none" w:sz="0" w:space="0" w:color="auto"/>
            <w:bottom w:val="none" w:sz="0" w:space="0" w:color="auto"/>
            <w:right w:val="none" w:sz="0" w:space="0" w:color="auto"/>
          </w:divBdr>
        </w:div>
        <w:div w:id="1789855641">
          <w:marLeft w:val="0"/>
          <w:marRight w:val="0"/>
          <w:marTop w:val="0"/>
          <w:marBottom w:val="0"/>
          <w:divBdr>
            <w:top w:val="none" w:sz="0" w:space="0" w:color="auto"/>
            <w:left w:val="none" w:sz="0" w:space="0" w:color="auto"/>
            <w:bottom w:val="none" w:sz="0" w:space="0" w:color="auto"/>
            <w:right w:val="none" w:sz="0" w:space="0" w:color="auto"/>
          </w:divBdr>
        </w:div>
        <w:div w:id="1985313066">
          <w:marLeft w:val="0"/>
          <w:marRight w:val="0"/>
          <w:marTop w:val="0"/>
          <w:marBottom w:val="0"/>
          <w:divBdr>
            <w:top w:val="none" w:sz="0" w:space="0" w:color="auto"/>
            <w:left w:val="none" w:sz="0" w:space="0" w:color="auto"/>
            <w:bottom w:val="none" w:sz="0" w:space="0" w:color="auto"/>
            <w:right w:val="none" w:sz="0" w:space="0" w:color="auto"/>
          </w:divBdr>
        </w:div>
        <w:div w:id="1550413223">
          <w:marLeft w:val="0"/>
          <w:marRight w:val="0"/>
          <w:marTop w:val="0"/>
          <w:marBottom w:val="0"/>
          <w:divBdr>
            <w:top w:val="none" w:sz="0" w:space="0" w:color="auto"/>
            <w:left w:val="none" w:sz="0" w:space="0" w:color="auto"/>
            <w:bottom w:val="none" w:sz="0" w:space="0" w:color="auto"/>
            <w:right w:val="none" w:sz="0" w:space="0" w:color="auto"/>
          </w:divBdr>
        </w:div>
        <w:div w:id="1289045774">
          <w:marLeft w:val="0"/>
          <w:marRight w:val="0"/>
          <w:marTop w:val="0"/>
          <w:marBottom w:val="0"/>
          <w:divBdr>
            <w:top w:val="none" w:sz="0" w:space="0" w:color="auto"/>
            <w:left w:val="none" w:sz="0" w:space="0" w:color="auto"/>
            <w:bottom w:val="none" w:sz="0" w:space="0" w:color="auto"/>
            <w:right w:val="none" w:sz="0" w:space="0" w:color="auto"/>
          </w:divBdr>
        </w:div>
        <w:div w:id="82268239">
          <w:marLeft w:val="0"/>
          <w:marRight w:val="0"/>
          <w:marTop w:val="0"/>
          <w:marBottom w:val="0"/>
          <w:divBdr>
            <w:top w:val="none" w:sz="0" w:space="0" w:color="auto"/>
            <w:left w:val="none" w:sz="0" w:space="0" w:color="auto"/>
            <w:bottom w:val="none" w:sz="0" w:space="0" w:color="auto"/>
            <w:right w:val="none" w:sz="0" w:space="0" w:color="auto"/>
          </w:divBdr>
        </w:div>
        <w:div w:id="401833579">
          <w:marLeft w:val="0"/>
          <w:marRight w:val="0"/>
          <w:marTop w:val="0"/>
          <w:marBottom w:val="0"/>
          <w:divBdr>
            <w:top w:val="none" w:sz="0" w:space="0" w:color="auto"/>
            <w:left w:val="none" w:sz="0" w:space="0" w:color="auto"/>
            <w:bottom w:val="none" w:sz="0" w:space="0" w:color="auto"/>
            <w:right w:val="none" w:sz="0" w:space="0" w:color="auto"/>
          </w:divBdr>
        </w:div>
      </w:divsChild>
    </w:div>
    <w:div w:id="2006930153">
      <w:bodyDiv w:val="1"/>
      <w:marLeft w:val="0"/>
      <w:marRight w:val="0"/>
      <w:marTop w:val="0"/>
      <w:marBottom w:val="0"/>
      <w:divBdr>
        <w:top w:val="none" w:sz="0" w:space="0" w:color="auto"/>
        <w:left w:val="none" w:sz="0" w:space="0" w:color="auto"/>
        <w:bottom w:val="none" w:sz="0" w:space="0" w:color="auto"/>
        <w:right w:val="none" w:sz="0" w:space="0" w:color="auto"/>
      </w:divBdr>
      <w:divsChild>
        <w:div w:id="559243207">
          <w:marLeft w:val="0"/>
          <w:marRight w:val="0"/>
          <w:marTop w:val="0"/>
          <w:marBottom w:val="0"/>
          <w:divBdr>
            <w:top w:val="none" w:sz="0" w:space="0" w:color="auto"/>
            <w:left w:val="none" w:sz="0" w:space="0" w:color="auto"/>
            <w:bottom w:val="none" w:sz="0" w:space="0" w:color="auto"/>
            <w:right w:val="none" w:sz="0" w:space="0" w:color="auto"/>
          </w:divBdr>
          <w:divsChild>
            <w:div w:id="1713067468">
              <w:marLeft w:val="0"/>
              <w:marRight w:val="0"/>
              <w:marTop w:val="0"/>
              <w:marBottom w:val="0"/>
              <w:divBdr>
                <w:top w:val="none" w:sz="0" w:space="0" w:color="auto"/>
                <w:left w:val="none" w:sz="0" w:space="0" w:color="auto"/>
                <w:bottom w:val="none" w:sz="0" w:space="0" w:color="auto"/>
                <w:right w:val="none" w:sz="0" w:space="0" w:color="auto"/>
              </w:divBdr>
              <w:divsChild>
                <w:div w:id="21244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029053">
      <w:bodyDiv w:val="1"/>
      <w:marLeft w:val="0"/>
      <w:marRight w:val="0"/>
      <w:marTop w:val="0"/>
      <w:marBottom w:val="0"/>
      <w:divBdr>
        <w:top w:val="none" w:sz="0" w:space="0" w:color="auto"/>
        <w:left w:val="none" w:sz="0" w:space="0" w:color="auto"/>
        <w:bottom w:val="none" w:sz="0" w:space="0" w:color="auto"/>
        <w:right w:val="none" w:sz="0" w:space="0" w:color="auto"/>
      </w:divBdr>
      <w:divsChild>
        <w:div w:id="1225682124">
          <w:marLeft w:val="0"/>
          <w:marRight w:val="0"/>
          <w:marTop w:val="0"/>
          <w:marBottom w:val="0"/>
          <w:divBdr>
            <w:top w:val="none" w:sz="0" w:space="0" w:color="auto"/>
            <w:left w:val="none" w:sz="0" w:space="0" w:color="auto"/>
            <w:bottom w:val="none" w:sz="0" w:space="0" w:color="auto"/>
            <w:right w:val="none" w:sz="0" w:space="0" w:color="auto"/>
          </w:divBdr>
        </w:div>
        <w:div w:id="1898933062">
          <w:marLeft w:val="0"/>
          <w:marRight w:val="0"/>
          <w:marTop w:val="0"/>
          <w:marBottom w:val="0"/>
          <w:divBdr>
            <w:top w:val="none" w:sz="0" w:space="0" w:color="auto"/>
            <w:left w:val="none" w:sz="0" w:space="0" w:color="auto"/>
            <w:bottom w:val="none" w:sz="0" w:space="0" w:color="auto"/>
            <w:right w:val="none" w:sz="0" w:space="0" w:color="auto"/>
          </w:divBdr>
        </w:div>
      </w:divsChild>
    </w:div>
    <w:div w:id="2085372038">
      <w:bodyDiv w:val="1"/>
      <w:marLeft w:val="0"/>
      <w:marRight w:val="0"/>
      <w:marTop w:val="0"/>
      <w:marBottom w:val="0"/>
      <w:divBdr>
        <w:top w:val="none" w:sz="0" w:space="0" w:color="auto"/>
        <w:left w:val="none" w:sz="0" w:space="0" w:color="auto"/>
        <w:bottom w:val="none" w:sz="0" w:space="0" w:color="auto"/>
        <w:right w:val="none" w:sz="0" w:space="0" w:color="auto"/>
      </w:divBdr>
      <w:divsChild>
        <w:div w:id="761150386">
          <w:marLeft w:val="0"/>
          <w:marRight w:val="0"/>
          <w:marTop w:val="0"/>
          <w:marBottom w:val="0"/>
          <w:divBdr>
            <w:top w:val="none" w:sz="0" w:space="0" w:color="auto"/>
            <w:left w:val="none" w:sz="0" w:space="0" w:color="auto"/>
            <w:bottom w:val="none" w:sz="0" w:space="0" w:color="auto"/>
            <w:right w:val="none" w:sz="0" w:space="0" w:color="auto"/>
          </w:divBdr>
        </w:div>
        <w:div w:id="899050669">
          <w:marLeft w:val="0"/>
          <w:marRight w:val="0"/>
          <w:marTop w:val="0"/>
          <w:marBottom w:val="0"/>
          <w:divBdr>
            <w:top w:val="none" w:sz="0" w:space="0" w:color="auto"/>
            <w:left w:val="none" w:sz="0" w:space="0" w:color="auto"/>
            <w:bottom w:val="none" w:sz="0" w:space="0" w:color="auto"/>
            <w:right w:val="none" w:sz="0" w:space="0" w:color="auto"/>
          </w:divBdr>
        </w:div>
        <w:div w:id="1174339730">
          <w:marLeft w:val="0"/>
          <w:marRight w:val="0"/>
          <w:marTop w:val="0"/>
          <w:marBottom w:val="0"/>
          <w:divBdr>
            <w:top w:val="none" w:sz="0" w:space="0" w:color="auto"/>
            <w:left w:val="none" w:sz="0" w:space="0" w:color="auto"/>
            <w:bottom w:val="none" w:sz="0" w:space="0" w:color="auto"/>
            <w:right w:val="none" w:sz="0" w:space="0" w:color="auto"/>
          </w:divBdr>
        </w:div>
        <w:div w:id="1942762078">
          <w:marLeft w:val="0"/>
          <w:marRight w:val="0"/>
          <w:marTop w:val="0"/>
          <w:marBottom w:val="0"/>
          <w:divBdr>
            <w:top w:val="none" w:sz="0" w:space="0" w:color="auto"/>
            <w:left w:val="none" w:sz="0" w:space="0" w:color="auto"/>
            <w:bottom w:val="none" w:sz="0" w:space="0" w:color="auto"/>
            <w:right w:val="none" w:sz="0" w:space="0" w:color="auto"/>
          </w:divBdr>
        </w:div>
        <w:div w:id="1676223648">
          <w:marLeft w:val="0"/>
          <w:marRight w:val="0"/>
          <w:marTop w:val="0"/>
          <w:marBottom w:val="0"/>
          <w:divBdr>
            <w:top w:val="none" w:sz="0" w:space="0" w:color="auto"/>
            <w:left w:val="none" w:sz="0" w:space="0" w:color="auto"/>
            <w:bottom w:val="none" w:sz="0" w:space="0" w:color="auto"/>
            <w:right w:val="none" w:sz="0" w:space="0" w:color="auto"/>
          </w:divBdr>
        </w:div>
        <w:div w:id="270478524">
          <w:marLeft w:val="0"/>
          <w:marRight w:val="0"/>
          <w:marTop w:val="0"/>
          <w:marBottom w:val="0"/>
          <w:divBdr>
            <w:top w:val="none" w:sz="0" w:space="0" w:color="auto"/>
            <w:left w:val="none" w:sz="0" w:space="0" w:color="auto"/>
            <w:bottom w:val="none" w:sz="0" w:space="0" w:color="auto"/>
            <w:right w:val="none" w:sz="0" w:space="0" w:color="auto"/>
          </w:divBdr>
        </w:div>
        <w:div w:id="1205869458">
          <w:marLeft w:val="0"/>
          <w:marRight w:val="0"/>
          <w:marTop w:val="0"/>
          <w:marBottom w:val="0"/>
          <w:divBdr>
            <w:top w:val="none" w:sz="0" w:space="0" w:color="auto"/>
            <w:left w:val="none" w:sz="0" w:space="0" w:color="auto"/>
            <w:bottom w:val="none" w:sz="0" w:space="0" w:color="auto"/>
            <w:right w:val="none" w:sz="0" w:space="0" w:color="auto"/>
          </w:divBdr>
        </w:div>
        <w:div w:id="975380521">
          <w:marLeft w:val="0"/>
          <w:marRight w:val="0"/>
          <w:marTop w:val="0"/>
          <w:marBottom w:val="0"/>
          <w:divBdr>
            <w:top w:val="none" w:sz="0" w:space="0" w:color="auto"/>
            <w:left w:val="none" w:sz="0" w:space="0" w:color="auto"/>
            <w:bottom w:val="none" w:sz="0" w:space="0" w:color="auto"/>
            <w:right w:val="none" w:sz="0" w:space="0" w:color="auto"/>
          </w:divBdr>
        </w:div>
        <w:div w:id="14971899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Radio-frequency_identification" TargetMode="External"/><Relationship Id="rId18" Type="http://schemas.openxmlformats.org/officeDocument/2006/relationships/image" Target="media/image3.jpg"/><Relationship Id="rId26" Type="http://schemas.openxmlformats.org/officeDocument/2006/relationships/image" Target="media/image9.JP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jpeg"/><Relationship Id="rId55" Type="http://schemas.openxmlformats.org/officeDocument/2006/relationships/image" Target="media/image38.JPG"/><Relationship Id="rId63" Type="http://schemas.openxmlformats.org/officeDocument/2006/relationships/image" Target="media/image46.JPG"/><Relationship Id="rId68" Type="http://schemas.openxmlformats.org/officeDocument/2006/relationships/image" Target="media/image51.JPG"/><Relationship Id="rId7" Type="http://schemas.openxmlformats.org/officeDocument/2006/relationships/footnotes" Target="footnotes.xml"/><Relationship Id="rId71"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2.JPG"/><Relationship Id="rId11" Type="http://schemas.openxmlformats.org/officeDocument/2006/relationships/hyperlink" Target="https://en.wikipedia.org/wiki/Mobile_device" TargetMode="External"/><Relationship Id="rId24" Type="http://schemas.openxmlformats.org/officeDocument/2006/relationships/image" Target="media/image7.png"/><Relationship Id="rId32" Type="http://schemas.openxmlformats.org/officeDocument/2006/relationships/image" Target="media/image15.jpg"/><Relationship Id="rId37" Type="http://schemas.openxmlformats.org/officeDocument/2006/relationships/image" Target="media/image20.emf"/><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JPG"/><Relationship Id="rId58" Type="http://schemas.openxmlformats.org/officeDocument/2006/relationships/image" Target="media/image41.JPG"/><Relationship Id="rId66" Type="http://schemas.openxmlformats.org/officeDocument/2006/relationships/image" Target="media/image49.JPG"/><Relationship Id="rId5" Type="http://schemas.openxmlformats.org/officeDocument/2006/relationships/settings" Target="settings.xml"/><Relationship Id="rId15" Type="http://schemas.openxmlformats.org/officeDocument/2006/relationships/hyperlink" Target="https://en.wikipedia.org/wiki/Exabyte" TargetMode="External"/><Relationship Id="rId23" Type="http://schemas.openxmlformats.org/officeDocument/2006/relationships/hyperlink" Target="http://www.bizdirusa.com/mirrors/apache/hadoop/common/" TargetMode="External"/><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image" Target="media/image32.jpeg"/><Relationship Id="rId57" Type="http://schemas.openxmlformats.org/officeDocument/2006/relationships/image" Target="media/image40.JPG"/><Relationship Id="rId61" Type="http://schemas.openxmlformats.org/officeDocument/2006/relationships/image" Target="media/image44.JPG"/><Relationship Id="rId10" Type="http://schemas.openxmlformats.org/officeDocument/2006/relationships/hyperlink" Target="https://en.wikipedia.org/wiki/Data_processing" TargetMode="External"/><Relationship Id="rId19" Type="http://schemas.openxmlformats.org/officeDocument/2006/relationships/hyperlink" Target="http://www.bizdirusa.com/mirrors/apache/hadoop/common/"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JPG"/><Relationship Id="rId60" Type="http://schemas.openxmlformats.org/officeDocument/2006/relationships/image" Target="media/image43.JPG"/><Relationship Id="rId65" Type="http://schemas.openxmlformats.org/officeDocument/2006/relationships/image" Target="media/image48.JPG"/><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en.wikipedia.org/wiki/Data_set" TargetMode="External"/><Relationship Id="rId14" Type="http://schemas.openxmlformats.org/officeDocument/2006/relationships/hyperlink" Target="https://en.wikipedia.org/wiki/Wireless_sensor_networks" TargetMode="External"/><Relationship Id="rId22" Type="http://schemas.openxmlformats.org/officeDocument/2006/relationships/image" Target="media/image6.pn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JPG"/><Relationship Id="rId64" Type="http://schemas.openxmlformats.org/officeDocument/2006/relationships/image" Target="media/image47.JPG"/><Relationship Id="rId69" Type="http://schemas.openxmlformats.org/officeDocument/2006/relationships/image" Target="media/image52.JPG"/><Relationship Id="rId8" Type="http://schemas.openxmlformats.org/officeDocument/2006/relationships/endnotes" Target="endnotes.xml"/><Relationship Id="rId51" Type="http://schemas.openxmlformats.org/officeDocument/2006/relationships/image" Target="media/image34.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en.wikipedia.org/wiki/Digital_camera" TargetMode="External"/><Relationship Id="rId17" Type="http://schemas.openxmlformats.org/officeDocument/2006/relationships/image" Target="media/image2.jpg"/><Relationship Id="rId25" Type="http://schemas.openxmlformats.org/officeDocument/2006/relationships/image" Target="media/image8.png"/><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JPG"/><Relationship Id="rId67" Type="http://schemas.openxmlformats.org/officeDocument/2006/relationships/image" Target="media/image50.JPG"/><Relationship Id="rId20" Type="http://schemas.openxmlformats.org/officeDocument/2006/relationships/image" Target="media/image4.png"/><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FB1A4-357D-4CEB-B715-5602CDD87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2648</TotalTime>
  <Pages>47</Pages>
  <Words>7004</Words>
  <Characters>39924</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jyoti</dc:creator>
  <cp:lastModifiedBy>Abhilasha</cp:lastModifiedBy>
  <cp:revision>110</cp:revision>
  <dcterms:created xsi:type="dcterms:W3CDTF">2010-08-12T13:53:00Z</dcterms:created>
  <dcterms:modified xsi:type="dcterms:W3CDTF">2016-07-20T09:56:00Z</dcterms:modified>
</cp:coreProperties>
</file>